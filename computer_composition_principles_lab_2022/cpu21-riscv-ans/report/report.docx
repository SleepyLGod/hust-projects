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4384"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4384;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H0AAAB4AAAAFAAAAGRy&#10;cy9tZWRpYS9pbWFnZTEucG5nAXgAh/+JUE5HDQoaCgAAAA1JSERSAAAACAAAAAgIAgAAAEttKdwA&#10;AAABc1JHQgCuzhzpAAAACXBIWXMAAA7EAAAOxAGVKw4bAAAAHUlEQVQYV2OsmeYeYNbKAAYbTlXD&#10;2UwQIUwwOCUACFoFdPa8EQ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3360;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5408"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2022</w:t>
                            </w:r>
                          </w:p>
                          <w:p>
                            <w:pPr>
                              <w:pStyle w:val="56"/>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5408;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10.16mm,5.08mm,5.08mm,5.08mm">
                  <w:txbxContent>
                    <w:p>
                      <w:pPr>
                        <w:pStyle w:val="56"/>
                        <w:ind w:firstLine="1424" w:firstLineChars="197"/>
                        <w:rPr>
                          <w:rFonts w:ascii="Cambria" w:hAnsi="Cambria"/>
                          <w:b/>
                          <w:bCs/>
                          <w:i/>
                          <w:color w:val="FFFFFF"/>
                          <w:sz w:val="72"/>
                          <w:szCs w:val="72"/>
                        </w:rPr>
                      </w:pPr>
                      <w:r>
                        <w:rPr>
                          <w:rFonts w:ascii="Cambria" w:hAnsi="Cambria"/>
                          <w:b/>
                          <w:i/>
                          <w:color w:val="FFFFFF"/>
                          <w:sz w:val="72"/>
                          <w:szCs w:val="72"/>
                        </w:rPr>
                        <w:t>2022</w:t>
                      </w:r>
                    </w:p>
                    <w:p>
                      <w:pPr>
                        <w:pStyle w:val="56"/>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5408"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5408;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5.08mm,1.27mm,5.08mm,1.27mm" style="mso-fit-shape-to-text:t;">
                  <w:txbxContent>
                    <w:p>
                      <w:pPr>
                        <w:pStyle w:val="56"/>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w:t>
            </w:r>
            <w:r>
              <w:rPr>
                <w:rFonts w:hint="eastAsia" w:ascii="宋体" w:hAnsi="宋体"/>
                <w:sz w:val="28"/>
                <w:lang w:val="en-US" w:eastAsia="zh-CN"/>
              </w:rPr>
              <w:t>2011</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w:t>
            </w:r>
            <w:r>
              <w:rPr>
                <w:rFonts w:hint="eastAsia" w:ascii="宋体" w:hAnsi="宋体"/>
                <w:sz w:val="28"/>
                <w:lang w:val="en-US" w:eastAsia="zh-CN"/>
              </w:rPr>
              <w:t>2010755</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sdt>
              <w:sdtPr>
                <w:rPr>
                  <w:rFonts w:hint="default" w:ascii="宋体" w:hAnsi="宋体"/>
                  <w:sz w:val="28"/>
                  <w:lang w:val="en-US"/>
                </w:rPr>
                <w:alias w:val="作者"/>
                <w:id w:val="236523630"/>
                <w:placeholder>
                  <w:docPart w:val="4B33561284FC45D1ACBE68C638C17890"/>
                </w:placeholder>
                <w15: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lang w:val="en-US"/>
                </w:rPr>
              </w:sdtEndPr>
              <w:sdtContent>
                <w:r>
                  <w:rPr>
                    <w:rFonts w:hint="eastAsia" w:ascii="宋体" w:hAnsi="宋体"/>
                    <w:sz w:val="28"/>
                    <w:lang w:val="en-US" w:eastAsia="zh-CN"/>
                  </w:rPr>
                  <w:t>路昊东</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15671615911</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hint="default" w:ascii="宋体" w:hAnsi="宋体"/>
                <w:sz w:val="28"/>
                <w:lang w:val="en-US"/>
              </w:rPr>
            </w:pPr>
            <w:r>
              <w:fldChar w:fldCharType="begin"/>
            </w:r>
            <w:r>
              <w:instrText xml:space="preserve"> HYPERLINK "mailto:13456@qq.com" </w:instrText>
            </w:r>
            <w:r>
              <w:fldChar w:fldCharType="separate"/>
            </w:r>
            <w:r>
              <w:rPr>
                <w:rStyle w:val="47"/>
                <w:rFonts w:hint="eastAsia" w:ascii="宋体" w:hAnsi="宋体"/>
                <w:sz w:val="28"/>
                <w:lang w:val="en-US" w:eastAsia="zh-CN"/>
              </w:rPr>
              <w:t>2441164168</w:t>
            </w:r>
            <w:r>
              <w:rPr>
                <w:rStyle w:val="47"/>
                <w:rFonts w:hint="eastAsia" w:ascii="宋体" w:hAnsi="宋体"/>
                <w:sz w:val="28"/>
              </w:rPr>
              <w:t>@</w:t>
            </w:r>
            <w:r>
              <w:rPr>
                <w:rStyle w:val="47"/>
                <w:rFonts w:hint="eastAsia" w:ascii="宋体" w:hAnsi="宋体"/>
                <w:sz w:val="28"/>
              </w:rPr>
              <w:fldChar w:fldCharType="end"/>
            </w:r>
            <w:r>
              <w:rPr>
                <w:rStyle w:val="47"/>
                <w:rFonts w:hint="eastAsia" w:ascii="宋体" w:hAnsi="宋体"/>
                <w:sz w:val="28"/>
                <w:lang w:val="en-US" w:eastAsia="zh-CN"/>
              </w:rPr>
              <w:t>qq.com</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1"/>
        <w:spacing w:line="720" w:lineRule="auto"/>
        <w:ind w:firstLine="0"/>
        <w:jc w:val="center"/>
        <w:rPr>
          <w:rFonts w:ascii="黑体" w:hAnsi="黑体" w:eastAsia="黑体"/>
          <w:sz w:val="32"/>
          <w:szCs w:val="32"/>
        </w:rPr>
      </w:pPr>
      <w:bookmarkStart w:id="0" w:name="_Toc135227385"/>
      <w:bookmarkStart w:id="1" w:name="_Toc134007856"/>
      <w:bookmarkStart w:id="2" w:name="_Toc135227507"/>
      <w:bookmarkStart w:id="3" w:name="_Toc266358958"/>
      <w:bookmarkStart w:id="4" w:name="_Toc135227598"/>
      <w:bookmarkStart w:id="5" w:name="_Toc135227306"/>
      <w:bookmarkStart w:id="6" w:name="_Toc135229710"/>
      <w:r>
        <w:rPr>
          <w:rFonts w:hint="eastAsia" w:ascii="黑体" w:hAnsi="黑体" w:eastAsia="黑体"/>
          <w:sz w:val="32"/>
          <w:szCs w:val="32"/>
        </w:rPr>
        <w:t>目   录</w:t>
      </w:r>
      <w:bookmarkEnd w:id="0"/>
      <w:bookmarkEnd w:id="1"/>
      <w:bookmarkEnd w:id="2"/>
      <w:bookmarkEnd w:id="3"/>
      <w:bookmarkEnd w:id="4"/>
      <w:bookmarkEnd w:id="5"/>
      <w:bookmarkEnd w:id="6"/>
      <w:bookmarkStart w:id="7" w:name="_Toc135227508"/>
      <w:bookmarkStart w:id="8" w:name="_Toc135229711"/>
      <w:bookmarkStart w:id="9" w:name="_Toc135227386"/>
      <w:bookmarkStart w:id="10" w:name="_Toc135227307"/>
      <w:bookmarkStart w:id="11" w:name="_Toc134007857"/>
      <w:bookmarkStart w:id="12" w:name="_Toc266358959"/>
    </w:p>
    <w:p>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_Toc31594 </w:instrText>
      </w:r>
      <w:r>
        <w:fldChar w:fldCharType="separate"/>
      </w:r>
      <w:r>
        <w:rPr>
          <w:rFonts w:hint="eastAsia"/>
        </w:rPr>
        <w:t>1 课程设计概述</w:t>
      </w:r>
      <w:r>
        <w:tab/>
      </w:r>
      <w:r>
        <w:fldChar w:fldCharType="begin"/>
      </w:r>
      <w:r>
        <w:instrText xml:space="preserve"> PAGEREF _Toc31594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_Toc24705 </w:instrText>
      </w:r>
      <w:r>
        <w:fldChar w:fldCharType="separate"/>
      </w:r>
      <w:r>
        <w:rPr>
          <w:rFonts w:hint="eastAsia"/>
        </w:rPr>
        <w:t>1.1 课设目的</w:t>
      </w:r>
      <w:r>
        <w:tab/>
      </w:r>
      <w:r>
        <w:fldChar w:fldCharType="begin"/>
      </w:r>
      <w:r>
        <w:instrText xml:space="preserve"> PAGEREF _Toc24705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_Toc15287 </w:instrText>
      </w:r>
      <w:r>
        <w:fldChar w:fldCharType="separate"/>
      </w:r>
      <w:r>
        <w:rPr>
          <w:rFonts w:hint="eastAsia"/>
        </w:rPr>
        <w:t>1.2 设计任务</w:t>
      </w:r>
      <w:r>
        <w:tab/>
      </w:r>
      <w:r>
        <w:fldChar w:fldCharType="begin"/>
      </w:r>
      <w:r>
        <w:instrText xml:space="preserve"> PAGEREF _Toc15287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_Toc23319 </w:instrText>
      </w:r>
      <w:r>
        <w:fldChar w:fldCharType="separate"/>
      </w:r>
      <w:r>
        <w:rPr>
          <w:rFonts w:hint="eastAsia"/>
        </w:rPr>
        <w:t>1.3 设计要求</w:t>
      </w:r>
      <w:r>
        <w:tab/>
      </w:r>
      <w:r>
        <w:fldChar w:fldCharType="begin"/>
      </w:r>
      <w:r>
        <w:instrText xml:space="preserve"> PAGEREF _Toc23319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_Toc14492 </w:instrText>
      </w:r>
      <w:r>
        <w:fldChar w:fldCharType="separate"/>
      </w:r>
      <w:r>
        <w:rPr>
          <w:rFonts w:hint="eastAsia"/>
        </w:rPr>
        <w:t>1.4 技术指标</w:t>
      </w:r>
      <w:r>
        <w:tab/>
      </w:r>
      <w:r>
        <w:fldChar w:fldCharType="begin"/>
      </w:r>
      <w:r>
        <w:instrText xml:space="preserve"> PAGEREF _Toc14492 \h </w:instrText>
      </w:r>
      <w:r>
        <w:fldChar w:fldCharType="separate"/>
      </w:r>
      <w:r>
        <w:t>4</w:t>
      </w:r>
      <w:r>
        <w:fldChar w:fldCharType="end"/>
      </w:r>
      <w:r>
        <w:fldChar w:fldCharType="end"/>
      </w:r>
    </w:p>
    <w:p>
      <w:pPr>
        <w:pStyle w:val="29"/>
        <w:tabs>
          <w:tab w:val="right" w:leader="dot" w:pos="8844"/>
        </w:tabs>
      </w:pPr>
      <w:r>
        <w:fldChar w:fldCharType="begin"/>
      </w:r>
      <w:r>
        <w:instrText xml:space="preserve"> HYPERLINK \l _Toc16656 </w:instrText>
      </w:r>
      <w:r>
        <w:fldChar w:fldCharType="separate"/>
      </w:r>
      <w:r>
        <w:rPr>
          <w:rFonts w:hint="eastAsia"/>
        </w:rPr>
        <w:t>2 总体方案设计</w:t>
      </w:r>
      <w:r>
        <w:tab/>
      </w:r>
      <w:r>
        <w:fldChar w:fldCharType="begin"/>
      </w:r>
      <w:r>
        <w:instrText xml:space="preserve"> PAGEREF _Toc16656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_Toc2265 </w:instrText>
      </w:r>
      <w:r>
        <w:fldChar w:fldCharType="separate"/>
      </w:r>
      <w:r>
        <w:rPr>
          <w:rFonts w:hint="eastAsia"/>
        </w:rPr>
        <w:t>2.1 单周期CPU设计</w:t>
      </w:r>
      <w:r>
        <w:tab/>
      </w:r>
      <w:r>
        <w:fldChar w:fldCharType="begin"/>
      </w:r>
      <w:r>
        <w:instrText xml:space="preserve"> PAGEREF _Toc2265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_Toc381 </w:instrText>
      </w:r>
      <w:r>
        <w:fldChar w:fldCharType="separate"/>
      </w:r>
      <w:r>
        <w:rPr>
          <w:rFonts w:hint="eastAsia"/>
        </w:rPr>
        <w:t>2.2 中断机制设计</w:t>
      </w:r>
      <w:r>
        <w:tab/>
      </w:r>
      <w:r>
        <w:fldChar w:fldCharType="begin"/>
      </w:r>
      <w:r>
        <w:instrText xml:space="preserve"> PAGEREF _Toc381 \h </w:instrText>
      </w:r>
      <w:r>
        <w:fldChar w:fldCharType="separate"/>
      </w:r>
      <w:r>
        <w:t>10</w:t>
      </w:r>
      <w:r>
        <w:fldChar w:fldCharType="end"/>
      </w:r>
      <w:r>
        <w:fldChar w:fldCharType="end"/>
      </w:r>
    </w:p>
    <w:p>
      <w:pPr>
        <w:pStyle w:val="36"/>
        <w:tabs>
          <w:tab w:val="right" w:leader="dot" w:pos="8844"/>
        </w:tabs>
      </w:pPr>
      <w:r>
        <w:fldChar w:fldCharType="begin"/>
      </w:r>
      <w:r>
        <w:instrText xml:space="preserve"> HYPERLINK \l _Toc3401 </w:instrText>
      </w:r>
      <w:r>
        <w:fldChar w:fldCharType="separate"/>
      </w:r>
      <w:r>
        <w:rPr>
          <w:rFonts w:hint="eastAsia"/>
        </w:rPr>
        <w:t>2.3 流水CPU设计</w:t>
      </w:r>
      <w:r>
        <w:tab/>
      </w:r>
      <w:r>
        <w:fldChar w:fldCharType="begin"/>
      </w:r>
      <w:r>
        <w:instrText xml:space="preserve"> PAGEREF _Toc3401 \h </w:instrText>
      </w:r>
      <w:r>
        <w:fldChar w:fldCharType="separate"/>
      </w:r>
      <w:r>
        <w:t>12</w:t>
      </w:r>
      <w:r>
        <w:fldChar w:fldCharType="end"/>
      </w:r>
      <w:r>
        <w:fldChar w:fldCharType="end"/>
      </w:r>
    </w:p>
    <w:p>
      <w:pPr>
        <w:pStyle w:val="36"/>
        <w:tabs>
          <w:tab w:val="right" w:leader="dot" w:pos="8844"/>
        </w:tabs>
      </w:pPr>
      <w:r>
        <w:fldChar w:fldCharType="begin"/>
      </w:r>
      <w:r>
        <w:instrText xml:space="preserve"> HYPERLINK \l _Toc6064 </w:instrText>
      </w:r>
      <w:r>
        <w:fldChar w:fldCharType="separate"/>
      </w:r>
      <w:r>
        <w:rPr>
          <w:rFonts w:hint="eastAsia"/>
        </w:rPr>
        <w:t>2.4 气泡</w:t>
      </w:r>
      <w:r>
        <w:t>式</w:t>
      </w:r>
      <w:r>
        <w:rPr>
          <w:rFonts w:hint="eastAsia"/>
        </w:rPr>
        <w:t>流水线设计</w:t>
      </w:r>
      <w:r>
        <w:rPr>
          <w:rFonts w:hint="eastAsia"/>
          <w:lang w:eastAsia="zh-CN"/>
        </w:rPr>
        <w:t>（</w:t>
      </w:r>
      <w:r>
        <w:rPr>
          <w:rFonts w:ascii="Arial" w:eastAsia="Arial"/>
        </w:rPr>
        <w:t>EX</w:t>
      </w:r>
      <w:r>
        <w:t>段分支</w:t>
      </w:r>
      <w:r>
        <w:rPr>
          <w:rFonts w:hint="eastAsia"/>
          <w:lang w:eastAsia="zh-CN"/>
        </w:rPr>
        <w:t>）</w:t>
      </w:r>
      <w:r>
        <w:tab/>
      </w:r>
      <w:r>
        <w:fldChar w:fldCharType="begin"/>
      </w:r>
      <w:r>
        <w:instrText xml:space="preserve"> PAGEREF _Toc6064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_Toc586 </w:instrText>
      </w:r>
      <w:r>
        <w:fldChar w:fldCharType="separate"/>
      </w:r>
      <w:r>
        <w:rPr>
          <w:rFonts w:hint="eastAsia"/>
        </w:rPr>
        <w:t xml:space="preserve">2.5 </w:t>
      </w:r>
      <w:r>
        <w:t>重定向流水线设计</w:t>
      </w:r>
      <w:r>
        <w:rPr>
          <w:rFonts w:hint="eastAsia"/>
          <w:lang w:eastAsia="zh-CN"/>
        </w:rPr>
        <w:t>（</w:t>
      </w:r>
      <w:r>
        <w:rPr>
          <w:rFonts w:ascii="Arial" w:eastAsia="Arial"/>
        </w:rPr>
        <w:t>EX</w:t>
      </w:r>
      <w:r>
        <w:t>段分支</w:t>
      </w:r>
      <w:r>
        <w:rPr>
          <w:rFonts w:hint="eastAsia"/>
          <w:lang w:eastAsia="zh-CN"/>
        </w:rPr>
        <w:t>）</w:t>
      </w:r>
      <w:r>
        <w:tab/>
      </w:r>
      <w:r>
        <w:fldChar w:fldCharType="begin"/>
      </w:r>
      <w:r>
        <w:instrText xml:space="preserve"> PAGEREF _Toc586 \h </w:instrText>
      </w:r>
      <w:r>
        <w:fldChar w:fldCharType="separate"/>
      </w:r>
      <w:r>
        <w:t>15</w:t>
      </w:r>
      <w:r>
        <w:fldChar w:fldCharType="end"/>
      </w:r>
      <w:r>
        <w:fldChar w:fldCharType="end"/>
      </w:r>
    </w:p>
    <w:p>
      <w:pPr>
        <w:pStyle w:val="29"/>
        <w:tabs>
          <w:tab w:val="right" w:leader="dot" w:pos="8844"/>
        </w:tabs>
      </w:pPr>
      <w:r>
        <w:fldChar w:fldCharType="begin"/>
      </w:r>
      <w:r>
        <w:instrText xml:space="preserve"> HYPERLINK \l _Toc11136 </w:instrText>
      </w:r>
      <w:r>
        <w:fldChar w:fldCharType="separate"/>
      </w:r>
      <w:r>
        <w:rPr>
          <w:rFonts w:hint="eastAsia"/>
        </w:rPr>
        <w:t>3 详细设计与实现</w:t>
      </w:r>
      <w:r>
        <w:tab/>
      </w:r>
      <w:r>
        <w:fldChar w:fldCharType="begin"/>
      </w:r>
      <w:r>
        <w:instrText xml:space="preserve"> PAGEREF _Toc11136 \h </w:instrText>
      </w:r>
      <w:r>
        <w:fldChar w:fldCharType="separate"/>
      </w:r>
      <w:r>
        <w:t>16</w:t>
      </w:r>
      <w:r>
        <w:fldChar w:fldCharType="end"/>
      </w:r>
      <w:r>
        <w:fldChar w:fldCharType="end"/>
      </w:r>
    </w:p>
    <w:p>
      <w:pPr>
        <w:pStyle w:val="36"/>
        <w:tabs>
          <w:tab w:val="right" w:leader="dot" w:pos="8844"/>
        </w:tabs>
      </w:pPr>
      <w:r>
        <w:fldChar w:fldCharType="begin"/>
      </w:r>
      <w:r>
        <w:instrText xml:space="preserve"> HYPERLINK \l _Toc8579 </w:instrText>
      </w:r>
      <w:r>
        <w:fldChar w:fldCharType="separate"/>
      </w:r>
      <w:r>
        <w:rPr>
          <w:rFonts w:hint="eastAsia"/>
        </w:rPr>
        <w:t>3.1 单周期CPU 实现</w:t>
      </w:r>
      <w:r>
        <w:tab/>
      </w:r>
      <w:r>
        <w:fldChar w:fldCharType="begin"/>
      </w:r>
      <w:r>
        <w:instrText xml:space="preserve"> PAGEREF _Toc8579 \h </w:instrText>
      </w:r>
      <w:r>
        <w:fldChar w:fldCharType="separate"/>
      </w:r>
      <w:r>
        <w:t>16</w:t>
      </w:r>
      <w:r>
        <w:fldChar w:fldCharType="end"/>
      </w:r>
      <w:r>
        <w:fldChar w:fldCharType="end"/>
      </w:r>
    </w:p>
    <w:p>
      <w:pPr>
        <w:pStyle w:val="36"/>
        <w:tabs>
          <w:tab w:val="right" w:leader="dot" w:pos="8844"/>
        </w:tabs>
      </w:pPr>
      <w:r>
        <w:fldChar w:fldCharType="begin"/>
      </w:r>
      <w:r>
        <w:instrText xml:space="preserve"> HYPERLINK \l _Toc9337 </w:instrText>
      </w:r>
      <w:r>
        <w:fldChar w:fldCharType="separate"/>
      </w:r>
      <w:r>
        <w:rPr>
          <w:rFonts w:hint="eastAsia"/>
        </w:rPr>
        <w:t>3.2 中断机制实现</w:t>
      </w:r>
      <w:r>
        <w:tab/>
      </w:r>
      <w:r>
        <w:fldChar w:fldCharType="begin"/>
      </w:r>
      <w:r>
        <w:instrText xml:space="preserve"> PAGEREF _Toc9337 \h </w:instrText>
      </w:r>
      <w:r>
        <w:fldChar w:fldCharType="separate"/>
      </w:r>
      <w:r>
        <w:t>21</w:t>
      </w:r>
      <w:r>
        <w:fldChar w:fldCharType="end"/>
      </w:r>
      <w:r>
        <w:fldChar w:fldCharType="end"/>
      </w:r>
    </w:p>
    <w:p>
      <w:pPr>
        <w:pStyle w:val="36"/>
        <w:tabs>
          <w:tab w:val="right" w:leader="dot" w:pos="8844"/>
        </w:tabs>
      </w:pPr>
      <w:r>
        <w:fldChar w:fldCharType="begin"/>
      </w:r>
      <w:r>
        <w:instrText xml:space="preserve"> HYPERLINK \l _Toc32457 </w:instrText>
      </w:r>
      <w:r>
        <w:fldChar w:fldCharType="separate"/>
      </w:r>
      <w:r>
        <w:rPr>
          <w:rFonts w:hint="eastAsia"/>
        </w:rPr>
        <w:t>3.3 流水CPU实现</w:t>
      </w:r>
      <w:r>
        <w:tab/>
      </w:r>
      <w:r>
        <w:fldChar w:fldCharType="begin"/>
      </w:r>
      <w:r>
        <w:instrText xml:space="preserve"> PAGEREF _Toc32457 \h </w:instrText>
      </w:r>
      <w:r>
        <w:fldChar w:fldCharType="separate"/>
      </w:r>
      <w:r>
        <w:t>24</w:t>
      </w:r>
      <w:r>
        <w:fldChar w:fldCharType="end"/>
      </w:r>
      <w:r>
        <w:fldChar w:fldCharType="end"/>
      </w:r>
    </w:p>
    <w:p>
      <w:pPr>
        <w:pStyle w:val="36"/>
        <w:tabs>
          <w:tab w:val="right" w:leader="dot" w:pos="8844"/>
        </w:tabs>
      </w:pPr>
      <w:r>
        <w:fldChar w:fldCharType="begin"/>
      </w:r>
      <w:r>
        <w:instrText xml:space="preserve"> HYPERLINK \l _Toc20399 </w:instrText>
      </w:r>
      <w:r>
        <w:fldChar w:fldCharType="separate"/>
      </w:r>
      <w:r>
        <w:rPr>
          <w:rFonts w:hint="eastAsia"/>
        </w:rPr>
        <w:t>3.4 气泡</w:t>
      </w:r>
      <w:r>
        <w:t>式</w:t>
      </w:r>
      <w:r>
        <w:rPr>
          <w:rFonts w:hint="eastAsia"/>
        </w:rPr>
        <w:t>流水线实现</w:t>
      </w:r>
      <w:r>
        <w:tab/>
      </w:r>
      <w:r>
        <w:fldChar w:fldCharType="begin"/>
      </w:r>
      <w:r>
        <w:instrText xml:space="preserve"> PAGEREF _Toc20399 \h </w:instrText>
      </w:r>
      <w:r>
        <w:fldChar w:fldCharType="separate"/>
      </w:r>
      <w:r>
        <w:t>25</w:t>
      </w:r>
      <w:r>
        <w:fldChar w:fldCharType="end"/>
      </w:r>
      <w:r>
        <w:fldChar w:fldCharType="end"/>
      </w:r>
    </w:p>
    <w:p>
      <w:pPr>
        <w:pStyle w:val="36"/>
        <w:tabs>
          <w:tab w:val="right" w:leader="dot" w:pos="8844"/>
        </w:tabs>
      </w:pPr>
      <w:r>
        <w:fldChar w:fldCharType="begin"/>
      </w:r>
      <w:r>
        <w:instrText xml:space="preserve"> HYPERLINK \l _Toc24877 </w:instrText>
      </w:r>
      <w:r>
        <w:fldChar w:fldCharType="separate"/>
      </w:r>
      <w:r>
        <w:rPr>
          <w:rFonts w:hint="eastAsia"/>
        </w:rPr>
        <w:t xml:space="preserve">3.5 </w:t>
      </w:r>
      <w:r>
        <w:rPr>
          <w:spacing w:val="-1"/>
        </w:rPr>
        <w:t>重定向流水线实现</w:t>
      </w:r>
      <w:r>
        <w:tab/>
      </w:r>
      <w:r>
        <w:fldChar w:fldCharType="begin"/>
      </w:r>
      <w:r>
        <w:instrText xml:space="preserve"> PAGEREF _Toc24877 \h </w:instrText>
      </w:r>
      <w:r>
        <w:fldChar w:fldCharType="separate"/>
      </w:r>
      <w:r>
        <w:t>26</w:t>
      </w:r>
      <w:r>
        <w:fldChar w:fldCharType="end"/>
      </w:r>
      <w:r>
        <w:fldChar w:fldCharType="end"/>
      </w:r>
    </w:p>
    <w:p>
      <w:pPr>
        <w:pStyle w:val="29"/>
        <w:tabs>
          <w:tab w:val="right" w:leader="dot" w:pos="8844"/>
        </w:tabs>
      </w:pPr>
      <w:r>
        <w:fldChar w:fldCharType="begin"/>
      </w:r>
      <w:r>
        <w:instrText xml:space="preserve"> HYPERLINK \l _Toc29968 </w:instrText>
      </w:r>
      <w:r>
        <w:fldChar w:fldCharType="separate"/>
      </w:r>
      <w:r>
        <w:rPr>
          <w:rFonts w:hint="eastAsia"/>
        </w:rPr>
        <w:t>4 实验过程与调试</w:t>
      </w:r>
      <w:r>
        <w:tab/>
      </w:r>
      <w:r>
        <w:fldChar w:fldCharType="begin"/>
      </w:r>
      <w:r>
        <w:instrText xml:space="preserve"> PAGEREF _Toc29968 \h </w:instrText>
      </w:r>
      <w:r>
        <w:fldChar w:fldCharType="separate"/>
      </w:r>
      <w:r>
        <w:t>28</w:t>
      </w:r>
      <w:r>
        <w:fldChar w:fldCharType="end"/>
      </w:r>
      <w:r>
        <w:fldChar w:fldCharType="end"/>
      </w:r>
    </w:p>
    <w:p>
      <w:pPr>
        <w:pStyle w:val="36"/>
        <w:tabs>
          <w:tab w:val="right" w:leader="dot" w:pos="8844"/>
        </w:tabs>
      </w:pPr>
      <w:r>
        <w:fldChar w:fldCharType="begin"/>
      </w:r>
      <w:r>
        <w:instrText xml:space="preserve"> HYPERLINK \l _Toc8572 </w:instrText>
      </w:r>
      <w:r>
        <w:fldChar w:fldCharType="separate"/>
      </w:r>
      <w:r>
        <w:rPr>
          <w:rFonts w:hint="eastAsia"/>
        </w:rPr>
        <w:t>4.1 测试用例和功能测试</w:t>
      </w:r>
      <w:r>
        <w:tab/>
      </w:r>
      <w:r>
        <w:fldChar w:fldCharType="begin"/>
      </w:r>
      <w:r>
        <w:instrText xml:space="preserve"> PAGEREF _Toc8572 \h </w:instrText>
      </w:r>
      <w:r>
        <w:fldChar w:fldCharType="separate"/>
      </w:r>
      <w:r>
        <w:t>28</w:t>
      </w:r>
      <w:r>
        <w:fldChar w:fldCharType="end"/>
      </w:r>
      <w:r>
        <w:fldChar w:fldCharType="end"/>
      </w:r>
    </w:p>
    <w:p>
      <w:pPr>
        <w:pStyle w:val="36"/>
        <w:tabs>
          <w:tab w:val="right" w:leader="dot" w:pos="8844"/>
        </w:tabs>
      </w:pPr>
      <w:r>
        <w:fldChar w:fldCharType="begin"/>
      </w:r>
      <w:r>
        <w:instrText xml:space="preserve"> HYPERLINK \l _Toc24684 </w:instrText>
      </w:r>
      <w:r>
        <w:fldChar w:fldCharType="separate"/>
      </w:r>
      <w:r>
        <w:rPr>
          <w:rFonts w:hint="eastAsia"/>
        </w:rPr>
        <w:t>4.2 性能分析</w:t>
      </w:r>
      <w:r>
        <w:tab/>
      </w:r>
      <w:r>
        <w:fldChar w:fldCharType="begin"/>
      </w:r>
      <w:r>
        <w:instrText xml:space="preserve"> PAGEREF _Toc24684 \h </w:instrText>
      </w:r>
      <w:r>
        <w:fldChar w:fldCharType="separate"/>
      </w:r>
      <w:r>
        <w:t>30</w:t>
      </w:r>
      <w:r>
        <w:fldChar w:fldCharType="end"/>
      </w:r>
      <w:r>
        <w:fldChar w:fldCharType="end"/>
      </w:r>
    </w:p>
    <w:p>
      <w:pPr>
        <w:pStyle w:val="36"/>
        <w:tabs>
          <w:tab w:val="right" w:leader="dot" w:pos="8844"/>
        </w:tabs>
      </w:pPr>
      <w:r>
        <w:fldChar w:fldCharType="begin"/>
      </w:r>
      <w:r>
        <w:instrText xml:space="preserve"> HYPERLINK \l _Toc8628 </w:instrText>
      </w:r>
      <w:r>
        <w:fldChar w:fldCharType="separate"/>
      </w:r>
      <w:r>
        <w:rPr>
          <w:rFonts w:hint="eastAsia"/>
        </w:rPr>
        <w:t>4.3 主要故障与调试</w:t>
      </w:r>
      <w:r>
        <w:tab/>
      </w:r>
      <w:r>
        <w:fldChar w:fldCharType="begin"/>
      </w:r>
      <w:r>
        <w:instrText xml:space="preserve"> PAGEREF _Toc8628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_Toc17286 </w:instrText>
      </w:r>
      <w:r>
        <w:fldChar w:fldCharType="separate"/>
      </w:r>
      <w:r>
        <w:rPr>
          <w:rFonts w:hint="eastAsia"/>
        </w:rPr>
        <w:t>4.4 实验进度</w:t>
      </w:r>
      <w:r>
        <w:tab/>
      </w:r>
      <w:r>
        <w:fldChar w:fldCharType="begin"/>
      </w:r>
      <w:r>
        <w:instrText xml:space="preserve"> PAGEREF _Toc17286 \h </w:instrText>
      </w:r>
      <w:r>
        <w:fldChar w:fldCharType="separate"/>
      </w:r>
      <w:r>
        <w:t>32</w:t>
      </w:r>
      <w:r>
        <w:fldChar w:fldCharType="end"/>
      </w:r>
      <w:r>
        <w:fldChar w:fldCharType="end"/>
      </w:r>
    </w:p>
    <w:p>
      <w:pPr>
        <w:pStyle w:val="29"/>
        <w:tabs>
          <w:tab w:val="right" w:leader="dot" w:pos="8844"/>
        </w:tabs>
      </w:pPr>
      <w:r>
        <w:fldChar w:fldCharType="begin"/>
      </w:r>
      <w:r>
        <w:instrText xml:space="preserve"> HYPERLINK \l _Toc19776 </w:instrText>
      </w:r>
      <w:r>
        <w:fldChar w:fldCharType="separate"/>
      </w:r>
      <w:r>
        <w:rPr>
          <w:rFonts w:hint="eastAsia"/>
        </w:rPr>
        <w:t>5 设计总结与心得</w:t>
      </w:r>
      <w:r>
        <w:tab/>
      </w:r>
      <w:r>
        <w:fldChar w:fldCharType="begin"/>
      </w:r>
      <w:r>
        <w:instrText xml:space="preserve"> PAGEREF _Toc19776 \h </w:instrText>
      </w:r>
      <w:r>
        <w:fldChar w:fldCharType="separate"/>
      </w:r>
      <w:r>
        <w:t>33</w:t>
      </w:r>
      <w:r>
        <w:fldChar w:fldCharType="end"/>
      </w:r>
      <w:r>
        <w:fldChar w:fldCharType="end"/>
      </w:r>
    </w:p>
    <w:p>
      <w:pPr>
        <w:pStyle w:val="36"/>
        <w:tabs>
          <w:tab w:val="right" w:leader="dot" w:pos="8844"/>
        </w:tabs>
      </w:pPr>
      <w:r>
        <w:fldChar w:fldCharType="begin"/>
      </w:r>
      <w:r>
        <w:instrText xml:space="preserve"> HYPERLINK \l _Toc16880 </w:instrText>
      </w:r>
      <w:r>
        <w:fldChar w:fldCharType="separate"/>
      </w:r>
      <w:r>
        <w:rPr>
          <w:rFonts w:hint="eastAsia"/>
        </w:rPr>
        <w:t>5.1 课设总结</w:t>
      </w:r>
      <w:r>
        <w:tab/>
      </w:r>
      <w:r>
        <w:fldChar w:fldCharType="begin"/>
      </w:r>
      <w:r>
        <w:instrText xml:space="preserve"> PAGEREF _Toc16880 \h </w:instrText>
      </w:r>
      <w:r>
        <w:fldChar w:fldCharType="separate"/>
      </w:r>
      <w:r>
        <w:t>33</w:t>
      </w:r>
      <w:r>
        <w:fldChar w:fldCharType="end"/>
      </w:r>
      <w:r>
        <w:fldChar w:fldCharType="end"/>
      </w:r>
    </w:p>
    <w:p>
      <w:pPr>
        <w:pStyle w:val="36"/>
        <w:tabs>
          <w:tab w:val="right" w:leader="dot" w:pos="8844"/>
        </w:tabs>
      </w:pPr>
      <w:r>
        <w:fldChar w:fldCharType="begin"/>
      </w:r>
      <w:r>
        <w:instrText xml:space="preserve"> HYPERLINK \l _Toc20474 </w:instrText>
      </w:r>
      <w:r>
        <w:fldChar w:fldCharType="separate"/>
      </w:r>
      <w:r>
        <w:rPr>
          <w:rFonts w:hint="eastAsia"/>
        </w:rPr>
        <w:t>5.2 课设心得</w:t>
      </w:r>
      <w:r>
        <w:tab/>
      </w:r>
      <w:r>
        <w:fldChar w:fldCharType="begin"/>
      </w:r>
      <w:r>
        <w:instrText xml:space="preserve"> PAGEREF _Toc20474 \h </w:instrText>
      </w:r>
      <w:r>
        <w:fldChar w:fldCharType="separate"/>
      </w:r>
      <w:r>
        <w:t>33</w:t>
      </w:r>
      <w:r>
        <w:fldChar w:fldCharType="end"/>
      </w:r>
      <w:r>
        <w:fldChar w:fldCharType="end"/>
      </w:r>
    </w:p>
    <w:p>
      <w:pPr>
        <w:pStyle w:val="29"/>
        <w:tabs>
          <w:tab w:val="right" w:leader="dot" w:pos="8844"/>
        </w:tabs>
      </w:pPr>
      <w:r>
        <w:fldChar w:fldCharType="begin"/>
      </w:r>
      <w:r>
        <w:instrText xml:space="preserve"> HYPERLINK \l _Toc15485 </w:instrText>
      </w:r>
      <w:r>
        <w:fldChar w:fldCharType="separate"/>
      </w:r>
      <w:r>
        <w:rPr>
          <w:rFonts w:hint="eastAsia"/>
        </w:rPr>
        <w:t>参考文献</w:t>
      </w:r>
      <w:r>
        <w:tab/>
      </w:r>
      <w:r>
        <w:fldChar w:fldCharType="begin"/>
      </w:r>
      <w:r>
        <w:instrText xml:space="preserve"> PAGEREF _Toc15485 \h </w:instrText>
      </w:r>
      <w:r>
        <w:fldChar w:fldCharType="separate"/>
      </w:r>
      <w:r>
        <w:t>35</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31594"/>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24705"/>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135227509"/>
      <w:bookmarkStart w:id="17" w:name="_Toc134007858"/>
      <w:bookmarkStart w:id="18" w:name="_Toc266358960"/>
      <w:bookmarkStart w:id="19" w:name="_Toc135227387"/>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15287"/>
      <w:r>
        <w:rPr>
          <w:rFonts w:hint="eastAsia"/>
        </w:rPr>
        <w:t>设计任务</w:t>
      </w:r>
      <w:bookmarkEnd w:id="15"/>
      <w:bookmarkEnd w:id="16"/>
      <w:bookmarkEnd w:id="17"/>
      <w:bookmarkEnd w:id="18"/>
      <w:bookmarkEnd w:id="19"/>
      <w:bookmarkEnd w:id="20"/>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23319"/>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14492"/>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w:t>
      </w:r>
      <w:r>
        <w:rPr>
          <w:rFonts w:hint="eastAsia"/>
          <w:lang w:val="en-US" w:eastAsia="zh-CN"/>
        </w:rPr>
        <w:t>4</w:t>
      </w:r>
      <w:r>
        <w:rPr>
          <w:rFonts w:hint="eastAsia"/>
        </w:rPr>
        <w:t>条基本32位</w:t>
      </w:r>
      <w:r>
        <w:rPr>
          <w:rFonts w:ascii="Times New Roman" w:eastAsia="Times New Roman"/>
          <w:sz w:val="24"/>
        </w:rPr>
        <w:t>RISC-V</w:t>
      </w:r>
      <w:r>
        <w:rPr>
          <w:rFonts w:hint="eastAsia"/>
        </w:rPr>
        <w:t>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3"/>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23"/>
      <w:r>
        <w:t xml:space="preserve"> </w:t>
      </w:r>
      <w:r>
        <w:rPr>
          <w:rFonts w:hint="eastAsia"/>
        </w:rPr>
        <w:t>指令集</w:t>
      </w:r>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466"/>
        <w:gridCol w:w="2922"/>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466"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922" w:type="dxa"/>
            <w:shd w:val="clear" w:color="000000" w:fill="C6E0B4"/>
            <w:vAlign w:val="center"/>
          </w:tcPr>
          <w:p>
            <w:pPr>
              <w:jc w:val="center"/>
              <w:rPr>
                <w:b/>
                <w:color w:val="000000"/>
                <w:sz w:val="20"/>
                <w:szCs w:val="26"/>
              </w:rPr>
            </w:pPr>
            <w:r>
              <w:rPr>
                <w:rFonts w:hint="eastAsia"/>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466" w:type="dxa"/>
            <w:shd w:val="clear" w:color="000000" w:fill="FFFFFF"/>
          </w:tcPr>
          <w:p>
            <w:pPr>
              <w:jc w:val="center"/>
              <w:rPr>
                <w:sz w:val="21"/>
              </w:rPr>
            </w:pPr>
            <w:r>
              <w:rPr>
                <w:sz w:val="21"/>
              </w:rPr>
              <w:t>加法</w:t>
            </w:r>
          </w:p>
        </w:tc>
        <w:tc>
          <w:tcPr>
            <w:tcW w:w="2922" w:type="dxa"/>
            <w:vMerge w:val="restart"/>
            <w:shd w:val="clear" w:color="000000" w:fill="FFFFFF"/>
            <w:vAlign w:val="center"/>
          </w:tcPr>
          <w:p>
            <w:pPr>
              <w:jc w:val="center"/>
              <w:rPr>
                <w:rStyle w:val="104"/>
                <w:lang w:val="en-US" w:eastAsia="zh-CN" w:bidi="ar"/>
              </w:rPr>
            </w:pPr>
            <w:r>
              <w:rPr>
                <w:rStyle w:val="103"/>
                <w:lang w:val="en-US" w:eastAsia="zh-CN" w:bidi="ar"/>
              </w:rPr>
              <w:t xml:space="preserve">指令格式参考 </w:t>
            </w:r>
            <w:r>
              <w:rPr>
                <w:rStyle w:val="104"/>
                <w:lang w:val="en-US" w:eastAsia="zh-CN" w:bidi="ar"/>
              </w:rPr>
              <w:t xml:space="preserve">RISC-V32 </w:t>
            </w:r>
            <w:r>
              <w:rPr>
                <w:rStyle w:val="103"/>
                <w:lang w:val="en-US" w:eastAsia="zh-CN" w:bidi="ar"/>
              </w:rPr>
              <w:t>指令集，最终功能以</w:t>
            </w:r>
            <w:r>
              <w:rPr>
                <w:rStyle w:val="104"/>
                <w:lang w:val="en-US" w:eastAsia="zh-CN" w:bidi="ar"/>
              </w:rPr>
              <w:t>RARS</w:t>
            </w:r>
          </w:p>
          <w:p>
            <w:pPr>
              <w:jc w:val="center"/>
              <w:rPr>
                <w:sz w:val="21"/>
              </w:rPr>
            </w:pPr>
            <w:r>
              <w:rPr>
                <w:rStyle w:val="103"/>
                <w:lang w:val="en-US" w:eastAsia="zh-CN" w:bidi="ar"/>
              </w:rPr>
              <w:t>模拟器为准</w:t>
            </w:r>
            <w:r>
              <w:rPr>
                <w:rFonts w:hint="eastAsia"/>
                <w:sz w:val="21"/>
              </w:rPr>
              <w:t>。</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466" w:type="dxa"/>
            <w:shd w:val="clear" w:color="000000" w:fill="FFFFFF"/>
          </w:tcPr>
          <w:p>
            <w:pPr>
              <w:jc w:val="center"/>
              <w:rPr>
                <w:sz w:val="21"/>
              </w:rPr>
            </w:pPr>
            <w:r>
              <w:rPr>
                <w:sz w:val="21"/>
              </w:rPr>
              <w:t>立即数加</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rHeight w:val="441" w:hRule="atLeast"/>
          <w:jc w:val="center"/>
        </w:trPr>
        <w:tc>
          <w:tcPr>
            <w:tcW w:w="567" w:type="dxa"/>
            <w:shd w:val="clear" w:color="000000" w:fill="FFFFFF"/>
          </w:tcPr>
          <w:p>
            <w:pPr>
              <w:jc w:val="center"/>
              <w:rPr>
                <w:rFonts w:hint="eastAsia" w:eastAsia="宋体"/>
                <w:sz w:val="21"/>
                <w:lang w:eastAsia="zh-CN"/>
              </w:rPr>
            </w:pPr>
            <w:r>
              <w:rPr>
                <w:rFonts w:hint="eastAsia"/>
                <w:sz w:val="21"/>
                <w:lang w:val="en-US" w:eastAsia="zh-CN"/>
              </w:rPr>
              <w:t>3</w:t>
            </w:r>
          </w:p>
        </w:tc>
        <w:tc>
          <w:tcPr>
            <w:tcW w:w="2693" w:type="dxa"/>
            <w:shd w:val="clear" w:color="000000" w:fill="FFFFFF"/>
          </w:tcPr>
          <w:p>
            <w:pPr>
              <w:jc w:val="center"/>
              <w:rPr>
                <w:sz w:val="21"/>
              </w:rPr>
            </w:pPr>
            <w:r>
              <w:rPr>
                <w:sz w:val="21"/>
              </w:rPr>
              <w:t>AND</w:t>
            </w:r>
          </w:p>
        </w:tc>
        <w:tc>
          <w:tcPr>
            <w:tcW w:w="2466" w:type="dxa"/>
            <w:shd w:val="clear" w:color="000000" w:fill="FFFFFF"/>
          </w:tcPr>
          <w:p>
            <w:pPr>
              <w:jc w:val="center"/>
              <w:rPr>
                <w:sz w:val="21"/>
              </w:rPr>
            </w:pPr>
            <w:r>
              <w:rPr>
                <w:sz w:val="21"/>
              </w:rPr>
              <w:t>与</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lang w:val="en-US" w:eastAsia="zh-CN"/>
              </w:rPr>
              <w:t>4</w:t>
            </w:r>
          </w:p>
        </w:tc>
        <w:tc>
          <w:tcPr>
            <w:tcW w:w="2693" w:type="dxa"/>
            <w:shd w:val="clear" w:color="000000" w:fill="FFFFFF"/>
          </w:tcPr>
          <w:p>
            <w:pPr>
              <w:jc w:val="center"/>
              <w:rPr>
                <w:sz w:val="21"/>
              </w:rPr>
            </w:pPr>
            <w:r>
              <w:rPr>
                <w:sz w:val="21"/>
              </w:rPr>
              <w:t>AND</w:t>
            </w:r>
            <w:r>
              <w:rPr>
                <w:rFonts w:hint="eastAsia"/>
                <w:sz w:val="21"/>
              </w:rPr>
              <w:t>I</w:t>
            </w:r>
          </w:p>
        </w:tc>
        <w:tc>
          <w:tcPr>
            <w:tcW w:w="2466" w:type="dxa"/>
            <w:shd w:val="clear" w:color="000000" w:fill="FFFFFF"/>
          </w:tcPr>
          <w:p>
            <w:pPr>
              <w:jc w:val="center"/>
              <w:rPr>
                <w:sz w:val="21"/>
              </w:rPr>
            </w:pPr>
            <w:r>
              <w:rPr>
                <w:sz w:val="21"/>
              </w:rPr>
              <w:t>立即数与</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lang w:val="en-US" w:eastAsia="zh-CN"/>
              </w:rPr>
              <w:t>5</w:t>
            </w:r>
          </w:p>
        </w:tc>
        <w:tc>
          <w:tcPr>
            <w:tcW w:w="2693" w:type="dxa"/>
            <w:shd w:val="clear" w:color="000000" w:fill="FFFFFF"/>
          </w:tcPr>
          <w:p>
            <w:pPr>
              <w:jc w:val="center"/>
              <w:rPr>
                <w:sz w:val="21"/>
              </w:rPr>
            </w:pPr>
            <w:r>
              <w:rPr>
                <w:sz w:val="21"/>
              </w:rPr>
              <w:t>SLL</w:t>
            </w:r>
          </w:p>
        </w:tc>
        <w:tc>
          <w:tcPr>
            <w:tcW w:w="2466" w:type="dxa"/>
            <w:shd w:val="clear" w:color="000000" w:fill="FFFFFF"/>
          </w:tcPr>
          <w:p>
            <w:pPr>
              <w:jc w:val="center"/>
              <w:rPr>
                <w:sz w:val="21"/>
              </w:rPr>
            </w:pPr>
            <w:r>
              <w:rPr>
                <w:sz w:val="21"/>
              </w:rPr>
              <w:t>逻辑左移</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lang w:val="en-US" w:eastAsia="zh-CN"/>
              </w:rPr>
              <w:t>6</w:t>
            </w:r>
          </w:p>
        </w:tc>
        <w:tc>
          <w:tcPr>
            <w:tcW w:w="2693" w:type="dxa"/>
            <w:shd w:val="clear" w:color="000000" w:fill="FFFFFF"/>
          </w:tcPr>
          <w:p>
            <w:pPr>
              <w:jc w:val="center"/>
              <w:rPr>
                <w:sz w:val="21"/>
              </w:rPr>
            </w:pPr>
            <w:r>
              <w:rPr>
                <w:sz w:val="21"/>
              </w:rPr>
              <w:t>SRA</w:t>
            </w:r>
          </w:p>
        </w:tc>
        <w:tc>
          <w:tcPr>
            <w:tcW w:w="2466" w:type="dxa"/>
            <w:shd w:val="clear" w:color="000000" w:fill="FFFFFF"/>
          </w:tcPr>
          <w:p>
            <w:pPr>
              <w:jc w:val="center"/>
              <w:rPr>
                <w:sz w:val="21"/>
              </w:rPr>
            </w:pPr>
            <w:r>
              <w:rPr>
                <w:sz w:val="21"/>
              </w:rPr>
              <w:t>算数右移</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lang w:val="en-US" w:eastAsia="zh-CN"/>
              </w:rPr>
              <w:t>7</w:t>
            </w:r>
          </w:p>
        </w:tc>
        <w:tc>
          <w:tcPr>
            <w:tcW w:w="2693" w:type="dxa"/>
            <w:shd w:val="clear" w:color="000000" w:fill="FFFFFF"/>
          </w:tcPr>
          <w:p>
            <w:pPr>
              <w:jc w:val="center"/>
              <w:rPr>
                <w:sz w:val="21"/>
              </w:rPr>
            </w:pPr>
            <w:r>
              <w:rPr>
                <w:sz w:val="21"/>
              </w:rPr>
              <w:t>SRL</w:t>
            </w:r>
          </w:p>
        </w:tc>
        <w:tc>
          <w:tcPr>
            <w:tcW w:w="2466" w:type="dxa"/>
            <w:shd w:val="clear" w:color="000000" w:fill="FFFFFF"/>
          </w:tcPr>
          <w:p>
            <w:pPr>
              <w:jc w:val="center"/>
              <w:rPr>
                <w:sz w:val="21"/>
              </w:rPr>
            </w:pPr>
            <w:r>
              <w:rPr>
                <w:sz w:val="21"/>
              </w:rPr>
              <w:t>逻辑右移</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val="en-US" w:eastAsia="zh-CN"/>
              </w:rPr>
            </w:pPr>
            <w:r>
              <w:rPr>
                <w:rFonts w:hint="eastAsia"/>
                <w:sz w:val="21"/>
                <w:lang w:val="en-US" w:eastAsia="zh-CN"/>
              </w:rPr>
              <w:t>8</w:t>
            </w:r>
          </w:p>
        </w:tc>
        <w:tc>
          <w:tcPr>
            <w:tcW w:w="2693" w:type="dxa"/>
            <w:shd w:val="clear" w:color="000000" w:fill="FFFFFF"/>
          </w:tcPr>
          <w:p>
            <w:pPr>
              <w:jc w:val="center"/>
              <w:rPr>
                <w:rFonts w:hint="eastAsia" w:eastAsia="宋体"/>
                <w:sz w:val="21"/>
                <w:lang w:val="en-US" w:eastAsia="zh-CN"/>
              </w:rPr>
            </w:pPr>
            <w:r>
              <w:rPr>
                <w:sz w:val="21"/>
              </w:rPr>
              <w:t>SU</w:t>
            </w:r>
            <w:r>
              <w:rPr>
                <w:rFonts w:hint="eastAsia"/>
                <w:sz w:val="21"/>
                <w:lang w:val="en-US" w:eastAsia="zh-CN"/>
              </w:rPr>
              <w:t>B</w:t>
            </w:r>
          </w:p>
        </w:tc>
        <w:tc>
          <w:tcPr>
            <w:tcW w:w="2466" w:type="dxa"/>
            <w:shd w:val="clear" w:color="000000" w:fill="FFFFFF"/>
          </w:tcPr>
          <w:p>
            <w:pPr>
              <w:jc w:val="center"/>
              <w:rPr>
                <w:sz w:val="21"/>
              </w:rPr>
            </w:pPr>
            <w:r>
              <w:rPr>
                <w:sz w:val="21"/>
              </w:rPr>
              <w:t>减</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lang w:val="en-US" w:eastAsia="zh-CN"/>
              </w:rPr>
              <w:t>9</w:t>
            </w:r>
          </w:p>
        </w:tc>
        <w:tc>
          <w:tcPr>
            <w:tcW w:w="2693" w:type="dxa"/>
            <w:shd w:val="clear" w:color="000000" w:fill="FFFFFF"/>
          </w:tcPr>
          <w:p>
            <w:pPr>
              <w:jc w:val="center"/>
              <w:rPr>
                <w:sz w:val="21"/>
              </w:rPr>
            </w:pPr>
            <w:r>
              <w:rPr>
                <w:sz w:val="21"/>
              </w:rPr>
              <w:t>OR</w:t>
            </w:r>
          </w:p>
        </w:tc>
        <w:tc>
          <w:tcPr>
            <w:tcW w:w="2466" w:type="dxa"/>
            <w:shd w:val="clear" w:color="000000" w:fill="FFFFFF"/>
          </w:tcPr>
          <w:p>
            <w:pPr>
              <w:jc w:val="center"/>
              <w:rPr>
                <w:sz w:val="21"/>
              </w:rPr>
            </w:pPr>
            <w:r>
              <w:rPr>
                <w:sz w:val="21"/>
              </w:rPr>
              <w:t>或</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rHeight w:val="90" w:hRule="atLeast"/>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0</w:t>
            </w:r>
          </w:p>
        </w:tc>
        <w:tc>
          <w:tcPr>
            <w:tcW w:w="2693" w:type="dxa"/>
            <w:shd w:val="clear" w:color="000000" w:fill="FFFFFF"/>
          </w:tcPr>
          <w:p>
            <w:pPr>
              <w:jc w:val="center"/>
              <w:rPr>
                <w:sz w:val="21"/>
              </w:rPr>
            </w:pPr>
            <w:r>
              <w:rPr>
                <w:sz w:val="21"/>
              </w:rPr>
              <w:t>ORI</w:t>
            </w:r>
          </w:p>
        </w:tc>
        <w:tc>
          <w:tcPr>
            <w:tcW w:w="2466" w:type="dxa"/>
            <w:shd w:val="clear" w:color="000000" w:fill="FFFFFF"/>
          </w:tcPr>
          <w:p>
            <w:pPr>
              <w:jc w:val="center"/>
              <w:rPr>
                <w:sz w:val="21"/>
              </w:rPr>
            </w:pPr>
            <w:r>
              <w:rPr>
                <w:sz w:val="21"/>
              </w:rPr>
              <w:t>立即数或</w:t>
            </w:r>
          </w:p>
        </w:tc>
        <w:tc>
          <w:tcPr>
            <w:tcW w:w="2922" w:type="dxa"/>
            <w:vMerge w:val="continue"/>
            <w:shd w:val="clear" w:color="000000" w:fill="FFFFFF"/>
            <w:vAlign w:val="top"/>
          </w:tcPr>
          <w:p>
            <w:pPr>
              <w:rPr>
                <w:rFonts w:ascii="Times New Roman" w:hAnsi="Times New Roman" w:eastAsia="宋体" w:cs="Times New Roman"/>
                <w:kern w:val="2"/>
                <w:sz w:val="21"/>
                <w:szCs w:val="24"/>
                <w:lang w:val="en-US" w:eastAsia="zh-CN" w:bidi="ar-SA"/>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1</w:t>
            </w:r>
          </w:p>
        </w:tc>
        <w:tc>
          <w:tcPr>
            <w:tcW w:w="2693" w:type="dxa"/>
            <w:shd w:val="clear" w:color="000000" w:fill="FFFFFF"/>
          </w:tcPr>
          <w:p>
            <w:pPr>
              <w:jc w:val="center"/>
              <w:rPr>
                <w:rFonts w:hint="default" w:eastAsia="宋体"/>
                <w:sz w:val="21"/>
                <w:lang w:val="en-US" w:eastAsia="zh-CN"/>
              </w:rPr>
            </w:pPr>
            <w:r>
              <w:rPr>
                <w:rFonts w:hint="eastAsia"/>
                <w:sz w:val="21"/>
                <w:lang w:val="en-US" w:eastAsia="zh-CN"/>
              </w:rPr>
              <w:t>XORI</w:t>
            </w:r>
          </w:p>
        </w:tc>
        <w:tc>
          <w:tcPr>
            <w:tcW w:w="2466" w:type="dxa"/>
            <w:shd w:val="clear" w:color="000000" w:fill="FFFFFF"/>
          </w:tcPr>
          <w:p>
            <w:pPr>
              <w:jc w:val="center"/>
              <w:rPr>
                <w:rFonts w:hint="default" w:eastAsia="宋体"/>
                <w:sz w:val="21"/>
                <w:lang w:val="en-US" w:eastAsia="zh-CN"/>
              </w:rPr>
            </w:pPr>
            <w:r>
              <w:rPr>
                <w:rFonts w:hint="eastAsia"/>
                <w:sz w:val="21"/>
                <w:lang w:val="en-US" w:eastAsia="zh-CN"/>
              </w:rPr>
              <w:t>立即数异或</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2</w:t>
            </w:r>
          </w:p>
        </w:tc>
        <w:tc>
          <w:tcPr>
            <w:tcW w:w="2693" w:type="dxa"/>
            <w:shd w:val="clear" w:color="000000" w:fill="FFFFFF"/>
          </w:tcPr>
          <w:p>
            <w:pPr>
              <w:jc w:val="center"/>
              <w:rPr>
                <w:sz w:val="21"/>
              </w:rPr>
            </w:pPr>
            <w:r>
              <w:rPr>
                <w:sz w:val="21"/>
              </w:rPr>
              <w:t>LW</w:t>
            </w:r>
          </w:p>
        </w:tc>
        <w:tc>
          <w:tcPr>
            <w:tcW w:w="2466" w:type="dxa"/>
            <w:shd w:val="clear" w:color="000000" w:fill="FFFFFF"/>
          </w:tcPr>
          <w:p>
            <w:pPr>
              <w:jc w:val="center"/>
              <w:rPr>
                <w:sz w:val="21"/>
              </w:rPr>
            </w:pPr>
            <w:r>
              <w:rPr>
                <w:sz w:val="21"/>
              </w:rPr>
              <w:t>加载字</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3</w:t>
            </w:r>
          </w:p>
        </w:tc>
        <w:tc>
          <w:tcPr>
            <w:tcW w:w="2693" w:type="dxa"/>
            <w:shd w:val="clear" w:color="000000" w:fill="FFFFFF"/>
          </w:tcPr>
          <w:p>
            <w:pPr>
              <w:jc w:val="center"/>
              <w:rPr>
                <w:sz w:val="21"/>
              </w:rPr>
            </w:pPr>
            <w:r>
              <w:rPr>
                <w:sz w:val="21"/>
              </w:rPr>
              <w:t>SW</w:t>
            </w:r>
          </w:p>
        </w:tc>
        <w:tc>
          <w:tcPr>
            <w:tcW w:w="2466" w:type="dxa"/>
            <w:shd w:val="clear" w:color="000000" w:fill="FFFFFF"/>
          </w:tcPr>
          <w:p>
            <w:pPr>
              <w:jc w:val="center"/>
              <w:rPr>
                <w:sz w:val="21"/>
              </w:rPr>
            </w:pPr>
            <w:r>
              <w:rPr>
                <w:sz w:val="21"/>
              </w:rPr>
              <w:t>存字</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4</w:t>
            </w:r>
          </w:p>
        </w:tc>
        <w:tc>
          <w:tcPr>
            <w:tcW w:w="2693" w:type="dxa"/>
            <w:shd w:val="clear" w:color="000000" w:fill="FFFFFF"/>
          </w:tcPr>
          <w:p>
            <w:pPr>
              <w:jc w:val="center"/>
              <w:rPr>
                <w:sz w:val="21"/>
              </w:rPr>
            </w:pPr>
            <w:r>
              <w:rPr>
                <w:sz w:val="21"/>
              </w:rPr>
              <w:t>BEQ</w:t>
            </w:r>
          </w:p>
        </w:tc>
        <w:tc>
          <w:tcPr>
            <w:tcW w:w="2466" w:type="dxa"/>
            <w:shd w:val="clear" w:color="000000" w:fill="FFFFFF"/>
          </w:tcPr>
          <w:p>
            <w:pPr>
              <w:jc w:val="center"/>
              <w:rPr>
                <w:sz w:val="21"/>
              </w:rPr>
            </w:pPr>
            <w:r>
              <w:rPr>
                <w:sz w:val="21"/>
              </w:rPr>
              <w:t>相等跳转</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5</w:t>
            </w:r>
          </w:p>
        </w:tc>
        <w:tc>
          <w:tcPr>
            <w:tcW w:w="2693" w:type="dxa"/>
            <w:shd w:val="clear" w:color="000000" w:fill="FFFFFF"/>
          </w:tcPr>
          <w:p>
            <w:pPr>
              <w:jc w:val="center"/>
              <w:rPr>
                <w:sz w:val="21"/>
              </w:rPr>
            </w:pPr>
            <w:r>
              <w:rPr>
                <w:sz w:val="21"/>
              </w:rPr>
              <w:t>BNE</w:t>
            </w:r>
          </w:p>
        </w:tc>
        <w:tc>
          <w:tcPr>
            <w:tcW w:w="2466" w:type="dxa"/>
            <w:shd w:val="clear" w:color="000000" w:fill="FFFFFF"/>
          </w:tcPr>
          <w:p>
            <w:pPr>
              <w:jc w:val="center"/>
              <w:rPr>
                <w:sz w:val="21"/>
              </w:rPr>
            </w:pPr>
            <w:r>
              <w:rPr>
                <w:sz w:val="21"/>
              </w:rPr>
              <w:t>不相等跳转</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6</w:t>
            </w:r>
          </w:p>
        </w:tc>
        <w:tc>
          <w:tcPr>
            <w:tcW w:w="2693" w:type="dxa"/>
            <w:shd w:val="clear" w:color="000000" w:fill="FFFFFF"/>
          </w:tcPr>
          <w:p>
            <w:pPr>
              <w:jc w:val="center"/>
              <w:rPr>
                <w:sz w:val="21"/>
              </w:rPr>
            </w:pPr>
            <w:r>
              <w:rPr>
                <w:sz w:val="21"/>
              </w:rPr>
              <w:t>SLT</w:t>
            </w:r>
          </w:p>
        </w:tc>
        <w:tc>
          <w:tcPr>
            <w:tcW w:w="2466" w:type="dxa"/>
            <w:shd w:val="clear" w:color="000000" w:fill="FFFFFF"/>
          </w:tcPr>
          <w:p>
            <w:pPr>
              <w:jc w:val="center"/>
              <w:rPr>
                <w:sz w:val="21"/>
              </w:rPr>
            </w:pPr>
            <w:r>
              <w:rPr>
                <w:sz w:val="21"/>
              </w:rPr>
              <w:t>小于</w:t>
            </w:r>
            <w:r>
              <w:rPr>
                <w:rFonts w:hint="eastAsia"/>
                <w:sz w:val="21"/>
              </w:rPr>
              <w:t>置数</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1</w:t>
            </w:r>
            <w:r>
              <w:rPr>
                <w:rFonts w:hint="eastAsia"/>
                <w:sz w:val="21"/>
                <w:lang w:val="en-US" w:eastAsia="zh-CN"/>
              </w:rPr>
              <w:t>7</w:t>
            </w:r>
          </w:p>
        </w:tc>
        <w:tc>
          <w:tcPr>
            <w:tcW w:w="2693" w:type="dxa"/>
            <w:shd w:val="clear" w:color="000000" w:fill="FFFFFF"/>
          </w:tcPr>
          <w:p>
            <w:pPr>
              <w:jc w:val="center"/>
              <w:rPr>
                <w:sz w:val="21"/>
              </w:rPr>
            </w:pPr>
            <w:r>
              <w:rPr>
                <w:sz w:val="21"/>
              </w:rPr>
              <w:t>S</w:t>
            </w:r>
            <w:r>
              <w:rPr>
                <w:rFonts w:hint="eastAsia"/>
                <w:sz w:val="21"/>
                <w:lang w:val="en-US" w:eastAsia="zh-CN"/>
              </w:rPr>
              <w:t>L</w:t>
            </w:r>
            <w:r>
              <w:rPr>
                <w:sz w:val="21"/>
              </w:rPr>
              <w:t>TI</w:t>
            </w:r>
          </w:p>
        </w:tc>
        <w:tc>
          <w:tcPr>
            <w:tcW w:w="2466" w:type="dxa"/>
            <w:shd w:val="clear" w:color="000000" w:fill="FFFFFF"/>
          </w:tcPr>
          <w:p>
            <w:pPr>
              <w:jc w:val="center"/>
              <w:rPr>
                <w:sz w:val="21"/>
              </w:rPr>
            </w:pPr>
            <w:r>
              <w:rPr>
                <w:sz w:val="21"/>
              </w:rPr>
              <w:t>小于立即数</w:t>
            </w:r>
            <w:r>
              <w:rPr>
                <w:rFonts w:hint="eastAsia"/>
                <w:sz w:val="21"/>
              </w:rPr>
              <w:t>置数</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default" w:eastAsia="宋体"/>
                <w:sz w:val="21"/>
                <w:lang w:val="en-US" w:eastAsia="zh-CN"/>
              </w:rPr>
            </w:pPr>
            <w:r>
              <w:rPr>
                <w:rFonts w:hint="eastAsia"/>
                <w:sz w:val="21"/>
                <w:lang w:val="en-US" w:eastAsia="zh-CN"/>
              </w:rPr>
              <w:t>18</w:t>
            </w:r>
          </w:p>
        </w:tc>
        <w:tc>
          <w:tcPr>
            <w:tcW w:w="2693" w:type="dxa"/>
            <w:shd w:val="clear" w:color="000000" w:fill="FFFFFF"/>
          </w:tcPr>
          <w:p>
            <w:pPr>
              <w:jc w:val="center"/>
              <w:rPr>
                <w:sz w:val="21"/>
              </w:rPr>
            </w:pPr>
            <w:r>
              <w:rPr>
                <w:sz w:val="21"/>
              </w:rPr>
              <w:t>SLTU</w:t>
            </w:r>
          </w:p>
        </w:tc>
        <w:tc>
          <w:tcPr>
            <w:tcW w:w="2466" w:type="dxa"/>
            <w:shd w:val="clear" w:color="000000" w:fill="FFFFFF"/>
          </w:tcPr>
          <w:p>
            <w:pPr>
              <w:jc w:val="center"/>
              <w:rPr>
                <w:sz w:val="21"/>
              </w:rPr>
            </w:pPr>
            <w:r>
              <w:rPr>
                <w:sz w:val="21"/>
              </w:rPr>
              <w:t>小于无符号数置</w:t>
            </w:r>
            <w:r>
              <w:rPr>
                <w:rFonts w:hint="eastAsia"/>
                <w:sz w:val="21"/>
              </w:rPr>
              <w:t>数</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default" w:eastAsia="宋体"/>
                <w:sz w:val="21"/>
                <w:lang w:val="en-US" w:eastAsia="zh-CN"/>
              </w:rPr>
            </w:pPr>
            <w:r>
              <w:rPr>
                <w:rFonts w:hint="eastAsia"/>
                <w:sz w:val="21"/>
                <w:lang w:val="en-US" w:eastAsia="zh-CN"/>
              </w:rPr>
              <w:t>19</w:t>
            </w:r>
          </w:p>
        </w:tc>
        <w:tc>
          <w:tcPr>
            <w:tcW w:w="2693" w:type="dxa"/>
            <w:shd w:val="clear" w:color="000000" w:fill="FFFFFF"/>
          </w:tcPr>
          <w:p>
            <w:pPr>
              <w:jc w:val="center"/>
              <w:rPr>
                <w:sz w:val="21"/>
              </w:rPr>
            </w:pPr>
            <w:r>
              <w:rPr>
                <w:sz w:val="21"/>
              </w:rPr>
              <w:t>JAL</w:t>
            </w:r>
          </w:p>
        </w:tc>
        <w:tc>
          <w:tcPr>
            <w:tcW w:w="2466" w:type="dxa"/>
            <w:shd w:val="clear" w:color="000000" w:fill="FFFFFF"/>
          </w:tcPr>
          <w:p>
            <w:pPr>
              <w:jc w:val="center"/>
              <w:rPr>
                <w:sz w:val="21"/>
              </w:rPr>
            </w:pPr>
            <w:r>
              <w:rPr>
                <w:sz w:val="21"/>
              </w:rPr>
              <w:t>转移并链接</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2</w:t>
            </w:r>
            <w:r>
              <w:rPr>
                <w:rFonts w:hint="eastAsia"/>
                <w:sz w:val="21"/>
                <w:lang w:val="en-US" w:eastAsia="zh-CN"/>
              </w:rPr>
              <w:t>0</w:t>
            </w:r>
          </w:p>
        </w:tc>
        <w:tc>
          <w:tcPr>
            <w:tcW w:w="2693" w:type="dxa"/>
            <w:shd w:val="clear" w:color="000000" w:fill="FFFFFF"/>
          </w:tcPr>
          <w:p>
            <w:pPr>
              <w:jc w:val="center"/>
              <w:rPr>
                <w:sz w:val="21"/>
              </w:rPr>
            </w:pPr>
            <w:r>
              <w:rPr>
                <w:sz w:val="21"/>
              </w:rPr>
              <w:t>J</w:t>
            </w:r>
            <w:r>
              <w:rPr>
                <w:rFonts w:hint="eastAsia"/>
                <w:sz w:val="21"/>
                <w:lang w:val="en-US" w:eastAsia="zh-CN"/>
              </w:rPr>
              <w:t>AL</w:t>
            </w:r>
            <w:r>
              <w:rPr>
                <w:sz w:val="21"/>
              </w:rPr>
              <w:t>R</w:t>
            </w:r>
          </w:p>
        </w:tc>
        <w:tc>
          <w:tcPr>
            <w:tcW w:w="2466" w:type="dxa"/>
            <w:shd w:val="clear" w:color="000000" w:fill="FFFFFF"/>
          </w:tcPr>
          <w:p>
            <w:pPr>
              <w:jc w:val="center"/>
              <w:rPr>
                <w:sz w:val="21"/>
              </w:rPr>
            </w:pPr>
            <w:r>
              <w:rPr>
                <w:sz w:val="21"/>
              </w:rPr>
              <w:t>转移到指定寄存器</w:t>
            </w:r>
          </w:p>
        </w:tc>
        <w:tc>
          <w:tcPr>
            <w:tcW w:w="2922" w:type="dxa"/>
            <w:vMerge w:val="restart"/>
            <w:shd w:val="clear" w:color="000000" w:fill="FFFFFF"/>
            <w:vAlign w:val="center"/>
          </w:tcPr>
          <w:p>
            <w:pPr>
              <w:keepNext w:val="0"/>
              <w:keepLines w:val="0"/>
              <w:widowControl/>
              <w:suppressLineNumbers w:val="0"/>
              <w:jc w:val="center"/>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1"/>
                <w:szCs w:val="21"/>
                <w:lang w:val="en-US" w:eastAsia="zh-CN" w:bidi="ar-SA"/>
              </w:rPr>
              <w:t>if ($a7==34) LED 输出</w:t>
            </w:r>
            <w:r>
              <w:rPr>
                <w:rFonts w:hint="eastAsia" w:cs="Times New Roman"/>
                <w:kern w:val="2"/>
                <w:sz w:val="21"/>
                <w:szCs w:val="21"/>
                <w:lang w:val="en-US" w:eastAsia="zh-CN" w:bidi="ar-SA"/>
              </w:rPr>
              <w:t xml:space="preserve"> </w:t>
            </w:r>
            <w:r>
              <w:rPr>
                <w:rFonts w:ascii="Times New Roman" w:hAnsi="Times New Roman" w:eastAsia="宋体" w:cs="Times New Roman"/>
                <w:kern w:val="2"/>
                <w:sz w:val="21"/>
                <w:szCs w:val="21"/>
                <w:lang w:val="en-US" w:eastAsia="zh-CN" w:bidi="ar-SA"/>
              </w:rPr>
              <w:t>$a0值 else 暂停并等待 Go按键</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sz w:val="21"/>
              </w:rPr>
              <w:t>2</w:t>
            </w:r>
            <w:r>
              <w:rPr>
                <w:rFonts w:hint="eastAsia"/>
                <w:sz w:val="21"/>
                <w:lang w:val="en-US" w:eastAsia="zh-CN"/>
              </w:rPr>
              <w:t>1</w:t>
            </w:r>
          </w:p>
        </w:tc>
        <w:tc>
          <w:tcPr>
            <w:tcW w:w="2693" w:type="dxa"/>
            <w:shd w:val="clear" w:color="000000" w:fill="FFFFFF"/>
          </w:tcPr>
          <w:p>
            <w:pPr>
              <w:jc w:val="center"/>
              <w:rPr>
                <w:sz w:val="21"/>
              </w:rPr>
            </w:pPr>
            <w:r>
              <w:rPr>
                <w:rFonts w:hint="eastAsia"/>
                <w:sz w:val="21"/>
                <w:lang w:val="en-US" w:eastAsia="zh-CN"/>
              </w:rPr>
              <w:t>E</w:t>
            </w:r>
            <w:r>
              <w:rPr>
                <w:rFonts w:hint="eastAsia"/>
                <w:sz w:val="21"/>
              </w:rPr>
              <w:t>CALL</w:t>
            </w:r>
          </w:p>
        </w:tc>
        <w:tc>
          <w:tcPr>
            <w:tcW w:w="2466" w:type="dxa"/>
            <w:shd w:val="clear" w:color="000000" w:fill="FFFFFF"/>
          </w:tcPr>
          <w:p>
            <w:pPr>
              <w:jc w:val="center"/>
              <w:rPr>
                <w:sz w:val="21"/>
              </w:rPr>
            </w:pPr>
            <w:r>
              <w:rPr>
                <w:sz w:val="21"/>
              </w:rPr>
              <w:t>系统调用</w:t>
            </w:r>
          </w:p>
        </w:tc>
        <w:tc>
          <w:tcPr>
            <w:tcW w:w="2922"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rHeight w:val="90" w:hRule="atLeast"/>
          <w:jc w:val="center"/>
        </w:trPr>
        <w:tc>
          <w:tcPr>
            <w:tcW w:w="567" w:type="dxa"/>
            <w:shd w:val="clear" w:color="000000" w:fill="FFFFFF"/>
          </w:tcPr>
          <w:p>
            <w:pPr>
              <w:jc w:val="center"/>
              <w:rPr>
                <w:rFonts w:hint="eastAsia" w:eastAsia="宋体"/>
                <w:sz w:val="21"/>
                <w:lang w:eastAsia="zh-CN"/>
              </w:rPr>
            </w:pPr>
            <w:r>
              <w:rPr>
                <w:rFonts w:hint="eastAsia"/>
                <w:sz w:val="21"/>
              </w:rPr>
              <w:t>2</w:t>
            </w:r>
            <w:r>
              <w:rPr>
                <w:rFonts w:hint="eastAsia"/>
                <w:sz w:val="21"/>
                <w:lang w:val="en-US" w:eastAsia="zh-CN"/>
              </w:rPr>
              <w:t>2</w:t>
            </w:r>
          </w:p>
        </w:tc>
        <w:tc>
          <w:tcPr>
            <w:tcW w:w="2693" w:type="dxa"/>
            <w:shd w:val="clear" w:color="000000" w:fill="FFFFFF"/>
          </w:tcPr>
          <w:p>
            <w:pPr>
              <w:jc w:val="center"/>
              <w:rPr>
                <w:rFonts w:hint="default" w:eastAsia="宋体"/>
                <w:sz w:val="21"/>
                <w:lang w:val="en-US" w:eastAsia="zh-CN"/>
              </w:rPr>
            </w:pPr>
            <w:r>
              <w:rPr>
                <w:rFonts w:hint="eastAsia"/>
                <w:sz w:val="21"/>
                <w:lang w:val="en-US" w:eastAsia="zh-CN"/>
              </w:rPr>
              <w:t>CSRRSI</w:t>
            </w:r>
          </w:p>
        </w:tc>
        <w:tc>
          <w:tcPr>
            <w:tcW w:w="2466" w:type="dxa"/>
            <w:shd w:val="clear" w:color="000000" w:fill="FFFFFF"/>
          </w:tcPr>
          <w:p>
            <w:pPr>
              <w:jc w:val="center"/>
              <w:rPr>
                <w:rFonts w:hint="default" w:eastAsia="宋体"/>
                <w:sz w:val="21"/>
                <w:lang w:val="en-US" w:eastAsia="zh-CN"/>
              </w:rPr>
            </w:pPr>
            <w:r>
              <w:rPr>
                <w:sz w:val="21"/>
              </w:rPr>
              <w:t>访问C</w:t>
            </w:r>
            <w:r>
              <w:rPr>
                <w:rFonts w:hint="eastAsia"/>
                <w:sz w:val="21"/>
                <w:lang w:val="en-US" w:eastAsia="zh-CN"/>
              </w:rPr>
              <w:t>SR</w:t>
            </w:r>
          </w:p>
        </w:tc>
        <w:tc>
          <w:tcPr>
            <w:tcW w:w="2922" w:type="dxa"/>
            <w:shd w:val="clear" w:color="000000" w:fill="FFFFFF"/>
            <w:vAlign w:val="top"/>
          </w:tcPr>
          <w:p>
            <w:pPr>
              <w:ind w:firstLine="105" w:firstLineChars="50"/>
              <w:rPr>
                <w:rFonts w:hint="default" w:eastAsia="宋体"/>
                <w:sz w:val="21"/>
                <w:lang w:val="en-US" w:eastAsia="zh-CN"/>
              </w:rPr>
            </w:pPr>
            <w:r>
              <w:rPr>
                <w:rFonts w:hint="eastAsia"/>
                <w:sz w:val="21"/>
              </w:rPr>
              <w:t>中断相关，可简化</w:t>
            </w:r>
            <w:r>
              <w:rPr>
                <w:rFonts w:hint="eastAsia"/>
                <w:sz w:val="21"/>
                <w:lang w:val="en-US" w:eastAsia="zh-CN"/>
              </w:rPr>
              <w:t>为开中断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rPr>
              <w:t>2</w:t>
            </w:r>
            <w:r>
              <w:rPr>
                <w:rFonts w:hint="eastAsia"/>
                <w:sz w:val="21"/>
                <w:lang w:val="en-US" w:eastAsia="zh-CN"/>
              </w:rPr>
              <w:t>3</w:t>
            </w:r>
          </w:p>
        </w:tc>
        <w:tc>
          <w:tcPr>
            <w:tcW w:w="2693" w:type="dxa"/>
            <w:shd w:val="clear" w:color="000000" w:fill="FFFFFF"/>
          </w:tcPr>
          <w:p>
            <w:pPr>
              <w:jc w:val="center"/>
              <w:rPr>
                <w:rFonts w:hint="default" w:eastAsia="宋体"/>
                <w:sz w:val="21"/>
                <w:lang w:val="en-US" w:eastAsia="zh-CN"/>
              </w:rPr>
            </w:pPr>
            <w:r>
              <w:rPr>
                <w:rFonts w:hint="eastAsia"/>
                <w:sz w:val="21"/>
                <w:lang w:val="en-US" w:eastAsia="zh-CN"/>
              </w:rPr>
              <w:t>CSRRCI</w:t>
            </w:r>
          </w:p>
        </w:tc>
        <w:tc>
          <w:tcPr>
            <w:tcW w:w="2466" w:type="dxa"/>
            <w:shd w:val="clear" w:color="000000" w:fill="FFFFFF"/>
          </w:tcPr>
          <w:p>
            <w:pPr>
              <w:jc w:val="center"/>
              <w:rPr>
                <w:rFonts w:hint="default" w:eastAsia="宋体"/>
                <w:sz w:val="21"/>
                <w:lang w:val="en-US" w:eastAsia="zh-CN"/>
              </w:rPr>
            </w:pPr>
            <w:r>
              <w:rPr>
                <w:sz w:val="21"/>
              </w:rPr>
              <w:t>访问C</w:t>
            </w:r>
            <w:r>
              <w:rPr>
                <w:rFonts w:hint="eastAsia"/>
                <w:sz w:val="21"/>
                <w:lang w:val="en-US" w:eastAsia="zh-CN"/>
              </w:rPr>
              <w:t>SR</w:t>
            </w:r>
          </w:p>
        </w:tc>
        <w:tc>
          <w:tcPr>
            <w:tcW w:w="2922" w:type="dxa"/>
            <w:shd w:val="clear" w:color="000000" w:fill="FFFFFF"/>
            <w:vAlign w:val="top"/>
          </w:tcPr>
          <w:p>
            <w:pPr>
              <w:ind w:firstLine="105" w:firstLineChars="50"/>
              <w:rPr>
                <w:rFonts w:hint="default" w:eastAsia="宋体"/>
                <w:sz w:val="21"/>
                <w:lang w:val="en-US" w:eastAsia="zh-CN"/>
              </w:rPr>
            </w:pPr>
            <w:r>
              <w:rPr>
                <w:rFonts w:hint="eastAsia"/>
                <w:sz w:val="21"/>
              </w:rPr>
              <w:t>中断相关，可简化</w:t>
            </w:r>
            <w:r>
              <w:rPr>
                <w:rFonts w:hint="eastAsia"/>
                <w:sz w:val="21"/>
                <w:lang w:val="en-US" w:eastAsia="zh-CN"/>
              </w:rPr>
              <w:t>为关中断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rPr>
              <w:t>2</w:t>
            </w:r>
            <w:r>
              <w:rPr>
                <w:rFonts w:hint="eastAsia"/>
                <w:sz w:val="21"/>
                <w:lang w:val="en-US" w:eastAsia="zh-CN"/>
              </w:rPr>
              <w:t>4</w:t>
            </w:r>
          </w:p>
        </w:tc>
        <w:tc>
          <w:tcPr>
            <w:tcW w:w="2693" w:type="dxa"/>
            <w:shd w:val="clear" w:color="000000" w:fill="FFFFFF"/>
          </w:tcPr>
          <w:p>
            <w:pPr>
              <w:jc w:val="center"/>
              <w:rPr>
                <w:sz w:val="21"/>
              </w:rPr>
            </w:pPr>
            <w:r>
              <w:rPr>
                <w:rFonts w:hint="eastAsia"/>
                <w:sz w:val="21"/>
                <w:lang w:val="en-US" w:eastAsia="zh-CN"/>
              </w:rPr>
              <w:t>U</w:t>
            </w:r>
            <w:r>
              <w:rPr>
                <w:sz w:val="21"/>
              </w:rPr>
              <w:t>RET</w:t>
            </w:r>
          </w:p>
        </w:tc>
        <w:tc>
          <w:tcPr>
            <w:tcW w:w="2466" w:type="dxa"/>
            <w:shd w:val="clear" w:color="000000" w:fill="FFFFFF"/>
          </w:tcPr>
          <w:p>
            <w:pPr>
              <w:jc w:val="center"/>
              <w:rPr>
                <w:sz w:val="21"/>
              </w:rPr>
            </w:pPr>
            <w:r>
              <w:rPr>
                <w:sz w:val="21"/>
              </w:rPr>
              <w:t>中断</w:t>
            </w:r>
            <w:r>
              <w:rPr>
                <w:rFonts w:hint="eastAsia"/>
                <w:sz w:val="21"/>
              </w:rPr>
              <w:t>返回</w:t>
            </w:r>
          </w:p>
        </w:tc>
        <w:tc>
          <w:tcPr>
            <w:tcW w:w="2922" w:type="dxa"/>
            <w:shd w:val="clear" w:color="000000" w:fill="FFFFFF"/>
            <w:vAlign w:val="top"/>
          </w:tcPr>
          <w:p>
            <w:pPr>
              <w:ind w:firstLine="105" w:firstLineChars="50"/>
              <w:jc w:val="center"/>
              <w:rPr>
                <w:rFonts w:hint="eastAsia"/>
                <w:sz w:val="21"/>
              </w:rPr>
            </w:pPr>
            <w:r>
              <w:rPr>
                <w:rFonts w:hint="eastAsia"/>
                <w:sz w:val="21"/>
              </w:rPr>
              <w:t>清中断，mEPC 送 PC，</w:t>
            </w:r>
          </w:p>
          <w:p>
            <w:pPr>
              <w:ind w:firstLine="105" w:firstLineChars="50"/>
              <w:jc w:val="center"/>
              <w:rPr>
                <w:sz w:val="21"/>
              </w:rPr>
            </w:pPr>
            <w:r>
              <w:rPr>
                <w:rFonts w:hint="eastAsia"/>
                <w:sz w:val="21"/>
              </w:rPr>
              <w:t>开中断</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rPr>
              <w:t>2</w:t>
            </w:r>
            <w:r>
              <w:rPr>
                <w:rFonts w:hint="eastAsia"/>
                <w:sz w:val="21"/>
                <w:lang w:val="en-US" w:eastAsia="zh-CN"/>
              </w:rPr>
              <w:t>5</w:t>
            </w:r>
          </w:p>
        </w:tc>
        <w:tc>
          <w:tcPr>
            <w:tcW w:w="2693" w:type="dxa"/>
            <w:shd w:val="clear" w:color="000000" w:fill="FFFFFF"/>
            <w:vAlign w:val="bottom"/>
          </w:tcPr>
          <w:p>
            <w:pPr>
              <w:jc w:val="center"/>
              <w:rPr>
                <w:rFonts w:hint="default"/>
                <w:sz w:val="21"/>
                <w:lang w:val="en-US" w:eastAsia="zh-CN"/>
              </w:rPr>
            </w:pPr>
            <w:r>
              <w:rPr>
                <w:rFonts w:hint="eastAsia"/>
                <w:sz w:val="21"/>
                <w:lang w:val="en-US" w:eastAsia="zh-CN"/>
              </w:rPr>
              <w:t>SLL</w:t>
            </w:r>
          </w:p>
        </w:tc>
        <w:tc>
          <w:tcPr>
            <w:tcW w:w="2466" w:type="dxa"/>
            <w:shd w:val="clear" w:color="000000" w:fill="FFFFFF"/>
          </w:tcPr>
          <w:p>
            <w:pPr>
              <w:jc w:val="center"/>
              <w:rPr>
                <w:rFonts w:hint="default" w:eastAsia="宋体"/>
                <w:sz w:val="21"/>
                <w:lang w:val="en-US" w:eastAsia="zh-CN"/>
              </w:rPr>
            </w:pPr>
            <w:r>
              <w:rPr>
                <w:rFonts w:hint="eastAsia"/>
                <w:sz w:val="21"/>
                <w:lang w:val="en-US" w:eastAsia="zh-CN"/>
              </w:rPr>
              <w:t>逻辑左移</w:t>
            </w:r>
          </w:p>
        </w:tc>
        <w:tc>
          <w:tcPr>
            <w:tcW w:w="2922" w:type="dxa"/>
            <w:shd w:val="clear" w:color="000000" w:fill="FFFFFF"/>
          </w:tcPr>
          <w:p>
            <w:pPr>
              <w:ind w:firstLine="105" w:firstLineChars="50"/>
              <w:jc w:val="center"/>
              <w:rPr>
                <w:rFonts w:hint="eastAsia" w:eastAsia="宋体"/>
                <w:sz w:val="21"/>
                <w:lang w:val="en-US" w:eastAsia="zh-CN"/>
              </w:rPr>
            </w:pPr>
            <w:r>
              <w:rPr>
                <w:rFonts w:hint="eastAsia"/>
                <w:sz w:val="21"/>
                <w:lang w:val="en-US" w:eastAsia="zh-CN"/>
              </w:rPr>
              <w:t>C - 1</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rPr>
              <w:t>2</w:t>
            </w:r>
            <w:r>
              <w:rPr>
                <w:rFonts w:hint="eastAsia"/>
                <w:sz w:val="21"/>
                <w:lang w:val="en-US" w:eastAsia="zh-CN"/>
              </w:rPr>
              <w:t>6</w:t>
            </w:r>
          </w:p>
        </w:tc>
        <w:tc>
          <w:tcPr>
            <w:tcW w:w="2693" w:type="dxa"/>
            <w:shd w:val="clear" w:color="000000" w:fill="FFFFFF"/>
            <w:vAlign w:val="bottom"/>
          </w:tcPr>
          <w:p>
            <w:pPr>
              <w:jc w:val="center"/>
              <w:rPr>
                <w:rFonts w:hint="default"/>
                <w:sz w:val="21"/>
                <w:lang w:val="en-US"/>
              </w:rPr>
            </w:pPr>
            <w:r>
              <w:rPr>
                <w:rFonts w:hint="eastAsia"/>
                <w:sz w:val="21"/>
                <w:lang w:val="en-US" w:eastAsia="zh-CN"/>
              </w:rPr>
              <w:t>AUIPC</w:t>
            </w:r>
          </w:p>
        </w:tc>
        <w:tc>
          <w:tcPr>
            <w:tcW w:w="2466" w:type="dxa"/>
            <w:shd w:val="clear" w:color="000000" w:fill="FFFFFF"/>
          </w:tcPr>
          <w:p>
            <w:pPr>
              <w:jc w:val="center"/>
              <w:rPr>
                <w:rFonts w:hint="default" w:eastAsia="宋体"/>
                <w:sz w:val="21"/>
                <w:lang w:val="en-US" w:eastAsia="zh-CN"/>
              </w:rPr>
            </w:pPr>
            <w:r>
              <w:rPr>
                <w:rFonts w:hint="eastAsia"/>
                <w:sz w:val="21"/>
                <w:lang w:val="en-US" w:eastAsia="zh-CN"/>
              </w:rPr>
              <w:t>PC加立即数</w:t>
            </w:r>
          </w:p>
        </w:tc>
        <w:tc>
          <w:tcPr>
            <w:tcW w:w="2922" w:type="dxa"/>
            <w:shd w:val="clear" w:color="000000" w:fill="FFFFFF"/>
          </w:tcPr>
          <w:p>
            <w:pPr>
              <w:ind w:firstLine="105" w:firstLineChars="50"/>
              <w:jc w:val="center"/>
              <w:rPr>
                <w:rFonts w:hint="eastAsia" w:eastAsia="宋体"/>
                <w:sz w:val="21"/>
                <w:lang w:val="en-US" w:eastAsia="zh-CN"/>
              </w:rPr>
            </w:pPr>
            <w:r>
              <w:rPr>
                <w:rFonts w:hint="eastAsia"/>
                <w:sz w:val="21"/>
                <w:lang w:val="en-US" w:eastAsia="zh-CN"/>
              </w:rPr>
              <w:t>C - 5</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eastAsia" w:eastAsia="宋体"/>
                <w:sz w:val="21"/>
                <w:lang w:eastAsia="zh-CN"/>
              </w:rPr>
            </w:pPr>
            <w:r>
              <w:rPr>
                <w:rFonts w:hint="eastAsia"/>
                <w:sz w:val="21"/>
              </w:rPr>
              <w:t>2</w:t>
            </w:r>
            <w:r>
              <w:rPr>
                <w:rFonts w:hint="eastAsia"/>
                <w:sz w:val="21"/>
                <w:lang w:val="en-US" w:eastAsia="zh-CN"/>
              </w:rPr>
              <w:t>7</w:t>
            </w:r>
          </w:p>
        </w:tc>
        <w:tc>
          <w:tcPr>
            <w:tcW w:w="2693" w:type="dxa"/>
            <w:shd w:val="clear" w:color="000000" w:fill="FFFFFF"/>
            <w:vAlign w:val="bottom"/>
          </w:tcPr>
          <w:p>
            <w:pPr>
              <w:jc w:val="center"/>
              <w:rPr>
                <w:rFonts w:hint="default"/>
                <w:sz w:val="21"/>
                <w:lang w:val="en-US"/>
              </w:rPr>
            </w:pPr>
            <w:r>
              <w:rPr>
                <w:rFonts w:hint="eastAsia"/>
                <w:sz w:val="21"/>
                <w:lang w:val="en-US" w:eastAsia="zh-CN"/>
              </w:rPr>
              <w:t>LHU</w:t>
            </w:r>
          </w:p>
        </w:tc>
        <w:tc>
          <w:tcPr>
            <w:tcW w:w="2466" w:type="dxa"/>
            <w:shd w:val="clear" w:color="000000" w:fill="FFFFFF"/>
          </w:tcPr>
          <w:p>
            <w:pPr>
              <w:jc w:val="center"/>
              <w:rPr>
                <w:rFonts w:hint="default" w:eastAsia="宋体"/>
                <w:sz w:val="21"/>
                <w:lang w:val="en-US" w:eastAsia="zh-CN"/>
              </w:rPr>
            </w:pPr>
            <w:r>
              <w:rPr>
                <w:rFonts w:hint="eastAsia"/>
                <w:sz w:val="21"/>
                <w:lang w:val="en-US" w:eastAsia="zh-CN"/>
              </w:rPr>
              <w:t>无符号半字加载</w:t>
            </w:r>
          </w:p>
        </w:tc>
        <w:tc>
          <w:tcPr>
            <w:tcW w:w="2922" w:type="dxa"/>
            <w:shd w:val="clear" w:color="000000" w:fill="FFFFFF"/>
          </w:tcPr>
          <w:p>
            <w:pPr>
              <w:ind w:firstLine="105" w:firstLineChars="50"/>
              <w:jc w:val="center"/>
              <w:rPr>
                <w:rFonts w:hint="eastAsia" w:eastAsia="宋体"/>
                <w:sz w:val="21"/>
                <w:lang w:val="en-US" w:eastAsia="zh-CN"/>
              </w:rPr>
            </w:pPr>
            <w:r>
              <w:rPr>
                <w:rFonts w:hint="eastAsia"/>
                <w:sz w:val="21"/>
                <w:lang w:val="en-US" w:eastAsia="zh-CN"/>
              </w:rPr>
              <w:t>A - 4</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rFonts w:hint="default" w:eastAsia="宋体"/>
                <w:sz w:val="21"/>
                <w:lang w:val="en-US" w:eastAsia="zh-CN"/>
              </w:rPr>
            </w:pPr>
            <w:r>
              <w:rPr>
                <w:rFonts w:hint="eastAsia"/>
                <w:sz w:val="21"/>
                <w:lang w:val="en-US" w:eastAsia="zh-CN"/>
              </w:rPr>
              <w:t>28</w:t>
            </w:r>
          </w:p>
        </w:tc>
        <w:tc>
          <w:tcPr>
            <w:tcW w:w="2693" w:type="dxa"/>
            <w:shd w:val="clear" w:color="000000" w:fill="FFFFFF"/>
            <w:vAlign w:val="bottom"/>
          </w:tcPr>
          <w:p>
            <w:pPr>
              <w:jc w:val="center"/>
              <w:rPr>
                <w:rFonts w:hint="default"/>
                <w:sz w:val="21"/>
                <w:lang w:val="en-US" w:eastAsia="zh-CN"/>
              </w:rPr>
            </w:pPr>
            <w:r>
              <w:rPr>
                <w:rFonts w:hint="eastAsia"/>
                <w:sz w:val="21"/>
                <w:lang w:val="en-US" w:eastAsia="zh-CN"/>
              </w:rPr>
              <w:t>BLTU</w:t>
            </w:r>
          </w:p>
        </w:tc>
        <w:tc>
          <w:tcPr>
            <w:tcW w:w="2466" w:type="dxa"/>
            <w:shd w:val="clear" w:color="000000" w:fill="FFFFFF"/>
          </w:tcPr>
          <w:p>
            <w:pPr>
              <w:jc w:val="center"/>
              <w:rPr>
                <w:rFonts w:hint="default"/>
                <w:sz w:val="21"/>
                <w:lang w:val="en-US" w:eastAsia="zh-CN"/>
              </w:rPr>
            </w:pPr>
            <w:r>
              <w:rPr>
                <w:rFonts w:hint="eastAsia"/>
                <w:sz w:val="21"/>
                <w:lang w:val="en-US" w:eastAsia="zh-CN"/>
              </w:rPr>
              <w:t>无符号小于时分支</w:t>
            </w:r>
          </w:p>
        </w:tc>
        <w:tc>
          <w:tcPr>
            <w:tcW w:w="2922" w:type="dxa"/>
            <w:shd w:val="clear" w:color="000000" w:fill="FFFFFF"/>
          </w:tcPr>
          <w:p>
            <w:pPr>
              <w:ind w:firstLine="105" w:firstLineChars="50"/>
              <w:jc w:val="center"/>
              <w:rPr>
                <w:rFonts w:hint="eastAsia" w:eastAsia="宋体"/>
                <w:sz w:val="21"/>
                <w:lang w:val="en-US" w:eastAsia="zh-CN"/>
              </w:rPr>
            </w:pPr>
            <w:r>
              <w:rPr>
                <w:rFonts w:hint="eastAsia"/>
                <w:sz w:val="21"/>
                <w:lang w:val="en-US" w:eastAsia="zh-CN"/>
              </w:rPr>
              <w:t>B - 3</w:t>
            </w:r>
          </w:p>
        </w:tc>
      </w:tr>
    </w:tbl>
    <w:p/>
    <w:p>
      <w:pPr>
        <w:widowControl/>
        <w:jc w:val="left"/>
      </w:pPr>
    </w:p>
    <w:p>
      <w:pPr>
        <w:widowControl/>
        <w:jc w:val="left"/>
      </w:pPr>
    </w:p>
    <w:p>
      <w:pPr>
        <w:widowControl/>
        <w:jc w:val="left"/>
      </w:pPr>
      <w:r>
        <w:rPr>
          <w:rFonts w:hint="eastAsia"/>
          <w:lang w:val="en-US" w:eastAsia="zh-CN"/>
        </w:rPr>
        <w:t xml:space="preserve"> </w:t>
      </w:r>
    </w:p>
    <w:p>
      <w:pPr>
        <w:pStyle w:val="2"/>
        <w:snapToGrid w:val="0"/>
        <w:spacing w:line="480" w:lineRule="auto"/>
      </w:pPr>
      <w:bookmarkStart w:id="24" w:name="_Toc16656"/>
      <w:r>
        <w:rPr>
          <w:rFonts w:hint="eastAsia"/>
        </w:rPr>
        <w:t>总体方案设计</w:t>
      </w:r>
      <w:bookmarkEnd w:id="24"/>
    </w:p>
    <w:p>
      <w:pPr>
        <w:pStyle w:val="3"/>
        <w:tabs>
          <w:tab w:val="left" w:pos="567"/>
          <w:tab w:val="clear" w:pos="720"/>
        </w:tabs>
        <w:ind w:left="818" w:right="240" w:hanging="818"/>
      </w:pPr>
      <w:bookmarkStart w:id="25" w:name="_Toc2265"/>
      <w:r>
        <w:rPr>
          <w:rFonts w:hint="eastAsia"/>
        </w:rPr>
        <w:t>单周期CPU设计</w:t>
      </w:r>
      <w:bookmarkEnd w:id="25"/>
    </w:p>
    <w:p>
      <w:pPr>
        <w:pStyle w:val="4"/>
        <w:ind w:right="26" w:rightChars="11" w:firstLine="480"/>
      </w:pPr>
      <w:r>
        <w:t>单周期</w:t>
      </w:r>
      <w:r>
        <w:rPr>
          <w:rFonts w:hint="eastAsia"/>
          <w:lang w:val="en-US" w:eastAsia="zh-CN"/>
        </w:rPr>
        <w:t>CPU（Single Cycle Processor）</w:t>
      </w:r>
      <w:r>
        <w:t>是指所有指令均在一个时钟周期内完成的处理器。是指一条指令在一个时钟周期内完成并开始下一条指令的执行。由时钟的</w:t>
      </w:r>
      <w:r>
        <w:rPr>
          <w:rFonts w:hint="eastAsia"/>
          <w:lang w:eastAsia="zh-CN"/>
        </w:rPr>
        <w:t>“</w:t>
      </w:r>
      <w:r>
        <w:t>上升沿</w:t>
      </w:r>
      <w:r>
        <w:rPr>
          <w:rFonts w:hint="eastAsia"/>
          <w:lang w:eastAsia="zh-CN"/>
        </w:rPr>
        <w:t>”</w:t>
      </w:r>
      <w:r>
        <w:t>和</w:t>
      </w:r>
      <w:r>
        <w:rPr>
          <w:rFonts w:hint="eastAsia"/>
          <w:lang w:eastAsia="zh-CN"/>
        </w:rPr>
        <w:t>“</w:t>
      </w:r>
      <w:r>
        <w:t>下降沿</w:t>
      </w:r>
      <w:r>
        <w:rPr>
          <w:rFonts w:hint="eastAsia"/>
          <w:lang w:eastAsia="zh-CN"/>
        </w:rPr>
        <w:t>”</w:t>
      </w:r>
      <w:r>
        <w:t>控制相关操作。两个相邻的</w:t>
      </w:r>
      <w:r>
        <w:rPr>
          <w:rFonts w:hint="eastAsia"/>
          <w:lang w:eastAsia="zh-CN"/>
        </w:rPr>
        <w:t>“</w:t>
      </w:r>
      <w:r>
        <w:t>上升沿</w:t>
      </w:r>
      <w:r>
        <w:rPr>
          <w:rFonts w:hint="eastAsia"/>
          <w:lang w:eastAsia="zh-CN"/>
        </w:rPr>
        <w:t>”</w:t>
      </w:r>
      <w:r>
        <w:t>或</w:t>
      </w:r>
      <w:r>
        <w:rPr>
          <w:rFonts w:hint="eastAsia"/>
          <w:lang w:eastAsia="zh-CN"/>
        </w:rPr>
        <w:t>“</w:t>
      </w:r>
      <w:r>
        <w:t>下降沿</w:t>
      </w:r>
      <w:r>
        <w:rPr>
          <w:rFonts w:hint="eastAsia"/>
          <w:lang w:eastAsia="zh-CN"/>
        </w:rPr>
        <w:t>”</w:t>
      </w:r>
      <w:r>
        <w:t>之间的时间间隔就是 CPU 的</w:t>
      </w:r>
      <w:r>
        <w:rPr>
          <w:rFonts w:hint="eastAsia"/>
          <w:lang w:eastAsia="zh-CN"/>
        </w:rPr>
        <w:t>“</w:t>
      </w:r>
      <w:r>
        <w:t>时钟周期</w:t>
      </w:r>
      <w:r>
        <w:rPr>
          <w:rFonts w:hint="eastAsia"/>
          <w:lang w:eastAsia="zh-CN"/>
        </w:rPr>
        <w:t>”，</w:t>
      </w:r>
      <w:r>
        <w:rPr>
          <w:rFonts w:hint="eastAsia"/>
          <w:lang w:val="en-US" w:eastAsia="zh-CN"/>
        </w:rPr>
        <w:t>而这个</w:t>
      </w:r>
      <w:r>
        <w:t>时钟周期必须设计成对所有指令都等长。在单周期</w:t>
      </w:r>
      <w:r>
        <w:rPr>
          <w:rFonts w:hint="eastAsia"/>
          <w:lang w:val="en-US" w:eastAsia="zh-CN"/>
        </w:rPr>
        <w:t>CPU</w:t>
      </w:r>
      <w:r>
        <w:t>中，一条指令</w:t>
      </w:r>
      <w:r>
        <w:rPr>
          <w:rFonts w:hint="eastAsia"/>
          <w:lang w:val="en-US" w:eastAsia="zh-CN"/>
        </w:rPr>
        <w:t>的</w:t>
      </w:r>
      <w:r>
        <w:t>执行过程</w:t>
      </w:r>
      <w:r>
        <w:rPr>
          <w:rFonts w:hint="eastAsia"/>
          <w:lang w:val="en-US" w:eastAsia="zh-CN"/>
        </w:rPr>
        <w:t>基本分为取指令、指令译码、指令执行、存储器访问、结果写回，这期间</w:t>
      </w:r>
      <w:r>
        <w:t>数据通路的任</w:t>
      </w:r>
      <w:r>
        <w:rPr>
          <w:spacing w:val="-1"/>
        </w:rPr>
        <w:t>何资源都不能被重复使用，任何需要被多次使用的资源都需要设置多个</w:t>
      </w:r>
      <w:r>
        <w:t>。</w:t>
      </w:r>
    </w:p>
    <w:p>
      <w:pPr>
        <w:pStyle w:val="4"/>
        <w:ind w:right="26" w:rightChars="11" w:firstLine="480"/>
      </w:pPr>
      <w:r>
        <w:rPr>
          <w:spacing w:val="-5"/>
        </w:rPr>
        <w:t xml:space="preserve">本阶段使用硬布线控制器实现 </w:t>
      </w:r>
      <w:r>
        <w:rPr>
          <w:rFonts w:ascii="Times New Roman" w:eastAsia="Times New Roman"/>
          <w:spacing w:val="-1"/>
        </w:rPr>
        <w:t>RISC-V</w:t>
      </w:r>
      <w:r>
        <w:rPr>
          <w:rFonts w:ascii="Times New Roman" w:eastAsia="Times New Roman"/>
          <w:spacing w:val="13"/>
        </w:rPr>
        <w:t xml:space="preserve"> </w:t>
      </w:r>
      <w:r>
        <w:rPr>
          <w:spacing w:val="-12"/>
        </w:rPr>
        <w:t xml:space="preserve">单周期 </w:t>
      </w:r>
      <w:r>
        <w:rPr>
          <w:rFonts w:ascii="Times New Roman" w:eastAsia="Times New Roman"/>
        </w:rPr>
        <w:t>CPU</w:t>
      </w:r>
      <w:r>
        <w:rPr>
          <w:spacing w:val="-5"/>
        </w:rPr>
        <w:t xml:space="preserve">，支持中断相关以外的 </w:t>
      </w:r>
      <w:r>
        <w:rPr>
          <w:rFonts w:ascii="Times New Roman" w:eastAsia="Times New Roman"/>
        </w:rPr>
        <w:t>2</w:t>
      </w:r>
      <w:r>
        <w:rPr>
          <w:rFonts w:hint="eastAsia"/>
          <w:lang w:val="en-US" w:eastAsia="zh-CN"/>
        </w:rPr>
        <w:t>4</w:t>
      </w:r>
      <w:r>
        <w:rPr>
          <w:rFonts w:ascii="Times New Roman" w:eastAsia="Times New Roman"/>
          <w:spacing w:val="13"/>
        </w:rPr>
        <w:t xml:space="preserve"> </w:t>
      </w:r>
      <w:r>
        <w:t>条</w:t>
      </w:r>
      <w:r>
        <w:rPr>
          <w:spacing w:val="-10"/>
        </w:rPr>
        <w:t xml:space="preserve">基本指令和 </w:t>
      </w:r>
      <w:r>
        <w:rPr>
          <w:rFonts w:ascii="Times New Roman" w:eastAsia="Times New Roman"/>
        </w:rPr>
        <w:t xml:space="preserve">4 </w:t>
      </w:r>
      <w:r>
        <w:t>条个性化指令。</w:t>
      </w:r>
      <w:r>
        <w:rPr>
          <w:rFonts w:hint="eastAsia"/>
          <w:lang w:val="en-US" w:eastAsia="zh-CN"/>
        </w:rPr>
        <w:t>由于实验</w:t>
      </w:r>
      <w:r>
        <w:t>取指令和指令执行阶段均需要使用存储器，</w:t>
      </w:r>
      <w:r>
        <w:rPr>
          <w:rFonts w:hint="eastAsia"/>
          <w:lang w:val="en-US" w:eastAsia="zh-CN"/>
        </w:rPr>
        <w:t>故</w:t>
      </w:r>
      <w:r>
        <w:t>采用哈佛结构[3]。</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3"/>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widowControl w:val="0"/>
        <w:autoSpaceDE w:val="0"/>
        <w:autoSpaceDN w:val="0"/>
        <w:spacing w:before="169" w:after="0" w:line="357" w:lineRule="auto"/>
        <w:ind w:left="251" w:right="636" w:firstLine="480"/>
        <w:jc w:val="left"/>
      </w:pPr>
      <w:r>
        <w:rPr>
          <w:rFonts w:ascii="宋体" w:hAnsi="宋体" w:eastAsia="宋体" w:cs="宋体"/>
          <w:spacing w:val="-4"/>
          <w:sz w:val="24"/>
          <w:szCs w:val="24"/>
          <w:lang w:val="en-US" w:eastAsia="zh-CN" w:bidi="ar-SA"/>
        </w:rPr>
        <w:t>下面将从</w:t>
      </w:r>
      <w:r>
        <w:rPr>
          <w:rFonts w:hint="eastAsia" w:ascii="宋体" w:hAnsi="宋体" w:eastAsia="宋体" w:cs="宋体"/>
          <w:spacing w:val="-4"/>
          <w:sz w:val="24"/>
          <w:szCs w:val="24"/>
          <w:lang w:val="en-US" w:eastAsia="zh-CN" w:bidi="ar-SA"/>
        </w:rPr>
        <w:t>主要功能部件</w:t>
      </w:r>
      <w:r>
        <w:rPr>
          <w:rFonts w:ascii="宋体" w:hAnsi="宋体" w:eastAsia="宋体" w:cs="宋体"/>
          <w:spacing w:val="-4"/>
          <w:sz w:val="24"/>
          <w:szCs w:val="24"/>
          <w:lang w:val="en-US" w:eastAsia="zh-CN" w:bidi="ar-SA"/>
        </w:rPr>
        <w:t>、</w:t>
      </w:r>
      <w:r>
        <w:rPr>
          <w:rFonts w:ascii="宋体" w:hAnsi="宋体" w:cs="宋体"/>
          <w:spacing w:val="-4"/>
          <w:sz w:val="24"/>
          <w:szCs w:val="24"/>
          <w:lang w:eastAsia="zh-CN" w:bidi="ar-SA"/>
        </w:rPr>
        <w:t>中断机制设计</w:t>
      </w:r>
      <w:r>
        <w:rPr>
          <w:rFonts w:ascii="宋体" w:hAnsi="宋体" w:eastAsia="宋体" w:cs="宋体"/>
          <w:spacing w:val="-1"/>
          <w:sz w:val="24"/>
          <w:szCs w:val="24"/>
          <w:lang w:val="en-US" w:eastAsia="zh-CN" w:bidi="ar-SA"/>
        </w:rPr>
        <w:t>、</w:t>
      </w:r>
      <w:r>
        <w:rPr>
          <w:rFonts w:ascii="宋体" w:hAnsi="宋体" w:cs="宋体"/>
          <w:spacing w:val="-1"/>
          <w:sz w:val="24"/>
          <w:szCs w:val="24"/>
          <w:lang w:eastAsia="zh-CN" w:bidi="ar-SA"/>
        </w:rPr>
        <w:t>流水CPU设计</w:t>
      </w:r>
      <w:r>
        <w:rPr>
          <w:rFonts w:ascii="宋体" w:hAnsi="宋体" w:eastAsia="宋体" w:cs="宋体"/>
          <w:spacing w:val="-1"/>
          <w:sz w:val="24"/>
          <w:szCs w:val="24"/>
          <w:lang w:val="en-US" w:eastAsia="zh-CN" w:bidi="ar-SA"/>
        </w:rPr>
        <w:t>、</w:t>
      </w:r>
      <w:r>
        <w:rPr>
          <w:rFonts w:ascii="宋体" w:hAnsi="宋体" w:cs="宋体"/>
          <w:spacing w:val="-1"/>
          <w:sz w:val="24"/>
          <w:szCs w:val="24"/>
          <w:lang w:eastAsia="zh-CN" w:bidi="ar-SA"/>
        </w:rPr>
        <w:t>气泡式流水线</w:t>
      </w:r>
      <w:r>
        <w:rPr>
          <w:rFonts w:ascii="Times New Roman" w:hAnsi="Times New Roman" w:eastAsia="宋体" w:cs="Times New Roman"/>
          <w:spacing w:val="-5"/>
          <w:kern w:val="2"/>
          <w:sz w:val="24"/>
          <w:szCs w:val="24"/>
          <w:lang w:val="en-US" w:eastAsia="zh-CN" w:bidi="ar-SA"/>
        </w:rPr>
        <w:t>设计</w:t>
      </w:r>
      <w:r>
        <w:rPr>
          <w:rFonts w:hint="eastAsia" w:ascii="Times New Roman" w:hAnsi="Times New Roman" w:eastAsia="宋体" w:cs="Times New Roman"/>
          <w:spacing w:val="-5"/>
          <w:kern w:val="2"/>
          <w:sz w:val="24"/>
          <w:szCs w:val="24"/>
          <w:lang w:val="en-US" w:eastAsia="zh-CN" w:bidi="ar-SA"/>
        </w:rPr>
        <w:t>、重定向流水线与单级中断机制设计，这5</w:t>
      </w:r>
      <w:r>
        <w:rPr>
          <w:rFonts w:ascii="Times New Roman" w:hAnsi="Times New Roman" w:eastAsia="宋体" w:cs="Times New Roman"/>
          <w:spacing w:val="-5"/>
          <w:kern w:val="2"/>
          <w:sz w:val="24"/>
          <w:szCs w:val="24"/>
          <w:lang w:val="en-US" w:eastAsia="zh-CN" w:bidi="ar-SA"/>
        </w:rPr>
        <w:t>个方面介绍单周期</w:t>
      </w:r>
      <w:r>
        <w:rPr>
          <w:rFonts w:hint="eastAsia" w:cs="Times New Roman"/>
          <w:spacing w:val="-5"/>
          <w:kern w:val="2"/>
          <w:sz w:val="24"/>
          <w:szCs w:val="24"/>
          <w:lang w:val="en-US" w:eastAsia="zh-CN" w:bidi="ar-SA"/>
        </w:rPr>
        <w:t xml:space="preserve"> </w:t>
      </w:r>
      <w:r>
        <w:rPr>
          <w:rFonts w:ascii="Times New Roman" w:hAnsi="Times New Roman" w:eastAsia="宋体" w:cs="Times New Roman"/>
          <w:spacing w:val="-5"/>
          <w:kern w:val="2"/>
          <w:sz w:val="24"/>
          <w:szCs w:val="24"/>
          <w:lang w:val="en-US" w:eastAsia="zh-CN" w:bidi="ar-SA"/>
        </w:rPr>
        <w:t>RISC-V CPU 的设计。</w:t>
      </w:r>
    </w:p>
    <w:p>
      <w:pPr>
        <w:pStyle w:val="5"/>
        <w:spacing w:before="229" w:beforeLines="0" w:after="229" w:afterLines="0"/>
      </w:pPr>
      <w:r>
        <w:rPr>
          <w:rFonts w:hint="eastAsia"/>
        </w:rPr>
        <w:t>主要功能部件</w:t>
      </w:r>
    </w:p>
    <w:p>
      <w:pPr>
        <w:pStyle w:val="6"/>
        <w:tabs>
          <w:tab w:val="left" w:pos="600"/>
          <w:tab w:val="clear" w:pos="3558"/>
        </w:tabs>
        <w:ind w:left="1342"/>
      </w:pPr>
      <w:r>
        <w:rPr>
          <w:rFonts w:hint="eastAsia"/>
        </w:rPr>
        <w:t>程序计数器PC</w:t>
      </w:r>
    </w:p>
    <w:p>
      <w:pPr>
        <w:pStyle w:val="4"/>
        <w:ind w:right="26" w:rightChars="11" w:firstLine="480"/>
        <w:rPr>
          <w:rFonts w:hint="eastAsia"/>
          <w:spacing w:val="-4"/>
          <w:lang w:val="en-US" w:eastAsia="zh-CN"/>
        </w:rPr>
      </w:pPr>
      <w:r>
        <w:rPr>
          <w:rFonts w:hint="eastAsia"/>
          <w:spacing w:val="-4"/>
          <w:lang w:val="en-US" w:eastAsia="zh-CN"/>
        </w:rPr>
        <w:t>在本实验中。PC的作用是保存下一条指令的地址，用一个32位寄存器实现。</w:t>
      </w:r>
    </w:p>
    <w:p>
      <w:pPr>
        <w:pStyle w:val="4"/>
        <w:ind w:right="26" w:rightChars="11" w:firstLine="480"/>
        <w:rPr>
          <w:rFonts w:hint="eastAsia"/>
          <w:spacing w:val="-4"/>
          <w:lang w:val="en-US" w:eastAsia="zh-CN"/>
        </w:rPr>
      </w:pPr>
      <w:r>
        <w:rPr>
          <w:rFonts w:hint="eastAsia"/>
          <w:spacing w:val="-4"/>
          <w:lang w:val="en-US" w:eastAsia="zh-CN"/>
        </w:rPr>
        <w:t>首先由跳转指令信号确定正确的输入地址，通过多路选择器选出并输入PC。同时我加入了复位信号，用来实现异步复位。</w:t>
      </w:r>
    </w:p>
    <w:p>
      <w:pPr>
        <w:pStyle w:val="6"/>
        <w:tabs>
          <w:tab w:val="left" w:pos="600"/>
          <w:tab w:val="clear" w:pos="3558"/>
        </w:tabs>
        <w:ind w:left="1342"/>
      </w:pPr>
      <w:r>
        <w:t>指令存储器IM</w:t>
      </w:r>
    </w:p>
    <w:p>
      <w:pPr>
        <w:pStyle w:val="4"/>
        <w:ind w:right="26" w:rightChars="11" w:firstLine="480"/>
        <w:rPr>
          <w:rFonts w:hint="eastAsia"/>
          <w:lang w:eastAsia="zh-CN"/>
        </w:rPr>
      </w:pPr>
      <w:r>
        <w:rPr>
          <w:rFonts w:hint="eastAsia"/>
          <w:spacing w:val="-4"/>
          <w:lang w:val="en-US" w:eastAsia="zh-CN"/>
        </w:rPr>
        <w:t>本实验中，IM</w:t>
      </w:r>
      <w:r>
        <w:rPr>
          <w:rFonts w:hint="eastAsia"/>
          <w:lang w:eastAsia="zh-CN"/>
        </w:rPr>
        <w:t>主要用于保存需要执行的指令本身，</w:t>
      </w:r>
      <w:r>
        <w:rPr>
          <w:spacing w:val="-4"/>
        </w:rPr>
        <w:t xml:space="preserve">用 </w:t>
      </w:r>
      <w:r>
        <w:rPr>
          <w:rFonts w:ascii="Times New Roman" w:eastAsia="Times New Roman"/>
        </w:rPr>
        <w:t>ROM</w:t>
      </w:r>
      <w:r>
        <w:rPr>
          <w:rFonts w:ascii="Times New Roman" w:eastAsia="Times New Roman"/>
          <w:spacing w:val="20"/>
        </w:rPr>
        <w:t xml:space="preserve"> </w:t>
      </w:r>
      <w:r>
        <w:t>实现</w:t>
      </w:r>
      <w:r>
        <w:rPr>
          <w:spacing w:val="-4"/>
        </w:rPr>
        <w:t>，</w:t>
      </w:r>
      <w:r>
        <w:rPr>
          <w:rFonts w:hint="eastAsia"/>
          <w:lang w:val="en" w:eastAsia="zh-CN"/>
        </w:rPr>
        <w:t>并配合</w:t>
      </w:r>
      <w:r>
        <w:rPr>
          <w:rFonts w:hint="eastAsia"/>
          <w:lang w:val="en-US" w:eastAsia="zh-CN"/>
        </w:rPr>
        <w:t>PC值取出当前需要执行的指令。</w:t>
      </w:r>
      <w:r>
        <w:rPr>
          <w:rFonts w:hint="eastAsia"/>
          <w:lang w:val="en" w:eastAsia="zh-CN"/>
        </w:rPr>
        <w:t>需要载入新的程序时，需要手动载入</w:t>
      </w:r>
      <w:r>
        <w:rPr>
          <w:rFonts w:hint="eastAsia"/>
          <w:lang w:val="en-US" w:eastAsia="zh-CN"/>
        </w:rPr>
        <w:t>。</w:t>
      </w:r>
    </w:p>
    <w:p>
      <w:pPr>
        <w:pStyle w:val="4"/>
        <w:ind w:right="26" w:rightChars="11" w:firstLine="480"/>
      </w:pPr>
      <w:r>
        <w:t>运行前要将指令载入</w:t>
      </w:r>
      <w:r>
        <w:rPr>
          <w:rFonts w:hint="eastAsia"/>
          <w:lang w:val="en-US" w:eastAsia="zh-CN"/>
        </w:rPr>
        <w:t>IM</w:t>
      </w:r>
      <w:r>
        <w:rPr>
          <w:rFonts w:hint="eastAsia"/>
          <w:lang w:eastAsia="zh-CN"/>
        </w:rPr>
        <w:t>。</w:t>
      </w:r>
      <w:r>
        <w:rPr>
          <w:spacing w:val="-7"/>
        </w:rPr>
        <w:t xml:space="preserve">输入地址取 </w:t>
      </w:r>
      <w:r>
        <w:rPr>
          <w:rFonts w:ascii="Times New Roman" w:eastAsia="Times New Roman"/>
          <w:spacing w:val="-1"/>
        </w:rPr>
        <w:t>PC</w:t>
      </w:r>
      <w:r>
        <w:rPr>
          <w:rFonts w:ascii="Times New Roman" w:eastAsia="Times New Roman"/>
          <w:spacing w:val="-2"/>
        </w:rPr>
        <w:t xml:space="preserve"> </w:t>
      </w:r>
      <w:r>
        <w:rPr>
          <w:spacing w:val="-10"/>
        </w:rPr>
        <w:t xml:space="preserve">的输出地址的 </w:t>
      </w:r>
      <w:r>
        <w:rPr>
          <w:rFonts w:ascii="Times New Roman" w:eastAsia="Times New Roman"/>
          <w:spacing w:val="-1"/>
        </w:rPr>
        <w:t>2-11</w:t>
      </w:r>
      <w:r>
        <w:rPr>
          <w:rFonts w:ascii="Times New Roman" w:eastAsia="Times New Roman"/>
          <w:spacing w:val="-3"/>
        </w:rPr>
        <w:t xml:space="preserve"> </w:t>
      </w:r>
      <w:r>
        <w:rPr>
          <w:spacing w:val="-1"/>
        </w:rPr>
        <w:t>位输入，</w:t>
      </w:r>
      <w:r>
        <w:rPr>
          <w:spacing w:val="-7"/>
        </w:rPr>
        <w:t>是字地址</w:t>
      </w:r>
      <w:r>
        <w:rPr>
          <w:rFonts w:hint="eastAsia"/>
          <w:spacing w:val="-7"/>
          <w:lang w:eastAsia="zh-CN"/>
        </w:rPr>
        <w:t>；</w:t>
      </w:r>
      <w:r>
        <w:rPr>
          <w:spacing w:val="-1"/>
        </w:rPr>
        <w:t>输出</w:t>
      </w:r>
      <w:r>
        <w:rPr>
          <w:rFonts w:hint="eastAsia"/>
          <w:spacing w:val="-1"/>
          <w:lang w:val="en-US" w:eastAsia="zh-CN"/>
        </w:rPr>
        <w:t>则是</w:t>
      </w:r>
      <w:r>
        <w:rPr>
          <w:spacing w:val="-1"/>
        </w:rPr>
        <w:t>相应地址的指令。同时</w:t>
      </w:r>
      <w:r>
        <w:t>加入片选信号，高电平有效。</w:t>
      </w:r>
    </w:p>
    <w:p>
      <w:pPr>
        <w:pStyle w:val="6"/>
        <w:tabs>
          <w:tab w:val="left" w:pos="600"/>
          <w:tab w:val="clear" w:pos="3558"/>
        </w:tabs>
        <w:ind w:left="1342"/>
      </w:pPr>
      <w:r>
        <w:rPr>
          <w:rFonts w:hint="eastAsia"/>
        </w:rPr>
        <w:t>运算器</w:t>
      </w:r>
      <w:r>
        <w:rPr>
          <w:rFonts w:hint="eastAsia"/>
          <w:lang w:val="en-US" w:eastAsia="zh-CN"/>
        </w:rPr>
        <w:t>ALU</w:t>
      </w:r>
    </w:p>
    <w:p>
      <w:pPr>
        <w:pStyle w:val="4"/>
        <w:ind w:right="26" w:rightChars="11" w:firstLine="480"/>
        <w:rPr>
          <w:rFonts w:hint="eastAsia"/>
          <w:spacing w:val="-4"/>
          <w:lang w:val="en-US" w:eastAsia="zh-CN"/>
        </w:rPr>
      </w:pPr>
      <w:r>
        <w:rPr>
          <w:rFonts w:hint="eastAsia"/>
          <w:spacing w:val="-4"/>
          <w:lang w:val="en-US" w:eastAsia="zh-CN"/>
        </w:rPr>
        <w:t>ALU</w:t>
      </w:r>
      <w:r>
        <w:rPr>
          <w:rFonts w:hint="eastAsia"/>
          <w:lang w:eastAsia="zh-CN"/>
        </w:rPr>
        <w:t>用于实际执行运算，</w:t>
      </w:r>
      <w:r>
        <w:rPr>
          <w:rFonts w:hint="eastAsia"/>
          <w:spacing w:val="-4"/>
          <w:lang w:val="en-US" w:eastAsia="zh-CN"/>
        </w:rPr>
        <w:t>本实验中规定ALU 有三个输入和五个输出。</w:t>
      </w:r>
    </w:p>
    <w:p>
      <w:pPr>
        <w:pStyle w:val="4"/>
        <w:ind w:right="26" w:rightChars="11" w:firstLine="480"/>
        <w:rPr>
          <w:rFonts w:hint="eastAsia"/>
          <w:spacing w:val="-4"/>
          <w:lang w:val="en-US" w:eastAsia="zh-CN"/>
        </w:rPr>
      </w:pPr>
      <w:r>
        <w:rPr>
          <w:rFonts w:hint="eastAsia"/>
          <w:spacing w:val="-4"/>
          <w:lang w:val="en-US" w:eastAsia="zh-CN"/>
        </w:rPr>
        <w:t>其中输入引脚X、Y均为32位，代表ALU的操作数。4位的输入引脚AluOp为运算器功能码，具体功能见表 2.1。</w:t>
      </w:r>
    </w:p>
    <w:p>
      <w:pPr>
        <w:pStyle w:val="13"/>
        <w:spacing w:before="91" w:after="91"/>
        <w:rPr>
          <w:rFonts w:hint="eastAsia"/>
        </w:rPr>
      </w:pPr>
      <w:r>
        <w:rPr>
          <w:rFonts w:hint="eastAsia"/>
        </w:rPr>
        <w:t>表 2.</w:t>
      </w:r>
      <w:r>
        <w:rPr>
          <w:rFonts w:hint="eastAsia"/>
          <w:lang w:val="en-US" w:eastAsia="zh-CN"/>
        </w:rPr>
        <w:t>1</w:t>
      </w:r>
      <w:r>
        <w:rPr>
          <w:rFonts w:hint="eastAsia"/>
        </w:rPr>
        <w:t xml:space="preserve"> 运算器功能</w:t>
      </w:r>
    </w:p>
    <w:tbl>
      <w:tblPr>
        <w:tblStyle w:val="41"/>
        <w:tblW w:w="8289" w:type="dxa"/>
        <w:jc w:val="center"/>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Layout w:type="fixed"/>
        <w:tblCellMar>
          <w:top w:w="0" w:type="dxa"/>
          <w:left w:w="0" w:type="dxa"/>
          <w:bottom w:w="0" w:type="dxa"/>
          <w:right w:w="0" w:type="dxa"/>
        </w:tblCellMar>
      </w:tblPr>
      <w:tblGrid>
        <w:gridCol w:w="1106"/>
        <w:gridCol w:w="784"/>
        <w:gridCol w:w="3987"/>
        <w:gridCol w:w="2412"/>
      </w:tblGrid>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06" w:type="dxa"/>
            <w:tcBorders>
              <w:left w:val="nil"/>
              <w:bottom w:val="single" w:color="008000" w:sz="4" w:space="0"/>
              <w:right w:val="single" w:color="008000" w:sz="4" w:space="0"/>
            </w:tcBorders>
          </w:tcPr>
          <w:p>
            <w:pPr>
              <w:jc w:val="center"/>
              <w:rPr>
                <w:rFonts w:hint="eastAsia"/>
                <w:sz w:val="21"/>
                <w:lang w:val="en-US" w:eastAsia="zh-CN"/>
              </w:rPr>
            </w:pPr>
            <w:r>
              <w:rPr>
                <w:sz w:val="21"/>
              </w:rPr>
              <w:t>A</w:t>
            </w:r>
            <w:r>
              <w:rPr>
                <w:rFonts w:hint="eastAsia"/>
                <w:sz w:val="21"/>
                <w:lang w:val="en-US" w:eastAsia="zh-CN"/>
              </w:rPr>
              <w:t>lu</w:t>
            </w:r>
            <w:r>
              <w:rPr>
                <w:sz w:val="21"/>
              </w:rPr>
              <w:t>OP</w:t>
            </w:r>
          </w:p>
        </w:tc>
        <w:tc>
          <w:tcPr>
            <w:tcW w:w="784" w:type="dxa"/>
            <w:tcBorders>
              <w:left w:val="single" w:color="008000" w:sz="4" w:space="0"/>
              <w:bottom w:val="single" w:color="008000" w:sz="4" w:space="0"/>
              <w:right w:val="single" w:color="008000" w:sz="4" w:space="0"/>
            </w:tcBorders>
          </w:tcPr>
          <w:p>
            <w:pPr>
              <w:jc w:val="center"/>
              <w:rPr>
                <w:rFonts w:hint="eastAsia"/>
                <w:sz w:val="21"/>
                <w:lang w:eastAsia="zh-CN"/>
              </w:rPr>
            </w:pPr>
            <w:r>
              <w:rPr>
                <w:rFonts w:hint="eastAsia"/>
                <w:sz w:val="21"/>
                <w:lang w:val="en-US" w:eastAsia="zh-CN"/>
              </w:rPr>
              <w:t>D</w:t>
            </w:r>
          </w:p>
        </w:tc>
        <w:tc>
          <w:tcPr>
            <w:tcW w:w="3987" w:type="dxa"/>
            <w:tcBorders>
              <w:left w:val="single" w:color="008000" w:sz="4" w:space="0"/>
              <w:bottom w:val="single" w:color="008000" w:sz="4" w:space="0"/>
              <w:right w:val="nil"/>
            </w:tcBorders>
          </w:tcPr>
          <w:p>
            <w:pPr>
              <w:jc w:val="center"/>
              <w:rPr>
                <w:rFonts w:hint="default"/>
                <w:sz w:val="21"/>
                <w:lang w:val="en-US" w:eastAsia="zh-CN"/>
              </w:rPr>
            </w:pPr>
            <w:r>
              <w:rPr>
                <w:rFonts w:hint="eastAsia"/>
                <w:sz w:val="21"/>
                <w:lang w:val="en-US" w:eastAsia="zh-CN"/>
              </w:rPr>
              <w:t>运算表达式</w:t>
            </w:r>
          </w:p>
        </w:tc>
        <w:tc>
          <w:tcPr>
            <w:tcW w:w="2412" w:type="dxa"/>
            <w:tcBorders>
              <w:left w:val="single" w:color="008000" w:sz="4" w:space="0"/>
              <w:bottom w:val="single" w:color="008000" w:sz="4" w:space="0"/>
              <w:right w:val="nil"/>
            </w:tcBorders>
          </w:tcPr>
          <w:p>
            <w:pPr>
              <w:jc w:val="center"/>
              <w:rPr>
                <w:sz w:val="21"/>
              </w:rPr>
            </w:pPr>
            <w:r>
              <w:rPr>
                <w:sz w:val="21"/>
              </w:rPr>
              <w:t>功能</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0000</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0</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&lt;&lt; Y</w:t>
            </w:r>
            <w:r>
              <w:rPr>
                <w:rFonts w:hint="eastAsia"/>
                <w:sz w:val="21"/>
                <w:lang w:val="en-US" w:eastAsia="zh-CN"/>
              </w:rPr>
              <w:t xml:space="preserve">   </w:t>
            </w:r>
            <w:r>
              <w:rPr>
                <w:sz w:val="21"/>
              </w:rPr>
              <w:t>Result2=0</w:t>
            </w:r>
          </w:p>
        </w:tc>
        <w:tc>
          <w:tcPr>
            <w:tcW w:w="2412" w:type="dxa"/>
            <w:tcBorders>
              <w:top w:val="single" w:color="008000" w:sz="4" w:space="0"/>
              <w:left w:val="single" w:color="008000" w:sz="4" w:space="0"/>
              <w:bottom w:val="single" w:color="008000" w:sz="4" w:space="0"/>
              <w:right w:val="nil"/>
            </w:tcBorders>
          </w:tcPr>
          <w:p>
            <w:pPr>
              <w:jc w:val="center"/>
              <w:rPr>
                <w:sz w:val="21"/>
              </w:rPr>
            </w:pPr>
            <w:r>
              <w:rPr>
                <w:sz w:val="21"/>
              </w:rPr>
              <w:t>逻辑左移（Y 取低五位）</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0001</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1</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&gt;&gt;&gt;Y</w:t>
            </w:r>
            <w:r>
              <w:rPr>
                <w:rFonts w:hint="eastAsia"/>
                <w:sz w:val="21"/>
                <w:lang w:val="en-US" w:eastAsia="zh-CN"/>
              </w:rPr>
              <w:t xml:space="preserve">   </w:t>
            </w:r>
            <w:r>
              <w:rPr>
                <w:sz w:val="21"/>
              </w:rPr>
              <w:t>Result2=0</w:t>
            </w:r>
          </w:p>
        </w:tc>
        <w:tc>
          <w:tcPr>
            <w:tcW w:w="2412" w:type="dxa"/>
            <w:tcBorders>
              <w:top w:val="single" w:color="008000" w:sz="4" w:space="0"/>
              <w:left w:val="single" w:color="008000" w:sz="4" w:space="0"/>
              <w:bottom w:val="single" w:color="008000" w:sz="4" w:space="0"/>
              <w:right w:val="nil"/>
            </w:tcBorders>
          </w:tcPr>
          <w:p>
            <w:pPr>
              <w:jc w:val="center"/>
              <w:rPr>
                <w:sz w:val="21"/>
              </w:rPr>
            </w:pPr>
            <w:r>
              <w:rPr>
                <w:sz w:val="21"/>
              </w:rPr>
              <w:t>算术右移（Y 取低五位）</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90"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0010</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2</w:t>
            </w:r>
          </w:p>
        </w:tc>
        <w:tc>
          <w:tcPr>
            <w:tcW w:w="3987" w:type="dxa"/>
            <w:tcBorders>
              <w:top w:val="single" w:color="008000" w:sz="4" w:space="0"/>
              <w:left w:val="single" w:color="008000" w:sz="4" w:space="0"/>
              <w:bottom w:val="single" w:color="008000" w:sz="4" w:space="0"/>
              <w:right w:val="nil"/>
            </w:tcBorders>
          </w:tcPr>
          <w:p>
            <w:pPr>
              <w:jc w:val="center"/>
              <w:rPr>
                <w:rFonts w:hint="eastAsia"/>
                <w:sz w:val="21"/>
                <w:lang w:val="en-US" w:eastAsia="zh-CN"/>
              </w:rPr>
            </w:pPr>
            <w:r>
              <w:rPr>
                <w:sz w:val="21"/>
              </w:rPr>
              <w:t>Result = X &gt;&gt; Y</w:t>
            </w:r>
            <w:r>
              <w:rPr>
                <w:rFonts w:hint="eastAsia"/>
                <w:sz w:val="21"/>
                <w:lang w:val="en-US" w:eastAsia="zh-CN"/>
              </w:rPr>
              <w:t xml:space="preserve">   </w:t>
            </w:r>
            <w:r>
              <w:rPr>
                <w:sz w:val="21"/>
              </w:rPr>
              <w:t>Result2=0</w:t>
            </w:r>
          </w:p>
        </w:tc>
        <w:tc>
          <w:tcPr>
            <w:tcW w:w="2412" w:type="dxa"/>
            <w:tcBorders>
              <w:top w:val="single" w:color="008000" w:sz="4" w:space="0"/>
              <w:left w:val="single" w:color="008000" w:sz="4" w:space="0"/>
              <w:bottom w:val="single" w:color="008000" w:sz="4" w:space="0"/>
              <w:right w:val="nil"/>
            </w:tcBorders>
          </w:tcPr>
          <w:p>
            <w:pPr>
              <w:jc w:val="center"/>
              <w:rPr>
                <w:sz w:val="21"/>
              </w:rPr>
            </w:pPr>
            <w:r>
              <w:rPr>
                <w:sz w:val="21"/>
              </w:rPr>
              <w:t>逻辑右移（Y 取低五位）</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0011</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3</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 Y)[31:0]</w:t>
            </w:r>
            <w:r>
              <w:rPr>
                <w:rFonts w:hint="eastAsia"/>
                <w:sz w:val="21"/>
                <w:lang w:val="en-US" w:eastAsia="zh-CN"/>
              </w:rPr>
              <w:t xml:space="preserve">  </w:t>
            </w:r>
            <w:r>
              <w:rPr>
                <w:sz w:val="21"/>
              </w:rPr>
              <w:t>Result2 = (X * Y)[63:32]</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w:t>
            </w:r>
            <w:r>
              <w:rPr>
                <w:sz w:val="21"/>
              </w:rPr>
              <w:t>无符号乘法</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0100</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4</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w:t>
            </w:r>
            <w:r>
              <w:rPr>
                <w:rFonts w:hint="eastAsia"/>
                <w:sz w:val="21"/>
                <w:lang w:val="en-US" w:eastAsia="zh-CN"/>
              </w:rPr>
              <w:t xml:space="preserve"> </w:t>
            </w:r>
            <w:r>
              <w:rPr>
                <w:sz w:val="21"/>
              </w:rPr>
              <w:t>/</w:t>
            </w:r>
            <w:r>
              <w:rPr>
                <w:rFonts w:hint="eastAsia"/>
                <w:sz w:val="21"/>
                <w:lang w:val="en-US" w:eastAsia="zh-CN"/>
              </w:rPr>
              <w:t xml:space="preserve"> </w:t>
            </w:r>
            <w:r>
              <w:rPr>
                <w:sz w:val="21"/>
              </w:rPr>
              <w:t>Y</w:t>
            </w:r>
            <w:r>
              <w:rPr>
                <w:rFonts w:hint="eastAsia"/>
                <w:sz w:val="21"/>
                <w:lang w:val="en-US" w:eastAsia="zh-CN"/>
              </w:rPr>
              <w:t xml:space="preserve">   </w:t>
            </w:r>
            <w:r>
              <w:rPr>
                <w:sz w:val="21"/>
              </w:rPr>
              <w:t>Result2 = X</w:t>
            </w:r>
            <w:r>
              <w:rPr>
                <w:rFonts w:hint="eastAsia"/>
                <w:sz w:val="21"/>
                <w:lang w:val="en-US" w:eastAsia="zh-CN"/>
              </w:rPr>
              <w:t xml:space="preserve"> </w:t>
            </w:r>
            <w:r>
              <w:rPr>
                <w:sz w:val="21"/>
              </w:rPr>
              <w:t>%</w:t>
            </w:r>
            <w:r>
              <w:rPr>
                <w:rFonts w:hint="eastAsia"/>
                <w:sz w:val="21"/>
                <w:lang w:val="en-US" w:eastAsia="zh-CN"/>
              </w:rPr>
              <w:t xml:space="preserve"> </w:t>
            </w:r>
            <w:r>
              <w:rPr>
                <w:sz w:val="21"/>
              </w:rPr>
              <w:t>Y</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实现无</w:t>
            </w:r>
            <w:r>
              <w:rPr>
                <w:sz w:val="21"/>
              </w:rPr>
              <w:t>符号除法</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0101</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5</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 Y</w:t>
            </w:r>
          </w:p>
        </w:tc>
        <w:tc>
          <w:tcPr>
            <w:tcW w:w="2412" w:type="dxa"/>
            <w:tcBorders>
              <w:top w:val="single" w:color="008000" w:sz="4" w:space="0"/>
              <w:left w:val="single" w:color="008000" w:sz="4" w:space="0"/>
              <w:bottom w:val="single" w:color="008000" w:sz="4" w:space="0"/>
              <w:right w:val="nil"/>
            </w:tcBorders>
          </w:tcPr>
          <w:p>
            <w:pPr>
              <w:jc w:val="center"/>
              <w:rPr>
                <w:sz w:val="21"/>
              </w:rPr>
            </w:pPr>
            <w:r>
              <w:rPr>
                <w:sz w:val="21"/>
              </w:rPr>
              <w:t>(Set OF/UOF)</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106" w:type="dxa"/>
            <w:tcBorders>
              <w:top w:val="single" w:color="008000" w:sz="4" w:space="0"/>
              <w:left w:val="nil"/>
              <w:right w:val="single" w:color="008000" w:sz="4" w:space="0"/>
            </w:tcBorders>
          </w:tcPr>
          <w:p>
            <w:pPr>
              <w:jc w:val="center"/>
              <w:rPr>
                <w:sz w:val="21"/>
              </w:rPr>
            </w:pPr>
            <w:r>
              <w:rPr>
                <w:sz w:val="21"/>
              </w:rPr>
              <w:t>0110</w:t>
            </w:r>
          </w:p>
        </w:tc>
        <w:tc>
          <w:tcPr>
            <w:tcW w:w="784" w:type="dxa"/>
            <w:tcBorders>
              <w:top w:val="single" w:color="008000" w:sz="4" w:space="0"/>
              <w:left w:val="single" w:color="008000" w:sz="4" w:space="0"/>
              <w:right w:val="single" w:color="008000" w:sz="4" w:space="0"/>
            </w:tcBorders>
          </w:tcPr>
          <w:p>
            <w:pPr>
              <w:jc w:val="center"/>
              <w:rPr>
                <w:sz w:val="21"/>
              </w:rPr>
            </w:pPr>
            <w:r>
              <w:rPr>
                <w:sz w:val="21"/>
              </w:rPr>
              <w:t>6</w:t>
            </w:r>
          </w:p>
        </w:tc>
        <w:tc>
          <w:tcPr>
            <w:tcW w:w="3987" w:type="dxa"/>
            <w:tcBorders>
              <w:top w:val="single" w:color="008000" w:sz="4" w:space="0"/>
              <w:left w:val="single" w:color="008000" w:sz="4" w:space="0"/>
              <w:right w:val="nil"/>
            </w:tcBorders>
          </w:tcPr>
          <w:p>
            <w:pPr>
              <w:jc w:val="center"/>
              <w:rPr>
                <w:sz w:val="21"/>
              </w:rPr>
            </w:pPr>
            <w:r>
              <w:rPr>
                <w:sz w:val="21"/>
              </w:rPr>
              <w:t>Result = X - Y</w:t>
            </w:r>
          </w:p>
        </w:tc>
        <w:tc>
          <w:tcPr>
            <w:tcW w:w="2412" w:type="dxa"/>
            <w:tcBorders>
              <w:top w:val="single" w:color="008000" w:sz="4" w:space="0"/>
              <w:left w:val="single" w:color="008000" w:sz="4" w:space="0"/>
              <w:right w:val="nil"/>
            </w:tcBorders>
          </w:tcPr>
          <w:p>
            <w:pPr>
              <w:jc w:val="center"/>
              <w:rPr>
                <w:sz w:val="21"/>
              </w:rPr>
            </w:pPr>
            <w:r>
              <w:rPr>
                <w:sz w:val="21"/>
              </w:rPr>
              <w:t>(Set OF/UOF)</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0111</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7</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&amp; Y</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w:t>
            </w:r>
            <w:r>
              <w:rPr>
                <w:sz w:val="21"/>
              </w:rPr>
              <w:t>按位与</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1000</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8</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 Y</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w:t>
            </w:r>
            <w:r>
              <w:rPr>
                <w:sz w:val="21"/>
              </w:rPr>
              <w:t>按位或</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1001</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9</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w:t>
            </w:r>
            <w:r>
              <w:rPr>
                <w:rFonts w:hint="eastAsia"/>
                <w:sz w:val="21"/>
                <w:lang w:val="en-US" w:eastAsia="zh-CN"/>
              </w:rPr>
              <w:t xml:space="preserve"> </w:t>
            </w:r>
            <w:r>
              <w:rPr>
                <w:sz w:val="21"/>
              </w:rPr>
              <w:t>⊕</w:t>
            </w:r>
            <w:r>
              <w:rPr>
                <w:rFonts w:hint="eastAsia"/>
                <w:sz w:val="21"/>
                <w:lang w:val="en-US" w:eastAsia="zh-CN"/>
              </w:rPr>
              <w:t xml:space="preserve"> </w:t>
            </w:r>
            <w:r>
              <w:rPr>
                <w:sz w:val="21"/>
              </w:rPr>
              <w:t>Y</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w:t>
            </w:r>
            <w:r>
              <w:rPr>
                <w:sz w:val="21"/>
              </w:rPr>
              <w:t>按位异或</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1010</w:t>
            </w:r>
          </w:p>
        </w:tc>
        <w:tc>
          <w:tcPr>
            <w:tcW w:w="784" w:type="dxa"/>
            <w:tcBorders>
              <w:top w:val="single" w:color="008000" w:sz="4" w:space="0"/>
              <w:left w:val="single" w:color="008000" w:sz="4" w:space="0"/>
              <w:bottom w:val="single" w:color="008000" w:sz="4" w:space="0"/>
              <w:right w:val="single" w:color="008000" w:sz="4" w:space="0"/>
            </w:tcBorders>
          </w:tcPr>
          <w:p>
            <w:pPr>
              <w:jc w:val="center"/>
              <w:rPr>
                <w:rFonts w:hint="default"/>
                <w:sz w:val="21"/>
                <w:lang w:val="en-US" w:eastAsia="zh-CN"/>
              </w:rPr>
            </w:pPr>
            <w:r>
              <w:rPr>
                <w:rFonts w:hint="eastAsia"/>
                <w:sz w:val="21"/>
                <w:lang w:val="en-US" w:eastAsia="zh-CN"/>
              </w:rPr>
              <w:t>10</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w:t>
            </w:r>
            <w:r>
              <w:rPr>
                <w:rFonts w:hint="eastAsia"/>
                <w:sz w:val="21"/>
                <w:lang w:val="en-US" w:eastAsia="zh-CN"/>
              </w:rPr>
              <w:t xml:space="preserve"> </w:t>
            </w:r>
            <w:r>
              <w:rPr>
                <w:sz w:val="21"/>
              </w:rPr>
              <w:t>(X |</w:t>
            </w:r>
            <w:r>
              <w:rPr>
                <w:rFonts w:hint="eastAsia"/>
                <w:sz w:val="21"/>
                <w:lang w:val="en-US" w:eastAsia="zh-CN"/>
              </w:rPr>
              <w:t xml:space="preserve"> </w:t>
            </w:r>
            <w:r>
              <w:rPr>
                <w:sz w:val="21"/>
              </w:rPr>
              <w:t>Y)</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w:t>
            </w:r>
            <w:r>
              <w:rPr>
                <w:sz w:val="21"/>
              </w:rPr>
              <w:t>按位或非</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06" w:type="dxa"/>
            <w:tcBorders>
              <w:top w:val="single" w:color="008000" w:sz="4" w:space="0"/>
              <w:left w:val="nil"/>
              <w:bottom w:val="single" w:color="008000" w:sz="4" w:space="0"/>
              <w:right w:val="single" w:color="008000" w:sz="4" w:space="0"/>
            </w:tcBorders>
          </w:tcPr>
          <w:p>
            <w:pPr>
              <w:jc w:val="center"/>
              <w:rPr>
                <w:sz w:val="21"/>
              </w:rPr>
            </w:pPr>
            <w:r>
              <w:rPr>
                <w:sz w:val="21"/>
              </w:rPr>
              <w:t>1011</w:t>
            </w:r>
          </w:p>
        </w:tc>
        <w:tc>
          <w:tcPr>
            <w:tcW w:w="784"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11</w:t>
            </w:r>
          </w:p>
        </w:tc>
        <w:tc>
          <w:tcPr>
            <w:tcW w:w="3987" w:type="dxa"/>
            <w:tcBorders>
              <w:top w:val="single" w:color="008000" w:sz="4" w:space="0"/>
              <w:left w:val="single" w:color="008000" w:sz="4" w:space="0"/>
              <w:bottom w:val="single" w:color="008000" w:sz="4" w:space="0"/>
              <w:right w:val="nil"/>
            </w:tcBorders>
          </w:tcPr>
          <w:p>
            <w:pPr>
              <w:jc w:val="center"/>
              <w:rPr>
                <w:sz w:val="21"/>
              </w:rPr>
            </w:pPr>
            <w:r>
              <w:rPr>
                <w:sz w:val="21"/>
              </w:rPr>
              <w:t>Result = (X &lt; Y) ? 1 : 0</w:t>
            </w:r>
          </w:p>
        </w:tc>
        <w:tc>
          <w:tcPr>
            <w:tcW w:w="2412" w:type="dxa"/>
            <w:tcBorders>
              <w:top w:val="single" w:color="008000" w:sz="4" w:space="0"/>
              <w:left w:val="single" w:color="008000" w:sz="4" w:space="0"/>
              <w:bottom w:val="single" w:color="008000" w:sz="4" w:space="0"/>
              <w:right w:val="nil"/>
            </w:tcBorders>
          </w:tcPr>
          <w:p>
            <w:pPr>
              <w:jc w:val="center"/>
              <w:rPr>
                <w:sz w:val="21"/>
              </w:rPr>
            </w:pPr>
            <w:r>
              <w:rPr>
                <w:rFonts w:hint="eastAsia"/>
                <w:sz w:val="21"/>
                <w:lang w:val="en-US" w:eastAsia="zh-CN"/>
              </w:rPr>
              <w:t>实现有</w:t>
            </w:r>
            <w:r>
              <w:rPr>
                <w:sz w:val="21"/>
              </w:rPr>
              <w:t>符号比较</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06" w:type="dxa"/>
            <w:tcBorders>
              <w:top w:val="single" w:color="008000" w:sz="4" w:space="0"/>
              <w:left w:val="nil"/>
              <w:right w:val="single" w:color="008000" w:sz="4" w:space="0"/>
            </w:tcBorders>
          </w:tcPr>
          <w:p>
            <w:pPr>
              <w:jc w:val="center"/>
              <w:rPr>
                <w:sz w:val="21"/>
              </w:rPr>
            </w:pPr>
            <w:r>
              <w:rPr>
                <w:sz w:val="21"/>
              </w:rPr>
              <w:t>1100</w:t>
            </w:r>
          </w:p>
        </w:tc>
        <w:tc>
          <w:tcPr>
            <w:tcW w:w="784" w:type="dxa"/>
            <w:tcBorders>
              <w:top w:val="single" w:color="008000" w:sz="4" w:space="0"/>
              <w:left w:val="single" w:color="008000" w:sz="4" w:space="0"/>
              <w:right w:val="single" w:color="008000" w:sz="4" w:space="0"/>
            </w:tcBorders>
          </w:tcPr>
          <w:p>
            <w:pPr>
              <w:jc w:val="center"/>
              <w:rPr>
                <w:sz w:val="21"/>
              </w:rPr>
            </w:pPr>
            <w:r>
              <w:rPr>
                <w:sz w:val="21"/>
              </w:rPr>
              <w:t>12</w:t>
            </w:r>
          </w:p>
        </w:tc>
        <w:tc>
          <w:tcPr>
            <w:tcW w:w="3987" w:type="dxa"/>
            <w:tcBorders>
              <w:top w:val="single" w:color="008000" w:sz="4" w:space="0"/>
              <w:left w:val="single" w:color="008000" w:sz="4" w:space="0"/>
              <w:right w:val="nil"/>
            </w:tcBorders>
          </w:tcPr>
          <w:p>
            <w:pPr>
              <w:jc w:val="center"/>
              <w:rPr>
                <w:sz w:val="21"/>
              </w:rPr>
            </w:pPr>
            <w:r>
              <w:rPr>
                <w:sz w:val="21"/>
              </w:rPr>
              <w:t>Result = (X &lt; Y) ? 1 : 0</w:t>
            </w:r>
          </w:p>
        </w:tc>
        <w:tc>
          <w:tcPr>
            <w:tcW w:w="2412" w:type="dxa"/>
            <w:tcBorders>
              <w:top w:val="single" w:color="008000" w:sz="4" w:space="0"/>
              <w:left w:val="single" w:color="008000" w:sz="4" w:space="0"/>
              <w:right w:val="nil"/>
            </w:tcBorders>
          </w:tcPr>
          <w:p>
            <w:pPr>
              <w:jc w:val="center"/>
              <w:rPr>
                <w:sz w:val="21"/>
              </w:rPr>
            </w:pPr>
            <w:r>
              <w:rPr>
                <w:rFonts w:hint="eastAsia"/>
                <w:sz w:val="21"/>
                <w:lang w:val="en-US" w:eastAsia="zh-CN"/>
              </w:rPr>
              <w:t>实现</w:t>
            </w:r>
            <w:r>
              <w:rPr>
                <w:sz w:val="21"/>
              </w:rPr>
              <w:t>无符号比较</w:t>
            </w:r>
          </w:p>
        </w:tc>
      </w:tr>
    </w:tbl>
    <w:p>
      <w:pPr>
        <w:pStyle w:val="4"/>
        <w:ind w:right="26" w:rightChars="11" w:firstLine="480"/>
        <w:rPr>
          <w:rFonts w:hint="eastAsia"/>
          <w:spacing w:val="-4"/>
          <w:lang w:val="en-US" w:eastAsia="zh-CN"/>
        </w:rPr>
      </w:pPr>
    </w:p>
    <w:p>
      <w:pPr>
        <w:pStyle w:val="4"/>
        <w:ind w:right="26" w:rightChars="11" w:firstLine="480"/>
        <w:rPr>
          <w:rFonts w:hint="default"/>
          <w:spacing w:val="-4"/>
          <w:lang w:val="en-US" w:eastAsia="zh-CN"/>
        </w:rPr>
      </w:pPr>
      <w:r>
        <w:rPr>
          <w:rFonts w:hint="eastAsia"/>
          <w:spacing w:val="-4"/>
          <w:lang w:val="en-US" w:eastAsia="zh-CN"/>
        </w:rPr>
        <w:t>输出引脚Result和Result2同样为32位，分别代表了ALU 的运算结果以及结果的第二部分（用于乘法指令的结果高位或除法指令的余数位，其他操作时Result2为零）；其余的输出引脚均为1位。当 x ≥ y 时，≥ 引脚输出 1，当 x ＜ y 时，＜ 引脚输出 1，当 x = y 时，Equal引脚输出 1，否则为 0；</w:t>
      </w:r>
    </w:p>
    <w:p>
      <w:pPr>
        <w:pStyle w:val="6"/>
        <w:tabs>
          <w:tab w:val="left" w:pos="600"/>
          <w:tab w:val="clear" w:pos="3558"/>
        </w:tabs>
        <w:ind w:left="1342"/>
      </w:pPr>
      <w:r>
        <w:t>寄存器堆RF</w:t>
      </w:r>
    </w:p>
    <w:p>
      <w:pPr>
        <w:pStyle w:val="4"/>
        <w:rPr>
          <w:rFonts w:hint="eastAsia"/>
          <w:lang w:eastAsia="zh-CN"/>
        </w:rPr>
      </w:pPr>
      <w:r>
        <w:rPr>
          <w:rFonts w:hint="eastAsia"/>
          <w:spacing w:val="-11"/>
          <w:lang w:val="en-US" w:eastAsia="zh-CN"/>
        </w:rPr>
        <w:t>RF</w:t>
      </w:r>
      <w:r>
        <w:t>读取寄存器编号直接取得指令中对应位置的编号即可</w:t>
      </w:r>
      <w:r>
        <w:rPr>
          <w:rFonts w:hint="eastAsia"/>
          <w:lang w:eastAsia="zh-CN"/>
        </w:rPr>
        <w:t>，</w:t>
      </w:r>
      <w:r>
        <w:rPr>
          <w:spacing w:val="-11"/>
        </w:rPr>
        <w:t xml:space="preserve">包含 </w:t>
      </w:r>
      <w:r>
        <w:rPr>
          <w:rFonts w:ascii="Times New Roman" w:eastAsia="Times New Roman"/>
          <w:spacing w:val="-2"/>
        </w:rPr>
        <w:t>32</w:t>
      </w:r>
      <w:r>
        <w:rPr>
          <w:rFonts w:ascii="Times New Roman" w:eastAsia="Times New Roman"/>
        </w:rPr>
        <w:t xml:space="preserve"> </w:t>
      </w:r>
      <w:r>
        <w:rPr>
          <w:spacing w:val="-10"/>
        </w:rPr>
        <w:t xml:space="preserve">个寄存器，其中 </w:t>
      </w:r>
      <w:r>
        <w:rPr>
          <w:rFonts w:ascii="Times New Roman" w:eastAsia="Times New Roman"/>
          <w:spacing w:val="-2"/>
        </w:rPr>
        <w:t>0</w:t>
      </w:r>
      <w:r>
        <w:rPr>
          <w:spacing w:val="-12"/>
        </w:rPr>
        <w:t xml:space="preserve">号寄存器恒 </w:t>
      </w:r>
      <w:r>
        <w:rPr>
          <w:rFonts w:ascii="Times New Roman" w:eastAsia="Times New Roman"/>
          <w:spacing w:val="-2"/>
        </w:rPr>
        <w:t>0</w:t>
      </w:r>
      <w:r>
        <w:rPr>
          <w:rFonts w:hint="eastAsia"/>
          <w:spacing w:val="-2"/>
          <w:lang w:eastAsia="zh-CN"/>
        </w:rPr>
        <w:t>，在该实验中使用的是资源包</w:t>
      </w:r>
      <w:r>
        <w:rPr>
          <w:rFonts w:hint="eastAsia"/>
          <w:spacing w:val="-2"/>
          <w:lang w:val="en" w:eastAsia="zh-CN"/>
        </w:rPr>
        <w:t>CS3410中封装好的</w:t>
      </w:r>
      <w:r>
        <w:rPr>
          <w:rFonts w:ascii="Times New Roman" w:eastAsia="Times New Roman"/>
          <w:spacing w:val="-1"/>
        </w:rPr>
        <w:t>Register</w:t>
      </w:r>
      <w:r>
        <w:rPr>
          <w:rFonts w:ascii="Times New Roman" w:eastAsia="Times New Roman"/>
          <w:spacing w:val="1"/>
        </w:rPr>
        <w:t xml:space="preserve"> </w:t>
      </w:r>
      <w:r>
        <w:rPr>
          <w:rFonts w:ascii="Times New Roman" w:eastAsia="Times New Roman"/>
          <w:spacing w:val="-1"/>
        </w:rPr>
        <w:t>File</w:t>
      </w:r>
      <w:r>
        <w:rPr>
          <w:rFonts w:hint="eastAsia"/>
          <w:spacing w:val="-2"/>
          <w:lang w:val="en-US" w:eastAsia="zh-CN"/>
        </w:rPr>
        <w:t>，配合具体指令</w:t>
      </w:r>
      <w:r>
        <w:rPr>
          <w:spacing w:val="-4"/>
        </w:rPr>
        <w:t>实现。</w:t>
      </w:r>
      <w:r>
        <w:rPr>
          <w:rFonts w:hint="eastAsia"/>
          <w:spacing w:val="-4"/>
          <w:lang w:val="en-US" w:eastAsia="zh-CN"/>
        </w:rPr>
        <w:t>RF有6个输入引脚和2个输出引脚，其</w:t>
      </w:r>
      <w:r>
        <w:rPr>
          <w:spacing w:val="-4"/>
        </w:rPr>
        <w:t xml:space="preserve">功能描述如表 </w:t>
      </w:r>
      <w:r>
        <w:rPr>
          <w:rFonts w:ascii="Times New Roman" w:eastAsia="Times New Roman"/>
          <w:spacing w:val="-1"/>
        </w:rPr>
        <w:t>2.</w:t>
      </w:r>
      <w:r>
        <w:rPr>
          <w:rFonts w:hint="eastAsia"/>
          <w:spacing w:val="-1"/>
          <w:lang w:val="en-US" w:eastAsia="zh-CN"/>
        </w:rPr>
        <w:t xml:space="preserve">2 </w:t>
      </w:r>
      <w:r>
        <w:t>所示</w:t>
      </w:r>
      <w:r>
        <w:rPr>
          <w:rFonts w:hint="eastAsia"/>
          <w:lang w:eastAsia="zh-CN"/>
        </w:rPr>
        <w:t>。</w:t>
      </w:r>
    </w:p>
    <w:p>
      <w:pPr>
        <w:pStyle w:val="13"/>
        <w:spacing w:before="91" w:after="91"/>
        <w:rPr>
          <w:rFonts w:hint="eastAsia"/>
        </w:rPr>
      </w:pPr>
      <w:r>
        <w:rPr>
          <w:rFonts w:hint="eastAsia"/>
        </w:rPr>
        <w:t>表 2.</w:t>
      </w:r>
      <w:r>
        <w:rPr>
          <w:rFonts w:hint="eastAsia"/>
          <w:lang w:val="en-US" w:eastAsia="zh-CN"/>
        </w:rPr>
        <w:t>2</w:t>
      </w:r>
      <w:r>
        <w:rPr>
          <w:rFonts w:hint="eastAsia"/>
        </w:rPr>
        <w:t xml:space="preserve"> Regfile 单元引脚与功能</w:t>
      </w:r>
    </w:p>
    <w:tbl>
      <w:tblPr>
        <w:tblStyle w:val="41"/>
        <w:tblW w:w="0" w:type="auto"/>
        <w:jc w:val="center"/>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Layout w:type="fixed"/>
        <w:tblCellMar>
          <w:top w:w="0" w:type="dxa"/>
          <w:left w:w="0" w:type="dxa"/>
          <w:bottom w:w="0" w:type="dxa"/>
          <w:right w:w="0" w:type="dxa"/>
        </w:tblCellMar>
      </w:tblPr>
      <w:tblGrid>
        <w:gridCol w:w="1276"/>
        <w:gridCol w:w="1264"/>
        <w:gridCol w:w="1088"/>
        <w:gridCol w:w="4082"/>
      </w:tblGrid>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76" w:type="dxa"/>
            <w:tcBorders>
              <w:left w:val="nil"/>
              <w:bottom w:val="single" w:color="008000" w:sz="4" w:space="0"/>
              <w:right w:val="single" w:color="008000" w:sz="4" w:space="0"/>
            </w:tcBorders>
          </w:tcPr>
          <w:p>
            <w:pPr>
              <w:jc w:val="center"/>
              <w:rPr>
                <w:sz w:val="21"/>
              </w:rPr>
            </w:pPr>
            <w:r>
              <w:rPr>
                <w:sz w:val="21"/>
              </w:rPr>
              <w:t>引脚</w:t>
            </w:r>
          </w:p>
        </w:tc>
        <w:tc>
          <w:tcPr>
            <w:tcW w:w="1264" w:type="dxa"/>
            <w:tcBorders>
              <w:left w:val="single" w:color="008000" w:sz="4" w:space="0"/>
              <w:bottom w:val="single" w:color="008000" w:sz="4" w:space="0"/>
              <w:right w:val="single" w:color="008000" w:sz="4" w:space="0"/>
            </w:tcBorders>
            <w:vAlign w:val="top"/>
          </w:tcPr>
          <w:p>
            <w:pPr>
              <w:jc w:val="center"/>
              <w:rPr>
                <w:sz w:val="21"/>
              </w:rPr>
            </w:pPr>
            <w:r>
              <w:rPr>
                <w:sz w:val="21"/>
              </w:rPr>
              <w:t>位宽</w:t>
            </w:r>
          </w:p>
        </w:tc>
        <w:tc>
          <w:tcPr>
            <w:tcW w:w="1088" w:type="dxa"/>
            <w:tcBorders>
              <w:left w:val="single" w:color="008000" w:sz="4" w:space="0"/>
              <w:bottom w:val="single" w:color="008000" w:sz="4" w:space="0"/>
              <w:right w:val="single" w:color="008000" w:sz="4" w:space="0"/>
            </w:tcBorders>
          </w:tcPr>
          <w:p>
            <w:pPr>
              <w:jc w:val="center"/>
              <w:rPr>
                <w:rFonts w:hint="default"/>
                <w:sz w:val="21"/>
                <w:lang w:val="en-US" w:eastAsia="zh-CN"/>
              </w:rPr>
            </w:pPr>
            <w:r>
              <w:rPr>
                <w:rFonts w:hint="eastAsia"/>
                <w:sz w:val="21"/>
                <w:lang w:val="en-US" w:eastAsia="zh-CN"/>
              </w:rPr>
              <w:t>I/O</w:t>
            </w:r>
          </w:p>
        </w:tc>
        <w:tc>
          <w:tcPr>
            <w:tcW w:w="4082" w:type="dxa"/>
            <w:tcBorders>
              <w:left w:val="single" w:color="008000" w:sz="4" w:space="0"/>
              <w:bottom w:val="single" w:color="008000" w:sz="4" w:space="0"/>
              <w:right w:val="nil"/>
            </w:tcBorders>
          </w:tcPr>
          <w:p>
            <w:pPr>
              <w:jc w:val="center"/>
              <w:rPr>
                <w:sz w:val="21"/>
              </w:rPr>
            </w:pPr>
            <w:r>
              <w:rPr>
                <w:sz w:val="21"/>
              </w:rPr>
              <w:t>功能</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CLK</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1</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输入</w:t>
            </w:r>
          </w:p>
        </w:tc>
        <w:tc>
          <w:tcPr>
            <w:tcW w:w="4082" w:type="dxa"/>
            <w:tcBorders>
              <w:top w:val="single" w:color="008000" w:sz="4" w:space="0"/>
              <w:left w:val="single" w:color="008000" w:sz="4" w:space="0"/>
              <w:bottom w:val="single" w:color="008000" w:sz="4" w:space="0"/>
              <w:right w:val="nil"/>
            </w:tcBorders>
          </w:tcPr>
          <w:p>
            <w:pPr>
              <w:jc w:val="center"/>
              <w:rPr>
                <w:rFonts w:hint="eastAsia"/>
                <w:sz w:val="21"/>
                <w:lang w:val="en-US" w:eastAsia="zh-CN"/>
              </w:rPr>
            </w:pPr>
            <w:r>
              <w:rPr>
                <w:sz w:val="21"/>
              </w:rPr>
              <w:t>时钟</w:t>
            </w:r>
            <w:r>
              <w:rPr>
                <w:rFonts w:hint="eastAsia"/>
                <w:sz w:val="21"/>
                <w:lang w:val="en-US" w:eastAsia="zh-CN"/>
              </w:rPr>
              <w:t>引脚</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WE</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1</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输入</w:t>
            </w:r>
          </w:p>
        </w:tc>
        <w:tc>
          <w:tcPr>
            <w:tcW w:w="4082" w:type="dxa"/>
            <w:tcBorders>
              <w:top w:val="single" w:color="008000" w:sz="4" w:space="0"/>
              <w:left w:val="single" w:color="008000" w:sz="4" w:space="0"/>
              <w:bottom w:val="single" w:color="008000" w:sz="4" w:space="0"/>
              <w:right w:val="nil"/>
            </w:tcBorders>
          </w:tcPr>
          <w:p>
            <w:pPr>
              <w:jc w:val="center"/>
              <w:rPr>
                <w:sz w:val="21"/>
              </w:rPr>
            </w:pPr>
            <w:r>
              <w:rPr>
                <w:sz w:val="21"/>
              </w:rPr>
              <w:t>写使能端</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W#</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5</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输入</w:t>
            </w:r>
          </w:p>
        </w:tc>
        <w:tc>
          <w:tcPr>
            <w:tcW w:w="4082" w:type="dxa"/>
            <w:tcBorders>
              <w:top w:val="single" w:color="008000" w:sz="4" w:space="0"/>
              <w:left w:val="single" w:color="008000" w:sz="4" w:space="0"/>
              <w:bottom w:val="single" w:color="008000" w:sz="4" w:space="0"/>
              <w:right w:val="nil"/>
            </w:tcBorders>
          </w:tcPr>
          <w:p>
            <w:pPr>
              <w:jc w:val="center"/>
              <w:rPr>
                <w:sz w:val="21"/>
              </w:rPr>
            </w:pPr>
            <w:r>
              <w:rPr>
                <w:sz w:val="21"/>
              </w:rPr>
              <w:t>写入寄存器编号</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R1#</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5</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输入</w:t>
            </w:r>
          </w:p>
        </w:tc>
        <w:tc>
          <w:tcPr>
            <w:tcW w:w="4082" w:type="dxa"/>
            <w:tcBorders>
              <w:top w:val="single" w:color="008000" w:sz="4" w:space="0"/>
              <w:left w:val="single" w:color="008000" w:sz="4" w:space="0"/>
              <w:bottom w:val="single" w:color="008000" w:sz="4" w:space="0"/>
              <w:right w:val="nil"/>
            </w:tcBorders>
          </w:tcPr>
          <w:p>
            <w:pPr>
              <w:jc w:val="center"/>
              <w:rPr>
                <w:sz w:val="21"/>
              </w:rPr>
            </w:pPr>
            <w:r>
              <w:rPr>
                <w:sz w:val="21"/>
              </w:rPr>
              <w:t>将被读取的寄存器 R1 的编号</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R2#</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5</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输入</w:t>
            </w:r>
          </w:p>
        </w:tc>
        <w:tc>
          <w:tcPr>
            <w:tcW w:w="4082" w:type="dxa"/>
            <w:tcBorders>
              <w:top w:val="single" w:color="008000" w:sz="4" w:space="0"/>
              <w:left w:val="single" w:color="008000" w:sz="4" w:space="0"/>
              <w:bottom w:val="single" w:color="008000" w:sz="4" w:space="0"/>
              <w:right w:val="nil"/>
            </w:tcBorders>
          </w:tcPr>
          <w:p>
            <w:pPr>
              <w:jc w:val="center"/>
              <w:rPr>
                <w:sz w:val="21"/>
              </w:rPr>
            </w:pPr>
            <w:r>
              <w:rPr>
                <w:sz w:val="21"/>
              </w:rPr>
              <w:t>将被读取的寄存器 R2 的编号</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Din</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32</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输入</w:t>
            </w:r>
          </w:p>
        </w:tc>
        <w:tc>
          <w:tcPr>
            <w:tcW w:w="4082" w:type="dxa"/>
            <w:tcBorders>
              <w:top w:val="single" w:color="008000" w:sz="4" w:space="0"/>
              <w:left w:val="single" w:color="008000" w:sz="4" w:space="0"/>
              <w:bottom w:val="single" w:color="008000" w:sz="4" w:space="0"/>
              <w:right w:val="nil"/>
            </w:tcBorders>
          </w:tcPr>
          <w:p>
            <w:pPr>
              <w:jc w:val="center"/>
              <w:rPr>
                <w:sz w:val="21"/>
              </w:rPr>
            </w:pPr>
            <w:r>
              <w:rPr>
                <w:sz w:val="21"/>
              </w:rPr>
              <w:t>写入数据</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76" w:type="dxa"/>
            <w:tcBorders>
              <w:top w:val="single" w:color="008000" w:sz="4" w:space="0"/>
              <w:left w:val="nil"/>
              <w:bottom w:val="single" w:color="008000" w:sz="4" w:space="0"/>
              <w:right w:val="single" w:color="008000" w:sz="4" w:space="0"/>
            </w:tcBorders>
          </w:tcPr>
          <w:p>
            <w:pPr>
              <w:jc w:val="center"/>
              <w:rPr>
                <w:sz w:val="21"/>
              </w:rPr>
            </w:pPr>
            <w:r>
              <w:rPr>
                <w:sz w:val="21"/>
              </w:rPr>
              <w:t>R1</w:t>
            </w:r>
          </w:p>
        </w:tc>
        <w:tc>
          <w:tcPr>
            <w:tcW w:w="1264" w:type="dxa"/>
            <w:tcBorders>
              <w:top w:val="single" w:color="008000" w:sz="4" w:space="0"/>
              <w:left w:val="single" w:color="008000" w:sz="4" w:space="0"/>
              <w:bottom w:val="single" w:color="008000" w:sz="4" w:space="0"/>
              <w:right w:val="single" w:color="008000" w:sz="4" w:space="0"/>
            </w:tcBorders>
            <w:vAlign w:val="top"/>
          </w:tcPr>
          <w:p>
            <w:pPr>
              <w:jc w:val="center"/>
              <w:rPr>
                <w:sz w:val="21"/>
              </w:rPr>
            </w:pPr>
            <w:r>
              <w:rPr>
                <w:sz w:val="21"/>
              </w:rPr>
              <w:t>32</w:t>
            </w:r>
          </w:p>
        </w:tc>
        <w:tc>
          <w:tcPr>
            <w:tcW w:w="1088" w:type="dxa"/>
            <w:tcBorders>
              <w:top w:val="single" w:color="008000" w:sz="4" w:space="0"/>
              <w:left w:val="single" w:color="008000" w:sz="4" w:space="0"/>
              <w:bottom w:val="single" w:color="008000" w:sz="4" w:space="0"/>
              <w:right w:val="single" w:color="008000" w:sz="4" w:space="0"/>
            </w:tcBorders>
          </w:tcPr>
          <w:p>
            <w:pPr>
              <w:jc w:val="center"/>
              <w:rPr>
                <w:sz w:val="21"/>
              </w:rPr>
            </w:pPr>
            <w:r>
              <w:rPr>
                <w:sz w:val="21"/>
              </w:rPr>
              <w:t>输出</w:t>
            </w:r>
          </w:p>
        </w:tc>
        <w:tc>
          <w:tcPr>
            <w:tcW w:w="4082" w:type="dxa"/>
            <w:tcBorders>
              <w:top w:val="single" w:color="008000" w:sz="4" w:space="0"/>
              <w:left w:val="single" w:color="008000" w:sz="4" w:space="0"/>
              <w:bottom w:val="single" w:color="008000" w:sz="4" w:space="0"/>
              <w:right w:val="nil"/>
            </w:tcBorders>
          </w:tcPr>
          <w:p>
            <w:pPr>
              <w:jc w:val="center"/>
              <w:rPr>
                <w:sz w:val="21"/>
              </w:rPr>
            </w:pPr>
            <w:r>
              <w:rPr>
                <w:sz w:val="21"/>
              </w:rPr>
              <w:t>读取的寄存器 R1 的值</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76" w:type="dxa"/>
            <w:tcBorders>
              <w:top w:val="single" w:color="008000" w:sz="4" w:space="0"/>
              <w:left w:val="nil"/>
              <w:right w:val="single" w:color="008000" w:sz="4" w:space="0"/>
            </w:tcBorders>
          </w:tcPr>
          <w:p>
            <w:pPr>
              <w:jc w:val="center"/>
              <w:rPr>
                <w:sz w:val="21"/>
              </w:rPr>
            </w:pPr>
            <w:r>
              <w:rPr>
                <w:sz w:val="21"/>
              </w:rPr>
              <w:t>R2</w:t>
            </w:r>
          </w:p>
        </w:tc>
        <w:tc>
          <w:tcPr>
            <w:tcW w:w="1264" w:type="dxa"/>
            <w:tcBorders>
              <w:top w:val="single" w:color="008000" w:sz="4" w:space="0"/>
              <w:left w:val="single" w:color="008000" w:sz="4" w:space="0"/>
              <w:right w:val="single" w:color="008000" w:sz="4" w:space="0"/>
            </w:tcBorders>
            <w:vAlign w:val="top"/>
          </w:tcPr>
          <w:p>
            <w:pPr>
              <w:jc w:val="center"/>
              <w:rPr>
                <w:sz w:val="21"/>
              </w:rPr>
            </w:pPr>
            <w:r>
              <w:rPr>
                <w:sz w:val="21"/>
              </w:rPr>
              <w:t>32</w:t>
            </w:r>
          </w:p>
        </w:tc>
        <w:tc>
          <w:tcPr>
            <w:tcW w:w="1088" w:type="dxa"/>
            <w:tcBorders>
              <w:top w:val="single" w:color="008000" w:sz="4" w:space="0"/>
              <w:left w:val="single" w:color="008000" w:sz="4" w:space="0"/>
              <w:right w:val="single" w:color="008000" w:sz="4" w:space="0"/>
            </w:tcBorders>
          </w:tcPr>
          <w:p>
            <w:pPr>
              <w:jc w:val="center"/>
              <w:rPr>
                <w:sz w:val="21"/>
              </w:rPr>
            </w:pPr>
            <w:r>
              <w:rPr>
                <w:sz w:val="21"/>
              </w:rPr>
              <w:t>输出</w:t>
            </w:r>
          </w:p>
        </w:tc>
        <w:tc>
          <w:tcPr>
            <w:tcW w:w="4082" w:type="dxa"/>
            <w:tcBorders>
              <w:top w:val="single" w:color="008000" w:sz="4" w:space="0"/>
              <w:left w:val="single" w:color="008000" w:sz="4" w:space="0"/>
              <w:right w:val="nil"/>
            </w:tcBorders>
          </w:tcPr>
          <w:p>
            <w:pPr>
              <w:jc w:val="center"/>
              <w:rPr>
                <w:sz w:val="21"/>
              </w:rPr>
            </w:pPr>
            <w:r>
              <w:rPr>
                <w:sz w:val="21"/>
              </w:rPr>
              <w:t>读取的寄存器 R2 的值</w:t>
            </w:r>
          </w:p>
        </w:tc>
      </w:tr>
    </w:tbl>
    <w:p>
      <w:pPr>
        <w:pStyle w:val="6"/>
        <w:tabs>
          <w:tab w:val="left" w:pos="600"/>
          <w:tab w:val="clear" w:pos="3558"/>
        </w:tabs>
        <w:ind w:left="1342"/>
        <w:rPr>
          <w:spacing w:val="-11"/>
          <w:lang w:val="en-US" w:eastAsia="zh-CN"/>
        </w:rPr>
      </w:pPr>
      <w:bookmarkStart w:id="27" w:name="5.数据存储器DM"/>
      <w:bookmarkEnd w:id="27"/>
      <w:bookmarkStart w:id="28" w:name="5.数据存储器DM"/>
      <w:bookmarkEnd w:id="28"/>
      <w:r>
        <w:rPr>
          <w:rFonts w:hint="eastAsia"/>
          <w:lang w:val="en-US" w:eastAsia="zh-CN"/>
        </w:rPr>
        <w:t xml:space="preserve">数据存储器 </w:t>
      </w:r>
      <w:r>
        <w:rPr>
          <w:lang w:val="en-US" w:eastAsia="zh-CN"/>
        </w:rPr>
        <w:t>DM</w:t>
      </w:r>
    </w:p>
    <w:p>
      <w:pPr>
        <w:pStyle w:val="4"/>
      </w:pPr>
      <w:r>
        <w:rPr>
          <w:rFonts w:hint="eastAsia"/>
          <w:spacing w:val="-11"/>
          <w:lang w:val="en-US" w:eastAsia="zh-CN"/>
        </w:rPr>
        <w:t>DM</w:t>
      </w:r>
      <w:r>
        <w:rPr>
          <w:rFonts w:hint="eastAsia"/>
          <w:lang w:val="en" w:eastAsia="zh-CN"/>
        </w:rPr>
        <w:t>作为内存来使用，存放一般数据。</w:t>
      </w:r>
      <w:r>
        <w:rPr>
          <w:rFonts w:hint="eastAsia"/>
          <w:spacing w:val="-11"/>
          <w:lang w:val="en-US" w:eastAsia="zh-CN"/>
        </w:rPr>
        <w:t>本实验中，</w:t>
      </w:r>
      <w:r>
        <w:rPr>
          <w:rFonts w:hint="eastAsia"/>
          <w:lang w:val="en-US" w:eastAsia="zh-CN"/>
        </w:rPr>
        <w:t>由于需要同时支持读和写，</w:t>
      </w:r>
      <w:r>
        <w:rPr>
          <w:rFonts w:hint="eastAsia"/>
          <w:spacing w:val="-11"/>
          <w:lang w:val="en-US" w:eastAsia="zh-CN"/>
        </w:rPr>
        <w:t>DM通过</w:t>
      </w:r>
      <w:r>
        <w:rPr>
          <w:spacing w:val="-11"/>
          <w:lang w:val="en-US" w:eastAsia="zh-CN"/>
        </w:rPr>
        <w:t>RAM</w:t>
      </w:r>
      <w:r>
        <w:rPr>
          <w:rFonts w:hint="eastAsia"/>
          <w:spacing w:val="-11"/>
          <w:lang w:val="en-US" w:eastAsia="zh-CN"/>
        </w:rPr>
        <w:t>实现</w:t>
      </w:r>
      <w:r>
        <w:rPr>
          <w:spacing w:val="-11"/>
          <w:lang w:val="en-US" w:eastAsia="zh-CN"/>
        </w:rPr>
        <w:t>，</w:t>
      </w:r>
      <w:r>
        <w:rPr>
          <w:rFonts w:hint="eastAsia"/>
          <w:spacing w:val="-11"/>
          <w:lang w:val="en-US" w:eastAsia="zh-CN"/>
        </w:rPr>
        <w:t>既</w:t>
      </w:r>
      <w:r>
        <w:rPr>
          <w:spacing w:val="-11"/>
          <w:lang w:val="en-US" w:eastAsia="zh-CN"/>
        </w:rPr>
        <w:t>可以</w:t>
      </w:r>
      <w:r>
        <w:rPr>
          <w:rFonts w:hint="eastAsia"/>
          <w:spacing w:val="-11"/>
          <w:lang w:val="en-US" w:eastAsia="zh-CN"/>
        </w:rPr>
        <w:t>通过Logisim提供的库文件</w:t>
      </w:r>
      <w:r>
        <w:rPr>
          <w:spacing w:val="-11"/>
          <w:lang w:val="en-US" w:eastAsia="zh-CN"/>
        </w:rPr>
        <w:t>实现片选</w:t>
      </w:r>
      <w:r>
        <w:rPr>
          <w:rFonts w:hint="eastAsia"/>
          <w:spacing w:val="-11"/>
          <w:lang w:val="en-US" w:eastAsia="zh-CN"/>
        </w:rPr>
        <w:t>，同时可以</w:t>
      </w:r>
      <w:r>
        <w:rPr>
          <w:spacing w:val="-11"/>
          <w:lang w:val="en-US" w:eastAsia="zh-CN"/>
        </w:rPr>
        <w:t>参考存储实验</w:t>
      </w:r>
      <w:r>
        <w:rPr>
          <w:rFonts w:hint="eastAsia"/>
          <w:spacing w:val="-11"/>
          <w:lang w:val="en-US" w:eastAsia="zh-CN"/>
        </w:rPr>
        <w:t>，</w:t>
      </w:r>
      <w:r>
        <w:rPr>
          <w:spacing w:val="-11"/>
          <w:lang w:val="en-US" w:eastAsia="zh-CN"/>
        </w:rPr>
        <w:t>将四个小RAM 组合。</w:t>
      </w:r>
    </w:p>
    <w:p>
      <w:pPr>
        <w:pStyle w:val="5"/>
        <w:spacing w:before="229" w:beforeLines="0" w:after="229" w:afterLines="0"/>
      </w:pPr>
      <w:r>
        <w:rPr>
          <w:rFonts w:hint="eastAsia"/>
        </w:rPr>
        <w:t>数据通路的设计</w:t>
      </w:r>
    </w:p>
    <w:p>
      <w:pPr>
        <w:pStyle w:val="4"/>
        <w:rPr>
          <w:spacing w:val="-11"/>
          <w:lang w:val="en-US" w:eastAsia="zh-CN"/>
        </w:rPr>
      </w:pPr>
      <w:r>
        <w:rPr>
          <w:rFonts w:hint="eastAsia"/>
          <w:spacing w:val="-11"/>
          <w:lang w:val="en-US" w:eastAsia="zh-CN"/>
        </w:rPr>
        <w:t>本实验中</w:t>
      </w:r>
      <w:r>
        <w:rPr>
          <w:spacing w:val="-11"/>
          <w:lang w:val="en-US" w:eastAsia="zh-CN"/>
        </w:rPr>
        <w:t>采用简单迭代法实现单周期</w:t>
      </w:r>
      <w:r>
        <w:rPr>
          <w:rFonts w:hint="eastAsia"/>
          <w:spacing w:val="-11"/>
          <w:lang w:val="en-US" w:eastAsia="zh-CN"/>
        </w:rPr>
        <w:t>CPU</w:t>
      </w:r>
      <w:r>
        <w:rPr>
          <w:spacing w:val="-11"/>
          <w:lang w:val="en-US" w:eastAsia="zh-CN"/>
        </w:rPr>
        <w:t>。</w:t>
      </w:r>
    </w:p>
    <w:p>
      <w:pPr>
        <w:pStyle w:val="4"/>
        <w:rPr>
          <w:spacing w:val="-11"/>
          <w:lang w:val="en-US" w:eastAsia="zh-CN"/>
        </w:rPr>
      </w:pPr>
      <w:r>
        <w:rPr>
          <w:spacing w:val="-11"/>
          <w:lang w:val="en-US" w:eastAsia="zh-CN"/>
        </w:rPr>
        <w:t>首先完成支持一条固定 R 型指令的基本通路，再在</w:t>
      </w:r>
      <w:r>
        <w:rPr>
          <w:rFonts w:hint="eastAsia"/>
          <w:spacing w:val="-11"/>
          <w:lang w:val="en-US" w:eastAsia="zh-CN"/>
        </w:rPr>
        <w:t>此</w:t>
      </w:r>
      <w:r>
        <w:rPr>
          <w:spacing w:val="-11"/>
          <w:lang w:val="en-US" w:eastAsia="zh-CN"/>
        </w:rPr>
        <w:t>基础上不断增加新的数据通路，支持新的指令，直至所有指令都能正常运行。</w:t>
      </w:r>
    </w:p>
    <w:p>
      <w:pPr>
        <w:pStyle w:val="4"/>
        <w:rPr>
          <w:spacing w:val="-11"/>
          <w:lang w:val="en-US" w:eastAsia="zh-CN"/>
        </w:rPr>
      </w:pPr>
      <w:r>
        <w:rPr>
          <w:spacing w:val="-11"/>
          <w:lang w:val="en-US" w:eastAsia="zh-CN"/>
        </w:rPr>
        <w:t>要支持一条指令的运行必须有取指令逻辑和执行指令的逻辑，首先应该完成取指令的数据通路。主要需要完成的是取指令、R 型指令、I 型指令、S 型指令、B 型指令、U 型指令、J 型指令</w:t>
      </w:r>
      <w:r>
        <w:rPr>
          <w:rFonts w:hint="eastAsia"/>
          <w:spacing w:val="-11"/>
          <w:lang w:val="en-US" w:eastAsia="zh-CN"/>
        </w:rPr>
        <w:t>的</w:t>
      </w:r>
      <w:r>
        <w:rPr>
          <w:spacing w:val="-11"/>
          <w:lang w:val="en-US" w:eastAsia="zh-CN"/>
        </w:rPr>
        <w:t>数据通路。</w:t>
      </w:r>
    </w:p>
    <w:p>
      <w:pPr>
        <w:pStyle w:val="5"/>
        <w:spacing w:before="229" w:beforeLines="0" w:after="229" w:afterLines="0"/>
      </w:pPr>
      <w:r>
        <w:rPr>
          <w:rFonts w:hint="eastAsia"/>
        </w:rPr>
        <w:t>控制器的设计</w:t>
      </w:r>
    </w:p>
    <w:p>
      <w:pPr>
        <w:pStyle w:val="4"/>
        <w:ind w:right="26" w:rightChars="11" w:firstLine="480"/>
      </w:pPr>
      <w:r>
        <w:rPr>
          <w:rFonts w:hint="eastAsia"/>
          <w:lang w:val="en-US" w:eastAsia="zh-CN"/>
        </w:rPr>
        <w:t>设计控制器</w:t>
      </w:r>
      <w:r>
        <w:rPr>
          <w:rFonts w:hint="eastAsia"/>
        </w:rPr>
        <w:t>首先</w:t>
      </w:r>
      <w:r>
        <w:rPr>
          <w:rFonts w:hint="eastAsia"/>
          <w:lang w:val="en-US" w:eastAsia="zh-CN"/>
        </w:rPr>
        <w:t>要统计</w:t>
      </w:r>
      <w:r>
        <w:rPr>
          <w:rFonts w:hint="eastAsia"/>
        </w:rPr>
        <w:t>控制信号，</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w:t>
      </w:r>
      <w:r>
        <w:rPr>
          <w:rFonts w:hint="eastAsia"/>
          <w:lang w:eastAsia="zh-CN"/>
        </w:rPr>
        <w:t>。</w:t>
      </w:r>
      <w:r>
        <w:rPr>
          <w:rFonts w:hint="eastAsia"/>
          <w:lang w:val="en-US" w:eastAsia="zh-CN"/>
        </w:rPr>
        <w:t>统计后</w:t>
      </w:r>
      <w:r>
        <w:t>信号的功能如表 2</w:t>
      </w:r>
      <w:r>
        <w:rPr>
          <w:rFonts w:hint="eastAsia"/>
          <w:lang w:val="en-US" w:eastAsia="zh-CN"/>
        </w:rPr>
        <w:t>.3</w:t>
      </w:r>
      <w:r>
        <w:t xml:space="preserve"> 所示。</w:t>
      </w:r>
    </w:p>
    <w:p>
      <w:pPr>
        <w:pStyle w:val="90"/>
        <w:keepNext/>
        <w:rPr>
          <w:rFonts w:hint="eastAsia"/>
        </w:rPr>
      </w:pPr>
      <w:bookmarkStart w:id="29" w:name="_Ref464752784"/>
      <w:bookmarkStart w:id="30" w:name="_Ref46494219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29"/>
      <w:r>
        <w:rPr>
          <w:rFonts w:hint="eastAsia"/>
        </w:rPr>
        <w:t>主控制器控制信号的作用说明</w:t>
      </w:r>
      <w:bookmarkEnd w:id="30"/>
    </w:p>
    <w:tbl>
      <w:tblPr>
        <w:tblStyle w:val="41"/>
        <w:tblW w:w="0" w:type="auto"/>
        <w:jc w:val="center"/>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Layout w:type="fixed"/>
        <w:tblCellMar>
          <w:top w:w="0" w:type="dxa"/>
          <w:left w:w="0" w:type="dxa"/>
          <w:bottom w:w="0" w:type="dxa"/>
          <w:right w:w="0" w:type="dxa"/>
        </w:tblCellMar>
      </w:tblPr>
      <w:tblGrid>
        <w:gridCol w:w="1239"/>
        <w:gridCol w:w="2923"/>
        <w:gridCol w:w="4091"/>
      </w:tblGrid>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left w:val="nil"/>
              <w:bottom w:val="single" w:color="008000" w:sz="4" w:space="0"/>
              <w:right w:val="single" w:color="008000" w:sz="4" w:space="0"/>
            </w:tcBorders>
          </w:tcPr>
          <w:p>
            <w:pPr>
              <w:jc w:val="center"/>
              <w:rPr>
                <w:rFonts w:hint="eastAsia"/>
                <w:sz w:val="21"/>
              </w:rPr>
            </w:pPr>
            <w:r>
              <w:rPr>
                <w:rFonts w:hint="eastAsia"/>
                <w:sz w:val="21"/>
              </w:rPr>
              <w:t>控制信号</w:t>
            </w:r>
          </w:p>
        </w:tc>
        <w:tc>
          <w:tcPr>
            <w:tcW w:w="2923" w:type="dxa"/>
            <w:tcBorders>
              <w:left w:val="single" w:color="008000" w:sz="4" w:space="0"/>
              <w:bottom w:val="single" w:color="008000" w:sz="4" w:space="0"/>
              <w:right w:val="single" w:color="008000" w:sz="4" w:space="0"/>
            </w:tcBorders>
          </w:tcPr>
          <w:p>
            <w:pPr>
              <w:jc w:val="center"/>
              <w:rPr>
                <w:rFonts w:hint="eastAsia"/>
                <w:sz w:val="21"/>
              </w:rPr>
            </w:pPr>
            <w:r>
              <w:rPr>
                <w:rFonts w:hint="eastAsia"/>
                <w:sz w:val="21"/>
              </w:rPr>
              <w:t>信号说明</w:t>
            </w:r>
          </w:p>
        </w:tc>
        <w:tc>
          <w:tcPr>
            <w:tcW w:w="4091" w:type="dxa"/>
            <w:tcBorders>
              <w:left w:val="single" w:color="008000" w:sz="4" w:space="0"/>
              <w:bottom w:val="single" w:color="008000" w:sz="4" w:space="0"/>
              <w:right w:val="nil"/>
            </w:tcBorders>
          </w:tcPr>
          <w:p>
            <w:pPr>
              <w:jc w:val="center"/>
              <w:rPr>
                <w:rFonts w:hint="eastAsia"/>
                <w:sz w:val="21"/>
              </w:rPr>
            </w:pPr>
            <w:r>
              <w:rPr>
                <w:rFonts w:hint="eastAsia"/>
                <w:sz w:val="21"/>
              </w:rPr>
              <w:t>产生条件</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RegWrite</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寄存器写使能</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寄存器写回信号</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MemWrite</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写内存控制信号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s 型指令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AluOP</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运算器操作控制符（4 位）</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根据指令功能选择</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MemToReg</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寄存器写入数据来自寄存器</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lw 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S_Type</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S型指令译码信号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s 型指令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AluSrcB</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运算器B输入选择</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访存指令，立即数运算类指令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default"/>
                <w:sz w:val="21"/>
                <w:lang w:val="en-US" w:eastAsia="zh-CN"/>
              </w:rPr>
            </w:pPr>
            <w:r>
              <w:rPr>
                <w:rFonts w:hint="eastAsia"/>
                <w:sz w:val="21"/>
              </w:rPr>
              <w:t>J</w:t>
            </w:r>
            <w:r>
              <w:rPr>
                <w:rFonts w:hint="eastAsia"/>
                <w:sz w:val="21"/>
                <w:lang w:val="en-US" w:eastAsia="zh-CN"/>
              </w:rPr>
              <w:t>alr</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JALR指令译码信号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JALR 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default"/>
                <w:sz w:val="21"/>
                <w:lang w:val="en-US" w:eastAsia="zh-CN"/>
              </w:rPr>
            </w:pPr>
            <w:r>
              <w:rPr>
                <w:rFonts w:hint="eastAsia"/>
                <w:sz w:val="21"/>
              </w:rPr>
              <w:t>J</w:t>
            </w:r>
            <w:r>
              <w:rPr>
                <w:rFonts w:hint="eastAsia"/>
                <w:sz w:val="21"/>
                <w:lang w:val="en-US" w:eastAsia="zh-CN"/>
              </w:rPr>
              <w:t>al</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JAL指令译码信号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JAL 指令，选择寄存器写回编号，写回值</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Beq</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Beq指令译码信号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Beq 指令，有条件分支控制</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Bne</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Bne指令译码信号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Bne 指令，有条件分支控制</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ecall</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ecall指令译码信号</w:t>
            </w:r>
          </w:p>
        </w:tc>
        <w:tc>
          <w:tcPr>
            <w:tcW w:w="4091"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根据 a7 寄存器的值，选择是停机还是输出</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239" w:type="dxa"/>
            <w:tcBorders>
              <w:top w:val="single" w:color="008000" w:sz="4" w:space="0"/>
              <w:left w:val="nil"/>
              <w:bottom w:val="single" w:color="008000" w:sz="4" w:space="0"/>
              <w:right w:val="single" w:color="008000" w:sz="4" w:space="0"/>
            </w:tcBorders>
          </w:tcPr>
          <w:p>
            <w:pPr>
              <w:jc w:val="center"/>
              <w:rPr>
                <w:rFonts w:hint="default"/>
                <w:sz w:val="21"/>
                <w:lang w:val="en-US" w:eastAsia="zh-CN"/>
              </w:rPr>
            </w:pPr>
            <w:r>
              <w:rPr>
                <w:rFonts w:hint="eastAsia"/>
                <w:sz w:val="21"/>
                <w:lang w:val="en-US" w:eastAsia="zh-CN"/>
              </w:rPr>
              <w:t>Bltu</w:t>
            </w:r>
          </w:p>
        </w:tc>
        <w:tc>
          <w:tcPr>
            <w:tcW w:w="29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lang w:val="en-US" w:eastAsia="zh-CN"/>
              </w:rPr>
              <w:t>Bltu</w:t>
            </w:r>
            <w:r>
              <w:rPr>
                <w:rFonts w:hint="eastAsia"/>
                <w:sz w:val="21"/>
              </w:rPr>
              <w:t>指令译码信号</w:t>
            </w:r>
          </w:p>
        </w:tc>
        <w:tc>
          <w:tcPr>
            <w:tcW w:w="4091" w:type="dxa"/>
            <w:tcBorders>
              <w:top w:val="single" w:color="008000" w:sz="4" w:space="0"/>
              <w:left w:val="single" w:color="008000" w:sz="4" w:space="0"/>
              <w:bottom w:val="single" w:color="008000" w:sz="4" w:space="0"/>
              <w:right w:val="nil"/>
            </w:tcBorders>
          </w:tcPr>
          <w:p>
            <w:pPr>
              <w:jc w:val="center"/>
              <w:rPr>
                <w:rFonts w:hint="default"/>
                <w:sz w:val="21"/>
                <w:lang w:val="en-US"/>
              </w:rPr>
            </w:pPr>
            <w:r>
              <w:rPr>
                <w:rFonts w:hint="eastAsia"/>
                <w:sz w:val="21"/>
                <w:lang w:val="en-US" w:eastAsia="zh-CN"/>
              </w:rPr>
              <w:t>Bltu指令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239" w:type="dxa"/>
            <w:tcBorders>
              <w:top w:val="single" w:color="008000" w:sz="4" w:space="0"/>
              <w:left w:val="nil"/>
              <w:bottom w:val="single" w:color="008000" w:sz="4" w:space="0"/>
              <w:right w:val="single" w:color="008000" w:sz="4" w:space="0"/>
            </w:tcBorders>
            <w:vAlign w:val="top"/>
          </w:tcPr>
          <w:p>
            <w:pPr>
              <w:jc w:val="center"/>
              <w:rPr>
                <w:rFonts w:hint="default"/>
                <w:sz w:val="21"/>
                <w:lang w:val="en-US" w:eastAsia="zh-CN"/>
              </w:rPr>
            </w:pPr>
            <w:r>
              <w:rPr>
                <w:rFonts w:hint="eastAsia"/>
                <w:sz w:val="21"/>
                <w:lang w:val="en-US" w:eastAsia="zh-CN"/>
              </w:rPr>
              <w:t>Lhu</w:t>
            </w:r>
          </w:p>
        </w:tc>
        <w:tc>
          <w:tcPr>
            <w:tcW w:w="2923" w:type="dxa"/>
            <w:tcBorders>
              <w:top w:val="single" w:color="008000" w:sz="4" w:space="0"/>
              <w:left w:val="single" w:color="008000" w:sz="4" w:space="0"/>
              <w:bottom w:val="single" w:color="008000" w:sz="4" w:space="0"/>
              <w:right w:val="single" w:color="008000" w:sz="4" w:space="0"/>
            </w:tcBorders>
            <w:vAlign w:val="top"/>
          </w:tcPr>
          <w:p>
            <w:pPr>
              <w:jc w:val="center"/>
              <w:rPr>
                <w:rFonts w:hint="eastAsia"/>
                <w:sz w:val="21"/>
              </w:rPr>
            </w:pPr>
            <w:r>
              <w:rPr>
                <w:rFonts w:hint="eastAsia"/>
                <w:sz w:val="21"/>
                <w:lang w:val="en-US" w:eastAsia="zh-CN"/>
              </w:rPr>
              <w:t>Lhu</w:t>
            </w:r>
            <w:r>
              <w:rPr>
                <w:rFonts w:hint="eastAsia"/>
                <w:sz w:val="21"/>
              </w:rPr>
              <w:t>指令译码信号</w:t>
            </w:r>
          </w:p>
        </w:tc>
        <w:tc>
          <w:tcPr>
            <w:tcW w:w="4091" w:type="dxa"/>
            <w:tcBorders>
              <w:top w:val="single" w:color="008000" w:sz="4" w:space="0"/>
              <w:left w:val="single" w:color="008000" w:sz="4" w:space="0"/>
              <w:bottom w:val="single" w:color="008000" w:sz="4" w:space="0"/>
              <w:right w:val="nil"/>
            </w:tcBorders>
            <w:vAlign w:val="top"/>
          </w:tcPr>
          <w:p>
            <w:pPr>
              <w:jc w:val="center"/>
              <w:rPr>
                <w:rFonts w:hint="default"/>
                <w:sz w:val="21"/>
                <w:lang w:val="en-US"/>
              </w:rPr>
            </w:pPr>
            <w:r>
              <w:rPr>
                <w:rFonts w:hint="eastAsia"/>
                <w:sz w:val="21"/>
                <w:lang w:val="en-US" w:eastAsia="zh-CN"/>
              </w:rPr>
              <w:t>Lhu指令</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239" w:type="dxa"/>
            <w:tcBorders>
              <w:top w:val="single" w:color="008000" w:sz="4" w:space="0"/>
              <w:left w:val="nil"/>
              <w:bottom w:val="single" w:color="008000" w:sz="4" w:space="0"/>
              <w:right w:val="single" w:color="008000" w:sz="4" w:space="0"/>
            </w:tcBorders>
            <w:vAlign w:val="top"/>
          </w:tcPr>
          <w:p>
            <w:pPr>
              <w:jc w:val="center"/>
              <w:rPr>
                <w:rFonts w:hint="default"/>
                <w:sz w:val="21"/>
                <w:lang w:val="en-US" w:eastAsia="zh-CN"/>
              </w:rPr>
            </w:pPr>
            <w:r>
              <w:rPr>
                <w:rFonts w:hint="eastAsia"/>
                <w:sz w:val="21"/>
                <w:lang w:val="en-US" w:eastAsia="zh-CN"/>
              </w:rPr>
              <w:t>Readers1</w:t>
            </w:r>
          </w:p>
        </w:tc>
        <w:tc>
          <w:tcPr>
            <w:tcW w:w="2923" w:type="dxa"/>
            <w:tcBorders>
              <w:top w:val="single" w:color="008000" w:sz="4" w:space="0"/>
              <w:left w:val="single" w:color="008000" w:sz="4" w:space="0"/>
              <w:bottom w:val="single" w:color="008000" w:sz="4" w:space="0"/>
              <w:right w:val="single" w:color="008000" w:sz="4" w:space="0"/>
            </w:tcBorders>
            <w:vAlign w:val="top"/>
          </w:tcPr>
          <w:p>
            <w:pPr>
              <w:jc w:val="center"/>
              <w:rPr>
                <w:rFonts w:hint="eastAsia"/>
                <w:sz w:val="21"/>
                <w:lang w:val="en-US" w:eastAsia="en-US"/>
              </w:rPr>
            </w:pPr>
            <w:r>
              <w:rPr>
                <w:rFonts w:hint="eastAsia"/>
                <w:sz w:val="21"/>
              </w:rPr>
              <w:t>Rs1使用信号</w:t>
            </w:r>
          </w:p>
        </w:tc>
        <w:tc>
          <w:tcPr>
            <w:tcW w:w="4091" w:type="dxa"/>
            <w:tcBorders>
              <w:top w:val="single" w:color="008000" w:sz="4" w:space="0"/>
              <w:left w:val="single" w:color="008000" w:sz="4" w:space="0"/>
              <w:bottom w:val="single" w:color="008000" w:sz="4" w:space="0"/>
              <w:right w:val="nil"/>
            </w:tcBorders>
            <w:vAlign w:val="top"/>
          </w:tcPr>
          <w:p>
            <w:pPr>
              <w:jc w:val="center"/>
              <w:rPr>
                <w:rFonts w:hint="eastAsia"/>
                <w:sz w:val="21"/>
                <w:lang w:val="en-US" w:eastAsia="en-US"/>
              </w:rPr>
            </w:pPr>
            <w:r>
              <w:rPr>
                <w:rFonts w:hint="eastAsia"/>
                <w:sz w:val="21"/>
              </w:rPr>
              <w:t>使用Rs1 寄存器</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239" w:type="dxa"/>
            <w:tcBorders>
              <w:top w:val="single" w:color="008000" w:sz="4" w:space="0"/>
              <w:left w:val="nil"/>
              <w:bottom w:val="single" w:color="008000" w:sz="4" w:space="0"/>
              <w:right w:val="single" w:color="008000" w:sz="4" w:space="0"/>
            </w:tcBorders>
            <w:vAlign w:val="top"/>
          </w:tcPr>
          <w:p>
            <w:pPr>
              <w:jc w:val="center"/>
              <w:rPr>
                <w:rFonts w:hint="default"/>
                <w:sz w:val="21"/>
                <w:lang w:val="en-US" w:eastAsia="zh-CN"/>
              </w:rPr>
            </w:pPr>
            <w:r>
              <w:rPr>
                <w:rFonts w:hint="eastAsia"/>
                <w:sz w:val="21"/>
              </w:rPr>
              <w:t>R</w:t>
            </w:r>
            <w:r>
              <w:rPr>
                <w:rFonts w:hint="eastAsia"/>
                <w:sz w:val="21"/>
                <w:lang w:val="en-US" w:eastAsia="zh-CN"/>
              </w:rPr>
              <w:t>eaders2</w:t>
            </w:r>
          </w:p>
        </w:tc>
        <w:tc>
          <w:tcPr>
            <w:tcW w:w="2923" w:type="dxa"/>
            <w:tcBorders>
              <w:top w:val="single" w:color="008000" w:sz="4" w:space="0"/>
              <w:left w:val="single" w:color="008000" w:sz="4" w:space="0"/>
              <w:bottom w:val="single" w:color="008000" w:sz="4" w:space="0"/>
              <w:right w:val="single" w:color="008000" w:sz="4" w:space="0"/>
            </w:tcBorders>
            <w:vAlign w:val="top"/>
          </w:tcPr>
          <w:p>
            <w:pPr>
              <w:jc w:val="center"/>
              <w:rPr>
                <w:rFonts w:hint="eastAsia"/>
                <w:sz w:val="21"/>
                <w:lang w:val="en-US" w:eastAsia="en-US"/>
              </w:rPr>
            </w:pPr>
            <w:r>
              <w:rPr>
                <w:rFonts w:hint="eastAsia"/>
                <w:sz w:val="21"/>
              </w:rPr>
              <w:t>Rs2使用信号</w:t>
            </w:r>
          </w:p>
        </w:tc>
        <w:tc>
          <w:tcPr>
            <w:tcW w:w="4091" w:type="dxa"/>
            <w:tcBorders>
              <w:top w:val="single" w:color="008000" w:sz="4" w:space="0"/>
              <w:left w:val="single" w:color="008000" w:sz="4" w:space="0"/>
              <w:bottom w:val="single" w:color="008000" w:sz="4" w:space="0"/>
              <w:right w:val="nil"/>
            </w:tcBorders>
            <w:vAlign w:val="top"/>
          </w:tcPr>
          <w:p>
            <w:pPr>
              <w:jc w:val="center"/>
              <w:rPr>
                <w:rFonts w:hint="eastAsia"/>
                <w:sz w:val="21"/>
                <w:lang w:val="en-US" w:eastAsia="en-US"/>
              </w:rPr>
            </w:pPr>
            <w:r>
              <w:rPr>
                <w:rFonts w:hint="eastAsia"/>
                <w:sz w:val="21"/>
              </w:rPr>
              <w:t>使用Rs2 寄存器</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239" w:type="dxa"/>
            <w:tcBorders>
              <w:top w:val="single" w:color="008000" w:sz="4" w:space="0"/>
              <w:left w:val="nil"/>
              <w:bottom w:val="single" w:color="008000" w:sz="4" w:space="0"/>
              <w:right w:val="single" w:color="008000" w:sz="4" w:space="0"/>
            </w:tcBorders>
            <w:vAlign w:val="top"/>
          </w:tcPr>
          <w:p>
            <w:pPr>
              <w:jc w:val="center"/>
              <w:rPr>
                <w:rFonts w:hint="eastAsia"/>
                <w:sz w:val="21"/>
              </w:rPr>
            </w:pPr>
            <w:r>
              <w:rPr>
                <w:rFonts w:hint="eastAsia"/>
                <w:sz w:val="21"/>
              </w:rPr>
              <w:t>CSRRSI</w:t>
            </w:r>
          </w:p>
        </w:tc>
        <w:tc>
          <w:tcPr>
            <w:tcW w:w="2923" w:type="dxa"/>
            <w:tcBorders>
              <w:top w:val="single" w:color="008000" w:sz="4" w:space="0"/>
              <w:left w:val="single" w:color="008000" w:sz="4" w:space="0"/>
              <w:bottom w:val="single" w:color="008000" w:sz="4" w:space="0"/>
              <w:right w:val="single" w:color="008000" w:sz="4" w:space="0"/>
            </w:tcBorders>
            <w:vAlign w:val="top"/>
          </w:tcPr>
          <w:p>
            <w:pPr>
              <w:jc w:val="center"/>
              <w:rPr>
                <w:rFonts w:hint="eastAsia"/>
                <w:sz w:val="21"/>
              </w:rPr>
            </w:pPr>
            <w:r>
              <w:rPr>
                <w:rFonts w:hint="eastAsia"/>
                <w:sz w:val="21"/>
              </w:rPr>
              <w:t>CSRRSI指令译码信号</w:t>
            </w:r>
          </w:p>
        </w:tc>
        <w:tc>
          <w:tcPr>
            <w:tcW w:w="4091" w:type="dxa"/>
            <w:tcBorders>
              <w:top w:val="single" w:color="008000" w:sz="4" w:space="0"/>
              <w:left w:val="single" w:color="008000" w:sz="4" w:space="0"/>
              <w:bottom w:val="single" w:color="008000" w:sz="4" w:space="0"/>
              <w:right w:val="nil"/>
            </w:tcBorders>
            <w:vAlign w:val="top"/>
          </w:tcPr>
          <w:p>
            <w:pPr>
              <w:jc w:val="center"/>
              <w:rPr>
                <w:rFonts w:hint="eastAsia"/>
                <w:sz w:val="21"/>
              </w:rPr>
            </w:pPr>
            <w:r>
              <w:rPr>
                <w:rFonts w:hint="eastAsia"/>
                <w:sz w:val="21"/>
              </w:rPr>
              <w:t>csrrsi 指令，开中断</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6" w:hRule="atLeast"/>
          <w:jc w:val="center"/>
        </w:trPr>
        <w:tc>
          <w:tcPr>
            <w:tcW w:w="1239" w:type="dxa"/>
            <w:tcBorders>
              <w:top w:val="single" w:color="008000" w:sz="4" w:space="0"/>
              <w:left w:val="nil"/>
              <w:bottom w:val="single" w:color="008000" w:sz="4" w:space="0"/>
              <w:right w:val="single" w:color="008000" w:sz="4" w:space="0"/>
            </w:tcBorders>
            <w:vAlign w:val="top"/>
          </w:tcPr>
          <w:p>
            <w:pPr>
              <w:jc w:val="center"/>
              <w:rPr>
                <w:rFonts w:hint="eastAsia"/>
                <w:sz w:val="21"/>
              </w:rPr>
            </w:pPr>
            <w:r>
              <w:rPr>
                <w:rFonts w:hint="eastAsia"/>
                <w:sz w:val="21"/>
              </w:rPr>
              <w:t>CSRRCI</w:t>
            </w:r>
          </w:p>
        </w:tc>
        <w:tc>
          <w:tcPr>
            <w:tcW w:w="2923" w:type="dxa"/>
            <w:tcBorders>
              <w:top w:val="single" w:color="008000" w:sz="4" w:space="0"/>
              <w:left w:val="single" w:color="008000" w:sz="4" w:space="0"/>
              <w:bottom w:val="single" w:color="008000" w:sz="4" w:space="0"/>
              <w:right w:val="single" w:color="008000" w:sz="4" w:space="0"/>
            </w:tcBorders>
            <w:vAlign w:val="top"/>
          </w:tcPr>
          <w:p>
            <w:pPr>
              <w:jc w:val="center"/>
              <w:rPr>
                <w:rFonts w:hint="eastAsia"/>
                <w:sz w:val="21"/>
              </w:rPr>
            </w:pPr>
            <w:r>
              <w:rPr>
                <w:rFonts w:hint="eastAsia"/>
                <w:sz w:val="21"/>
              </w:rPr>
              <w:t>CSRRCI指令译码信号</w:t>
            </w:r>
          </w:p>
        </w:tc>
        <w:tc>
          <w:tcPr>
            <w:tcW w:w="4091" w:type="dxa"/>
            <w:tcBorders>
              <w:top w:val="single" w:color="008000" w:sz="4" w:space="0"/>
              <w:left w:val="single" w:color="008000" w:sz="4" w:space="0"/>
              <w:bottom w:val="single" w:color="008000" w:sz="4" w:space="0"/>
              <w:right w:val="nil"/>
            </w:tcBorders>
            <w:vAlign w:val="top"/>
          </w:tcPr>
          <w:p>
            <w:pPr>
              <w:jc w:val="center"/>
              <w:rPr>
                <w:rFonts w:hint="eastAsia"/>
                <w:sz w:val="21"/>
              </w:rPr>
            </w:pPr>
            <w:r>
              <w:rPr>
                <w:rFonts w:hint="eastAsia"/>
                <w:sz w:val="21"/>
              </w:rPr>
              <w:t>csrrci 指令，关中断</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539" w:hRule="atLeast"/>
          <w:jc w:val="center"/>
        </w:trPr>
        <w:tc>
          <w:tcPr>
            <w:tcW w:w="1239" w:type="dxa"/>
            <w:tcBorders>
              <w:top w:val="single" w:color="008000" w:sz="4" w:space="0"/>
              <w:left w:val="nil"/>
              <w:bottom w:val="single" w:color="008000" w:sz="4" w:space="0"/>
              <w:right w:val="single" w:color="008000" w:sz="4" w:space="0"/>
            </w:tcBorders>
            <w:vAlign w:val="top"/>
          </w:tcPr>
          <w:p>
            <w:pPr>
              <w:jc w:val="center"/>
              <w:rPr>
                <w:rFonts w:hint="eastAsia"/>
                <w:sz w:val="21"/>
              </w:rPr>
            </w:pPr>
            <w:r>
              <w:rPr>
                <w:rFonts w:hint="eastAsia"/>
                <w:sz w:val="21"/>
              </w:rPr>
              <w:t>Auipc</w:t>
            </w:r>
          </w:p>
        </w:tc>
        <w:tc>
          <w:tcPr>
            <w:tcW w:w="2923" w:type="dxa"/>
            <w:tcBorders>
              <w:top w:val="single" w:color="008000" w:sz="4" w:space="0"/>
              <w:left w:val="single" w:color="008000" w:sz="4" w:space="0"/>
              <w:bottom w:val="single" w:color="008000" w:sz="4" w:space="0"/>
              <w:right w:val="single" w:color="008000" w:sz="4" w:space="0"/>
            </w:tcBorders>
            <w:vAlign w:val="top"/>
          </w:tcPr>
          <w:p>
            <w:pPr>
              <w:jc w:val="center"/>
              <w:rPr>
                <w:rFonts w:hint="eastAsia"/>
                <w:sz w:val="21"/>
              </w:rPr>
            </w:pPr>
            <w:r>
              <w:rPr>
                <w:rFonts w:hint="eastAsia"/>
                <w:sz w:val="21"/>
              </w:rPr>
              <w:t>Auipc指令译码信号</w:t>
            </w:r>
          </w:p>
        </w:tc>
        <w:tc>
          <w:tcPr>
            <w:tcW w:w="4091" w:type="dxa"/>
            <w:tcBorders>
              <w:top w:val="single" w:color="008000" w:sz="4" w:space="0"/>
              <w:left w:val="single" w:color="008000" w:sz="4" w:space="0"/>
              <w:bottom w:val="single" w:color="008000" w:sz="4" w:space="0"/>
              <w:right w:val="nil"/>
            </w:tcBorders>
            <w:vAlign w:val="top"/>
          </w:tcPr>
          <w:p>
            <w:pPr>
              <w:jc w:val="center"/>
              <w:rPr>
                <w:rFonts w:hint="eastAsia"/>
                <w:sz w:val="21"/>
              </w:rPr>
            </w:pPr>
            <w:r>
              <w:rPr>
                <w:rFonts w:hint="eastAsia"/>
                <w:sz w:val="21"/>
              </w:rPr>
              <w:t>Auipc 指令</w:t>
            </w:r>
          </w:p>
        </w:tc>
      </w:tr>
    </w:tbl>
    <w:p>
      <w:pPr>
        <w:pStyle w:val="4"/>
        <w:ind w:right="26" w:rightChars="11" w:firstLine="480"/>
        <w:rPr>
          <w:rFonts w:hint="eastAsia"/>
          <w:lang w:val="en-US" w:eastAsia="zh-CN"/>
        </w:rPr>
      </w:pPr>
    </w:p>
    <w:p>
      <w:pPr>
        <w:pStyle w:val="4"/>
        <w:ind w:right="26" w:rightChars="11" w:firstLine="480"/>
      </w:pPr>
      <w:r>
        <w:rPr>
          <w:rFonts w:hint="eastAsia"/>
          <w:lang w:val="en-US" w:eastAsia="zh-CN"/>
        </w:rPr>
        <w:t>统计发现，</w:t>
      </w:r>
      <w:r>
        <w:t>控制器主要</w:t>
      </w:r>
      <w:r>
        <w:rPr>
          <w:rFonts w:hint="eastAsia"/>
          <w:lang w:val="en-US" w:eastAsia="zh-CN"/>
        </w:rPr>
        <w:t>分为</w:t>
      </w:r>
      <w:r>
        <w:t>运算器控制信号</w:t>
      </w:r>
      <w:r>
        <w:rPr>
          <w:rFonts w:hint="eastAsia"/>
          <w:lang w:val="en-US" w:eastAsia="zh-CN"/>
        </w:rPr>
        <w:t>以及</w:t>
      </w:r>
      <w:r>
        <w:t>其他控制信号的生成</w:t>
      </w:r>
      <w:r>
        <w:rPr>
          <w:rFonts w:hint="eastAsia"/>
          <w:lang w:eastAsia="zh-CN"/>
        </w:rPr>
        <w:t>，</w:t>
      </w:r>
      <w:r>
        <w:t>输入 IR 中的信息用来区分不同的指令，根据不同指令的功能不同，要求的控制信号也不同，据此填写表格生成电路。</w:t>
      </w:r>
    </w:p>
    <w:p>
      <w:pPr>
        <w:pStyle w:val="4"/>
        <w:ind w:right="26" w:rightChars="11" w:firstLine="480"/>
        <w:rPr>
          <w:rFonts w:hint="eastAsia"/>
          <w:lang w:val="en-US" w:eastAsia="zh-CN"/>
        </w:rPr>
      </w:pPr>
      <w:r>
        <w:rPr>
          <w:rFonts w:hint="eastAsia"/>
          <w:lang w:val="en-US" w:eastAsia="zh-CN"/>
        </w:rPr>
        <w:t>这里不得不提MemToReg，它代表写回寄存器的数据是来自内存还是 Alu 的计算结果。经过 MemToReg后还会要经过LUI等其他控制信号的选择。</w:t>
      </w:r>
    </w:p>
    <w:p>
      <w:pPr>
        <w:pStyle w:val="3"/>
        <w:tabs>
          <w:tab w:val="left" w:pos="567"/>
          <w:tab w:val="clear" w:pos="720"/>
        </w:tabs>
        <w:ind w:left="818" w:right="240" w:hanging="818"/>
      </w:pPr>
      <w:bookmarkStart w:id="31" w:name="_Toc381"/>
      <w:bookmarkStart w:id="32" w:name="_Toc465065722"/>
      <w:bookmarkStart w:id="33" w:name="_Toc464572702"/>
      <w:r>
        <w:rPr>
          <w:rFonts w:hint="eastAsia"/>
        </w:rPr>
        <w:t>中断机制设计</w:t>
      </w:r>
      <w:bookmarkEnd w:id="31"/>
    </w:p>
    <w:p>
      <w:pPr>
        <w:pStyle w:val="5"/>
        <w:spacing w:before="229" w:beforeLines="0" w:after="229" w:afterLines="0"/>
      </w:pPr>
      <w:r>
        <w:rPr>
          <w:rFonts w:hint="eastAsia"/>
        </w:rPr>
        <w:t>总体设计</w:t>
      </w:r>
    </w:p>
    <w:p>
      <w:pPr>
        <w:pStyle w:val="4"/>
        <w:ind w:right="26" w:rightChars="11" w:firstLine="480"/>
        <w:rPr>
          <w:rFonts w:hint="eastAsia"/>
        </w:rPr>
      </w:pPr>
      <w:r>
        <w:rPr>
          <w:rFonts w:hint="eastAsia"/>
        </w:rPr>
        <w:t>中断分为外部中断和内部中断</w:t>
      </w:r>
      <w:r>
        <w:rPr>
          <w:rFonts w:hint="eastAsia"/>
          <w:lang w:eastAsia="zh-CN"/>
        </w:rPr>
        <w:t>，</w:t>
      </w:r>
      <w:r>
        <w:rPr>
          <w:rFonts w:hint="eastAsia"/>
        </w:rPr>
        <w:t>本次实验中只考虑可屏蔽的外部中断</w:t>
      </w:r>
      <w:r>
        <w:rPr>
          <w:rFonts w:hint="eastAsia"/>
          <w:lang w:eastAsia="zh-CN"/>
        </w:rPr>
        <w:t>，</w:t>
      </w:r>
      <w:r>
        <w:rPr>
          <w:rFonts w:hint="eastAsia"/>
        </w:rPr>
        <w:t>需要考虑的又有硬件实现的中断支持和软件实现的中断处理。</w:t>
      </w:r>
    </w:p>
    <w:p>
      <w:pPr>
        <w:pStyle w:val="4"/>
        <w:ind w:right="26" w:rightChars="11" w:firstLine="480"/>
        <w:rPr>
          <w:rFonts w:hint="eastAsia"/>
        </w:rPr>
      </w:pPr>
      <w:r>
        <w:rPr>
          <w:rFonts w:hint="eastAsia"/>
        </w:rPr>
        <w:t>本部分分为单级中断设计以及多级中断设计。</w:t>
      </w:r>
      <w:r>
        <w:rPr>
          <w:rFonts w:hint="eastAsia"/>
          <w:lang w:val="en-US" w:eastAsia="zh-CN"/>
        </w:rPr>
        <w:t>要求</w:t>
      </w:r>
      <w:r>
        <w:rPr>
          <w:rFonts w:hint="eastAsia"/>
        </w:rPr>
        <w:t xml:space="preserve">在原单周期 CPU 的基础上增加单级中断以及多级中断处理机制，支持三个外部按键中断源，需要增加中断按键信号采样电路，实现与中断相关的寄存器，设计中断识别逻辑，增加中断隐指令数据通路，增加 </w:t>
      </w:r>
      <w:r>
        <w:rPr>
          <w:rFonts w:hint="eastAsia"/>
          <w:lang w:val="en-US" w:eastAsia="zh-CN"/>
        </w:rPr>
        <w:t>URET</w:t>
      </w:r>
      <w:r>
        <w:rPr>
          <w:rFonts w:hint="eastAsia"/>
        </w:rPr>
        <w:t xml:space="preserve"> 指令数据通路，增加 </w:t>
      </w:r>
      <w:r>
        <w:rPr>
          <w:rFonts w:hint="eastAsia"/>
          <w:lang w:val="en-US" w:eastAsia="zh-CN"/>
        </w:rPr>
        <w:t>CSRRI</w:t>
      </w:r>
      <w:r>
        <w:rPr>
          <w:rFonts w:hint="eastAsia"/>
        </w:rPr>
        <w:t>、</w:t>
      </w:r>
      <w:r>
        <w:rPr>
          <w:rFonts w:hint="eastAsia"/>
          <w:lang w:val="en-US" w:eastAsia="zh-CN"/>
        </w:rPr>
        <w:t>CSRRCI</w:t>
      </w:r>
      <w:r>
        <w:rPr>
          <w:rFonts w:hint="eastAsia"/>
        </w:rPr>
        <w:t>、</w:t>
      </w:r>
      <w:r>
        <w:rPr>
          <w:rFonts w:hint="eastAsia"/>
          <w:lang w:val="en-US" w:eastAsia="zh-CN"/>
        </w:rPr>
        <w:t>CSRRW</w:t>
      </w:r>
      <w:r>
        <w:rPr>
          <w:rFonts w:hint="eastAsia"/>
        </w:rPr>
        <w:t>指令的数据通路，设计中断服务程序等。多级中断有硬件堆栈保护和内存堆栈保护两种实现形式。</w:t>
      </w:r>
    </w:p>
    <w:p>
      <w:pPr>
        <w:pStyle w:val="4"/>
        <w:ind w:right="26" w:rightChars="11" w:firstLine="480"/>
        <w:rPr>
          <w:rFonts w:hint="eastAsia"/>
        </w:rPr>
      </w:pPr>
      <w:r>
        <w:rPr>
          <w:rFonts w:hint="eastAsia"/>
        </w:rPr>
        <w:t>首先考虑单级中断</w:t>
      </w:r>
      <w:r>
        <w:rPr>
          <w:rFonts w:hint="eastAsia"/>
          <w:lang w:eastAsia="zh-CN"/>
        </w:rPr>
        <w:t>：</w:t>
      </w:r>
      <w:r>
        <w:rPr>
          <w:rFonts w:hint="eastAsia"/>
        </w:rPr>
        <w:t>由于执行中断程序完毕后需要能够返回进入中断的位置并恢复整个 CPU 的状态</w:t>
      </w:r>
      <w:r>
        <w:rPr>
          <w:rFonts w:hint="eastAsia"/>
          <w:lang w:eastAsia="zh-CN"/>
        </w:rPr>
        <w:t>，</w:t>
      </w:r>
      <w:r>
        <w:rPr>
          <w:rFonts w:hint="eastAsia"/>
        </w:rPr>
        <w:t>所以在进入中断时首先</w:t>
      </w:r>
      <w:r>
        <w:rPr>
          <w:rFonts w:hint="eastAsia"/>
          <w:lang w:val="en-US" w:eastAsia="zh-CN"/>
        </w:rPr>
        <w:t>要</w:t>
      </w:r>
      <w:r>
        <w:rPr>
          <w:rFonts w:hint="eastAsia"/>
        </w:rPr>
        <w:t>将 PC 的值保存在EPC</w:t>
      </w:r>
      <w:r>
        <w:rPr>
          <w:rFonts w:hint="eastAsia"/>
          <w:lang w:val="en-US" w:eastAsia="zh-CN"/>
        </w:rPr>
        <w:t>寄存器</w:t>
      </w:r>
      <w:r>
        <w:rPr>
          <w:rFonts w:hint="eastAsia"/>
        </w:rPr>
        <w:t>中</w:t>
      </w:r>
      <w:r>
        <w:rPr>
          <w:rFonts w:hint="eastAsia"/>
          <w:lang w:eastAsia="zh-CN"/>
        </w:rPr>
        <w:t>，</w:t>
      </w:r>
      <w:r>
        <w:rPr>
          <w:rFonts w:hint="eastAsia"/>
        </w:rPr>
        <w:t>保存 CPU 的状态</w:t>
      </w:r>
      <w:r>
        <w:rPr>
          <w:rFonts w:hint="eastAsia"/>
          <w:lang w:eastAsia="zh-CN"/>
        </w:rPr>
        <w:t>，</w:t>
      </w:r>
      <w:r>
        <w:rPr>
          <w:rFonts w:hint="eastAsia"/>
        </w:rPr>
        <w:t>并在退出中断时将 EPC 的值返回给PC</w:t>
      </w:r>
      <w:r>
        <w:rPr>
          <w:rFonts w:hint="eastAsia"/>
          <w:lang w:eastAsia="zh-CN"/>
        </w:rPr>
        <w:t>（</w:t>
      </w:r>
      <w:r>
        <w:rPr>
          <w:rFonts w:hint="eastAsia"/>
          <w:lang w:val="en-US" w:eastAsia="zh-CN"/>
        </w:rPr>
        <w:t>恢复</w:t>
      </w:r>
      <w:r>
        <w:rPr>
          <w:rFonts w:hint="eastAsia"/>
          <w:lang w:eastAsia="zh-CN"/>
        </w:rPr>
        <w:t>）</w:t>
      </w:r>
      <w:r>
        <w:rPr>
          <w:rFonts w:hint="eastAsia"/>
        </w:rPr>
        <w:t>。在流水中断中要考虑传入的 PC 值是哪个阶段的</w:t>
      </w:r>
      <w:r>
        <w:rPr>
          <w:rFonts w:hint="eastAsia"/>
          <w:lang w:eastAsia="zh-CN"/>
        </w:rPr>
        <w:t>（</w:t>
      </w:r>
      <w:r>
        <w:rPr>
          <w:rFonts w:hint="eastAsia"/>
        </w:rPr>
        <w:t>什么时候加载中断处理程序的地址</w:t>
      </w:r>
      <w:r>
        <w:rPr>
          <w:rFonts w:hint="eastAsia"/>
          <w:lang w:eastAsia="zh-CN"/>
        </w:rPr>
        <w:t>）。</w:t>
      </w:r>
      <w:r>
        <w:rPr>
          <w:rFonts w:hint="eastAsia"/>
          <w:lang w:val="en-US" w:eastAsia="zh-CN"/>
        </w:rPr>
        <w:t>这里我</w:t>
      </w:r>
      <w:r>
        <w:rPr>
          <w:rFonts w:hint="eastAsia"/>
        </w:rPr>
        <w:t>使用优先编码器选择优先级最高的中断信号。用IE保存开关中断情况。</w:t>
      </w:r>
    </w:p>
    <w:p>
      <w:pPr>
        <w:pStyle w:val="4"/>
        <w:ind w:right="26" w:rightChars="11" w:firstLine="480"/>
        <w:rPr>
          <w:rFonts w:hint="eastAsia"/>
        </w:rPr>
      </w:pPr>
      <w:r>
        <w:rPr>
          <w:rFonts w:hint="eastAsia"/>
        </w:rPr>
        <w:t>实现多级中断</w:t>
      </w:r>
      <w:r>
        <w:rPr>
          <w:rFonts w:hint="eastAsia"/>
          <w:lang w:val="en-US" w:eastAsia="zh-CN"/>
        </w:rPr>
        <w:t>基于单级中断</w:t>
      </w:r>
      <w:r>
        <w:rPr>
          <w:rFonts w:hint="eastAsia"/>
          <w:lang w:eastAsia="zh-CN"/>
        </w:rPr>
        <w:t>，</w:t>
      </w:r>
      <w:r>
        <w:rPr>
          <w:rFonts w:hint="eastAsia"/>
        </w:rPr>
        <w:t>由于多级中断存在优先级的问题</w:t>
      </w:r>
      <w:r>
        <w:rPr>
          <w:rFonts w:hint="eastAsia"/>
          <w:lang w:eastAsia="zh-CN"/>
        </w:rPr>
        <w:t>，</w:t>
      </w:r>
      <w:r>
        <w:rPr>
          <w:rFonts w:hint="eastAsia"/>
        </w:rPr>
        <w:t>除了实现存储 PC的堆栈外</w:t>
      </w:r>
      <w:r>
        <w:rPr>
          <w:rFonts w:hint="eastAsia"/>
          <w:lang w:eastAsia="zh-CN"/>
        </w:rPr>
        <w:t>，</w:t>
      </w:r>
      <w:r>
        <w:rPr>
          <w:rFonts w:hint="eastAsia"/>
        </w:rPr>
        <w:t>还需要对不同等级的中断进行处理</w:t>
      </w:r>
      <w:r>
        <w:rPr>
          <w:rFonts w:hint="eastAsia"/>
          <w:lang w:eastAsia="zh-CN"/>
        </w:rPr>
        <w:t>，</w:t>
      </w:r>
      <w:r>
        <w:rPr>
          <w:rFonts w:hint="eastAsia"/>
        </w:rPr>
        <w:t>由硬件进行判断新的中断能否打断旧的中断</w:t>
      </w:r>
      <w:r>
        <w:rPr>
          <w:rFonts w:hint="eastAsia"/>
          <w:lang w:eastAsia="zh-CN"/>
        </w:rPr>
        <w:t>。</w:t>
      </w:r>
      <w:r>
        <w:rPr>
          <w:rFonts w:hint="eastAsia"/>
        </w:rPr>
        <w:t>此时的 PC 保存要采用</w:t>
      </w:r>
      <w:r>
        <w:rPr>
          <w:rFonts w:hint="eastAsia"/>
          <w:lang w:val="en-US" w:eastAsia="zh-CN"/>
        </w:rPr>
        <w:t>硬件</w:t>
      </w:r>
      <w:r>
        <w:rPr>
          <w:rFonts w:hint="eastAsia"/>
        </w:rPr>
        <w:t>栈的形式。</w:t>
      </w:r>
      <w:r>
        <w:rPr>
          <w:spacing w:val="-6"/>
        </w:rPr>
        <w:t>进入中断以后关中断，保护现场以后</w:t>
      </w:r>
      <w:r>
        <w:rPr>
          <w:rFonts w:ascii="Times New Roman" w:eastAsia="Times New Roman"/>
          <w:spacing w:val="-2"/>
        </w:rPr>
        <w:t>CSRRSI</w:t>
      </w:r>
      <w:r>
        <w:rPr>
          <w:spacing w:val="-8"/>
        </w:rPr>
        <w:t xml:space="preserve">开中断，要结束的时候 </w:t>
      </w:r>
      <w:r>
        <w:rPr>
          <w:rFonts w:ascii="Times New Roman" w:eastAsia="Times New Roman"/>
          <w:spacing w:val="-1"/>
        </w:rPr>
        <w:t>CSRRCI</w:t>
      </w:r>
      <w:r>
        <w:rPr>
          <w:spacing w:val="-1"/>
        </w:rPr>
        <w:t>关</w:t>
      </w:r>
      <w:r>
        <w:rPr>
          <w:spacing w:val="-7"/>
        </w:rPr>
        <w:t xml:space="preserve">中断，恢复现场完毕 </w:t>
      </w:r>
      <w:r>
        <w:rPr>
          <w:rFonts w:ascii="Times New Roman" w:eastAsia="Times New Roman"/>
        </w:rPr>
        <w:t>URET</w:t>
      </w:r>
      <w:r>
        <w:t>后开中断。</w:t>
      </w:r>
      <w:r>
        <w:rPr>
          <w:rFonts w:hint="eastAsia"/>
          <w:lang w:val="en-US" w:eastAsia="zh-CN"/>
        </w:rPr>
        <w:t>这里尤其要注意</w:t>
      </w:r>
      <w:r>
        <w:rPr>
          <w:rFonts w:hint="eastAsia"/>
        </w:rPr>
        <w:t>在退出多级中断时,也需要判断继续执行一条被打断的低级中断还是开始执行一个已经在排队的低级中断。</w:t>
      </w:r>
    </w:p>
    <w:p>
      <w:pPr>
        <w:pStyle w:val="5"/>
        <w:spacing w:before="229" w:beforeLines="0" w:after="229" w:afterLines="0"/>
      </w:pPr>
      <w:r>
        <w:rPr>
          <w:rFonts w:hint="eastAsia"/>
        </w:rPr>
        <w:t>硬件设计</w:t>
      </w:r>
    </w:p>
    <w:p>
      <w:pPr>
        <w:pStyle w:val="4"/>
        <w:numPr>
          <w:ilvl w:val="0"/>
          <w:numId w:val="9"/>
        </w:numPr>
        <w:rPr>
          <w:lang w:val="en"/>
        </w:rPr>
      </w:pPr>
      <w:r>
        <w:rPr>
          <w:lang w:val="en"/>
        </w:rPr>
        <w:t>单级中断</w:t>
      </w:r>
      <w:r>
        <w:rPr>
          <w:rFonts w:hint="eastAsia"/>
          <w:lang w:val="en" w:eastAsia="zh-CN"/>
        </w:rPr>
        <w:t>：</w:t>
      </w:r>
    </w:p>
    <w:p>
      <w:pPr>
        <w:pStyle w:val="4"/>
        <w:ind w:right="26" w:rightChars="11" w:firstLine="480"/>
        <w:rPr>
          <w:rFonts w:hint="eastAsia"/>
          <w:lang w:val="en-US" w:eastAsia="zh-CN"/>
        </w:rPr>
      </w:pPr>
      <w:r>
        <w:rPr>
          <w:lang w:val="en"/>
        </w:rPr>
        <w:t>使用中断按键参考电路输入相应的中断信号</w:t>
      </w:r>
      <w:r>
        <w:rPr>
          <w:rFonts w:hint="eastAsia"/>
          <w:lang w:val="en" w:eastAsia="zh-CN"/>
        </w:rPr>
        <w:t>，</w:t>
      </w:r>
      <w:r>
        <w:rPr>
          <w:lang w:val="en"/>
        </w:rPr>
        <w:t>在同时有多个中断信号的时候使用优先编码器选择出最先执行的中断号。</w:t>
      </w:r>
      <w:r>
        <w:rPr>
          <w:rFonts w:hint="eastAsia"/>
          <w:lang w:val="en-US" w:eastAsia="zh-CN"/>
        </w:rPr>
        <w:t>假设现在CLK为低电平，单击中断按钮时</w:t>
      </w:r>
      <w:r>
        <w:rPr>
          <w:rFonts w:hint="eastAsia"/>
          <w:lang w:val="en" w:eastAsia="zh-CN"/>
        </w:rPr>
        <w:t>，</w:t>
      </w:r>
      <w:r>
        <w:rPr>
          <w:lang w:val="en"/>
        </w:rPr>
        <w:t>EPC将PC中的值</w:t>
      </w:r>
      <w:r>
        <w:rPr>
          <w:rFonts w:hint="eastAsia"/>
          <w:lang w:val="en" w:eastAsia="zh-CN"/>
        </w:rPr>
        <w:t>（</w:t>
      </w:r>
      <w:r>
        <w:rPr>
          <w:rFonts w:hint="eastAsia"/>
          <w:lang w:val="en-US" w:eastAsia="zh-CN"/>
        </w:rPr>
        <w:t>指向第a条指令</w:t>
      </w:r>
      <w:r>
        <w:rPr>
          <w:rFonts w:hint="eastAsia"/>
          <w:lang w:val="en" w:eastAsia="zh-CN"/>
        </w:rPr>
        <w:t>）</w:t>
      </w:r>
      <w:r>
        <w:rPr>
          <w:lang w:val="en"/>
        </w:rPr>
        <w:t>保存下来</w:t>
      </w:r>
      <w:r>
        <w:rPr>
          <w:rFonts w:hint="eastAsia"/>
          <w:lang w:val="en" w:eastAsia="zh-CN"/>
        </w:rPr>
        <w:t>，</w:t>
      </w:r>
      <w:r>
        <w:rPr>
          <w:rFonts w:hint="eastAsia"/>
          <w:lang w:val="en-US" w:eastAsia="zh-CN"/>
        </w:rPr>
        <w:t>CLK到达上升沿，把第a + 1条指令的PC值加载到了PC寄存器中，随后中断信号到达中断信号存储，经过优先编码器，产生了一个中断信号 INT，获得中断处理程序入口 INTPC。 INT 产生后，异步置零IE，这里用ReadyInt寄存器来存储 INT 的产生情况（在INT消亡以后，ReadyInt = 1）。此时仍在同一次高电平。在本次高电平和下一次低电平期间，第a + 1条指令完成了计算，并在下一个上升沿来临的时候立即写入。同时，ReadyInt 控制的指令地址的多路选择器选择从 INTPC 取得下一条指令的地址，而非PC寄存器。EPC取得了 PC 寄存器的值，也就是第 a+2 条指令的地址，也就是中断程序的返回地址。ReadyInt 经过了一个寄存器的延迟，随着 CLK 同步清空了自己。</w:t>
      </w:r>
    </w:p>
    <w:p>
      <w:pPr>
        <w:pStyle w:val="4"/>
        <w:ind w:right="26" w:rightChars="11" w:firstLine="480"/>
        <w:rPr>
          <w:rFonts w:hint="eastAsia"/>
          <w:lang w:val="en-US" w:eastAsia="zh-CN"/>
        </w:rPr>
      </w:pPr>
      <w:r>
        <w:rPr>
          <w:lang w:val="en"/>
        </w:rPr>
        <w:t xml:space="preserve">在中断程序结束退出中断时会有 </w:t>
      </w:r>
      <w:r>
        <w:rPr>
          <w:rFonts w:hint="default"/>
          <w:lang w:val="en-US" w:eastAsia="zh-CN"/>
        </w:rPr>
        <w:t>URET</w:t>
      </w:r>
      <w:r>
        <w:rPr>
          <w:lang w:val="en"/>
        </w:rPr>
        <w:t>指令</w:t>
      </w:r>
      <w:r>
        <w:rPr>
          <w:rFonts w:hint="eastAsia"/>
          <w:lang w:val="en" w:eastAsia="zh-CN"/>
        </w:rPr>
        <w:t>，</w:t>
      </w:r>
      <w:r>
        <w:rPr>
          <w:lang w:val="en"/>
        </w:rPr>
        <w:t>此时将 EPC中的值重新送到 PC中复位</w:t>
      </w:r>
      <w:r>
        <w:rPr>
          <w:rFonts w:hint="eastAsia"/>
          <w:lang w:val="en" w:eastAsia="zh-CN"/>
        </w:rPr>
        <w:t>：</w:t>
      </w:r>
      <w:r>
        <w:rPr>
          <w:rFonts w:hint="default"/>
          <w:lang w:val="en-US" w:eastAsia="zh-CN"/>
        </w:rPr>
        <w:t>URET</w:t>
      </w:r>
      <w:r>
        <w:rPr>
          <w:rFonts w:hint="eastAsia"/>
          <w:lang w:val="en-US" w:eastAsia="zh-CN"/>
        </w:rPr>
        <w:t>到来时，</w:t>
      </w:r>
      <w:r>
        <w:rPr>
          <w:rFonts w:hint="default"/>
          <w:lang w:val="en-US" w:eastAsia="zh-CN"/>
        </w:rPr>
        <w:t>NextPC</w:t>
      </w:r>
      <w:r>
        <w:rPr>
          <w:rFonts w:hint="eastAsia"/>
          <w:lang w:val="en-US" w:eastAsia="zh-CN"/>
        </w:rPr>
        <w:t>的值从EPC选择，并且清空中断信号存储。</w:t>
      </w:r>
      <w:r>
        <w:rPr>
          <w:rFonts w:hint="default"/>
          <w:lang w:val="en-US" w:eastAsia="zh-CN"/>
        </w:rPr>
        <w:t>URET</w:t>
      </w:r>
      <w:r>
        <w:rPr>
          <w:rFonts w:hint="eastAsia"/>
          <w:lang w:val="en-US" w:eastAsia="zh-CN"/>
        </w:rPr>
        <w:t>结束的时候，置IE为 1，结束了本次中断的处理。</w:t>
      </w:r>
    </w:p>
    <w:p>
      <w:pPr>
        <w:pStyle w:val="4"/>
        <w:numPr>
          <w:ilvl w:val="0"/>
          <w:numId w:val="0"/>
        </w:numPr>
        <w:ind w:firstLine="420" w:firstLineChars="0"/>
        <w:rPr>
          <w:lang w:val="en"/>
        </w:rPr>
      </w:pPr>
      <w:r>
        <w:rPr>
          <w:rFonts w:hint="eastAsia"/>
          <w:lang w:val="en-US" w:eastAsia="zh-CN"/>
        </w:rPr>
        <w:t>这里要注意</w:t>
      </w:r>
      <w:r>
        <w:rPr>
          <w:rFonts w:hint="eastAsia"/>
          <w:lang w:val="en" w:eastAsia="zh-CN"/>
        </w:rPr>
        <w:t>，</w:t>
      </w:r>
      <w:r>
        <w:rPr>
          <w:lang w:val="en"/>
        </w:rPr>
        <w:t>EPC</w:t>
      </w:r>
      <w:r>
        <w:rPr>
          <w:rFonts w:hint="eastAsia"/>
          <w:lang w:val="en-US" w:eastAsia="zh-CN"/>
        </w:rPr>
        <w:t>中</w:t>
      </w:r>
      <w:r>
        <w:rPr>
          <w:lang w:val="en"/>
        </w:rPr>
        <w:t>的值只有当中断发生时才需要更新</w:t>
      </w:r>
      <w:r>
        <w:rPr>
          <w:rFonts w:hint="eastAsia"/>
          <w:lang w:val="en" w:eastAsia="zh-CN"/>
        </w:rPr>
        <w:t>，</w:t>
      </w:r>
      <w:r>
        <w:rPr>
          <w:lang w:val="en"/>
        </w:rPr>
        <w:t>其他时候不需要也不能进行更新操作</w:t>
      </w:r>
      <w:r>
        <w:rPr>
          <w:rFonts w:hint="eastAsia"/>
          <w:lang w:val="en" w:eastAsia="zh-CN"/>
        </w:rPr>
        <w:t>。</w:t>
      </w:r>
      <w:r>
        <w:rPr>
          <w:lang w:val="en"/>
        </w:rPr>
        <w:t>PC的输入值也需要对中断发生信号和</w:t>
      </w:r>
      <w:r>
        <w:rPr>
          <w:rFonts w:hint="default"/>
          <w:lang w:val="en-US" w:eastAsia="zh-CN"/>
        </w:rPr>
        <w:t>URET</w:t>
      </w:r>
      <w:r>
        <w:rPr>
          <w:lang w:val="en"/>
        </w:rPr>
        <w:t>指令进行判断</w:t>
      </w:r>
      <w:r>
        <w:rPr>
          <w:rFonts w:hint="eastAsia"/>
          <w:lang w:val="en" w:eastAsia="zh-CN"/>
        </w:rPr>
        <w:t>，</w:t>
      </w:r>
      <w:r>
        <w:rPr>
          <w:lang w:val="en"/>
        </w:rPr>
        <w:t>以输入中断处理程序地址和复位的EPC。此过程需要结合扩展的</w:t>
      </w:r>
      <w:r>
        <w:rPr>
          <w:rFonts w:hint="default"/>
          <w:lang w:val="en-US" w:eastAsia="zh-CN"/>
        </w:rPr>
        <w:t>URET</w:t>
      </w:r>
      <w:r>
        <w:rPr>
          <w:lang w:val="en"/>
        </w:rPr>
        <w:t>指令进行。在流水中断中</w:t>
      </w:r>
      <w:r>
        <w:rPr>
          <w:rFonts w:hint="eastAsia"/>
          <w:lang w:val="en" w:eastAsia="zh-CN"/>
        </w:rPr>
        <w:t>，</w:t>
      </w:r>
      <w:r>
        <w:rPr>
          <w:lang w:val="en"/>
        </w:rPr>
        <w:t>还需要考虑送入 EPC中的 PC是哪一阶段的PC值,避免指令超前或者滞后的问题。</w:t>
      </w:r>
    </w:p>
    <w:p>
      <w:pPr>
        <w:pStyle w:val="4"/>
        <w:numPr>
          <w:ilvl w:val="0"/>
          <w:numId w:val="9"/>
        </w:numPr>
        <w:ind w:left="0" w:leftChars="0" w:firstLine="480" w:firstLineChars="200"/>
        <w:rPr>
          <w:rFonts w:hint="eastAsia"/>
        </w:rPr>
      </w:pPr>
      <w:r>
        <w:rPr>
          <w:rFonts w:hint="default"/>
          <w:lang w:val="en"/>
        </w:rPr>
        <w:t>多级中断</w:t>
      </w:r>
      <w:r>
        <w:rPr>
          <w:rFonts w:hint="eastAsia"/>
          <w:lang w:val="en" w:eastAsia="zh-CN"/>
        </w:rPr>
        <w:t>：</w:t>
      </w:r>
    </w:p>
    <w:p>
      <w:pPr>
        <w:pStyle w:val="4"/>
        <w:numPr>
          <w:ilvl w:val="0"/>
          <w:numId w:val="0"/>
        </w:numPr>
        <w:ind w:firstLine="420" w:firstLineChars="0"/>
        <w:rPr>
          <w:rFonts w:hint="default"/>
          <w:lang w:val="en"/>
        </w:rPr>
      </w:pPr>
      <w:r>
        <w:rPr>
          <w:rFonts w:hint="default"/>
          <w:lang w:val="en"/>
        </w:rPr>
        <w:t>由于可能会有多个有优先级的中断反复发生</w:t>
      </w:r>
      <w:r>
        <w:rPr>
          <w:rFonts w:hint="eastAsia"/>
          <w:lang w:val="en" w:eastAsia="zh-CN"/>
        </w:rPr>
        <w:t>，</w:t>
      </w:r>
      <w:r>
        <w:rPr>
          <w:rFonts w:hint="default"/>
          <w:lang w:val="en"/>
        </w:rPr>
        <w:t>必须有相应结构存储每次中断发生时的相应信息。</w:t>
      </w:r>
    </w:p>
    <w:p>
      <w:pPr>
        <w:pStyle w:val="4"/>
        <w:numPr>
          <w:ilvl w:val="0"/>
          <w:numId w:val="0"/>
        </w:numPr>
        <w:ind w:firstLine="420" w:firstLineChars="0"/>
        <w:rPr>
          <w:rFonts w:hint="default"/>
          <w:lang w:val="en"/>
        </w:rPr>
      </w:pPr>
      <w:r>
        <w:rPr>
          <w:rFonts w:hint="default"/>
          <w:lang w:val="en"/>
        </w:rPr>
        <w:t>首先</w:t>
      </w:r>
      <w:r>
        <w:rPr>
          <w:rFonts w:hint="eastAsia"/>
          <w:lang w:val="en" w:eastAsia="zh-CN"/>
        </w:rPr>
        <w:t>，</w:t>
      </w:r>
      <w:r>
        <w:rPr>
          <w:rFonts w:hint="default"/>
          <w:lang w:val="en"/>
        </w:rPr>
        <w:t>相比于单级中断发生时的一个 EPC 寄存器</w:t>
      </w:r>
      <w:r>
        <w:rPr>
          <w:rFonts w:hint="eastAsia"/>
          <w:lang w:val="en" w:eastAsia="zh-CN"/>
        </w:rPr>
        <w:t>，</w:t>
      </w:r>
      <w:r>
        <w:rPr>
          <w:rFonts w:hint="default"/>
          <w:lang w:val="en"/>
        </w:rPr>
        <w:t>针对此次实验中的三级中断设置 3 个 EPC 寄存器</w:t>
      </w:r>
      <w:r>
        <w:rPr>
          <w:rFonts w:hint="eastAsia"/>
          <w:lang w:val="en" w:eastAsia="zh-CN"/>
        </w:rPr>
        <w:t>（</w:t>
      </w:r>
      <w:r>
        <w:rPr>
          <w:rFonts w:hint="eastAsia"/>
          <w:lang w:val="en-US" w:eastAsia="zh-CN"/>
        </w:rPr>
        <w:t>使用</w:t>
      </w:r>
      <w:r>
        <w:rPr>
          <w:rFonts w:hint="eastAsia"/>
          <w:lang w:val="en"/>
        </w:rPr>
        <w:t>硬件栈</w:t>
      </w:r>
      <w:r>
        <w:rPr>
          <w:rFonts w:hint="eastAsia"/>
          <w:lang w:val="en" w:eastAsia="zh-CN"/>
        </w:rPr>
        <w:t>），</w:t>
      </w:r>
      <w:r>
        <w:rPr>
          <w:rFonts w:hint="default"/>
          <w:lang w:val="en"/>
        </w:rPr>
        <w:t>分别存放至多 3 个中断都发生时的 PC 值</w:t>
      </w:r>
      <w:r>
        <w:rPr>
          <w:rFonts w:hint="eastAsia"/>
          <w:lang w:val="en" w:eastAsia="zh-CN"/>
        </w:rPr>
        <w:t>，</w:t>
      </w:r>
      <w:r>
        <w:rPr>
          <w:rFonts w:hint="eastAsia"/>
          <w:lang w:val="en-US" w:eastAsia="zh-CN"/>
        </w:rPr>
        <w:t>这里需要</w:t>
      </w:r>
      <w:r>
        <w:rPr>
          <w:rFonts w:hint="eastAsia"/>
          <w:lang w:val="en"/>
        </w:rPr>
        <w:t>有计数器来存放硬件栈顶，当ReadyInt</w:t>
      </w:r>
      <w:r>
        <w:rPr>
          <w:rFonts w:hint="eastAsia"/>
          <w:lang w:val="en-US" w:eastAsia="zh-CN"/>
        </w:rPr>
        <w:t xml:space="preserve"> ==1</w:t>
      </w:r>
      <w:r>
        <w:rPr>
          <w:rFonts w:hint="eastAsia"/>
          <w:lang w:val="en"/>
        </w:rPr>
        <w:t>时计数器增加，当 URET</w:t>
      </w:r>
      <w:r>
        <w:rPr>
          <w:rFonts w:hint="eastAsia"/>
          <w:lang w:val="en-US" w:eastAsia="zh-CN"/>
        </w:rPr>
        <w:t>==1</w:t>
      </w:r>
      <w:r>
        <w:rPr>
          <w:rFonts w:hint="eastAsia"/>
          <w:lang w:val="en"/>
        </w:rPr>
        <w:t>时计数器减小</w:t>
      </w:r>
      <w:r>
        <w:rPr>
          <w:rFonts w:hint="eastAsia"/>
          <w:lang w:val="en" w:eastAsia="zh-CN"/>
        </w:rPr>
        <w:t>。</w:t>
      </w:r>
      <w:r>
        <w:rPr>
          <w:rFonts w:hint="default"/>
          <w:lang w:val="en"/>
        </w:rPr>
        <w:t>另外也需要比较器和寄存器结合</w:t>
      </w:r>
      <w:r>
        <w:rPr>
          <w:rFonts w:hint="eastAsia"/>
          <w:lang w:val="en" w:eastAsia="zh-CN"/>
        </w:rPr>
        <w:t>，</w:t>
      </w:r>
      <w:r>
        <w:rPr>
          <w:rFonts w:hint="default"/>
          <w:lang w:val="en"/>
        </w:rPr>
        <w:t>判断当有中断处理程序在执行时如果发生新的中断</w:t>
      </w:r>
      <w:r>
        <w:rPr>
          <w:rFonts w:hint="eastAsia"/>
          <w:lang w:val="en" w:eastAsia="zh-CN"/>
        </w:rPr>
        <w:t>，</w:t>
      </w:r>
      <w:r>
        <w:rPr>
          <w:rFonts w:hint="default"/>
          <w:lang w:val="en"/>
        </w:rPr>
        <w:t>应该执行哪个中断</w:t>
      </w:r>
      <w:r>
        <w:rPr>
          <w:rFonts w:hint="eastAsia"/>
          <w:lang w:val="en" w:eastAsia="zh-CN"/>
        </w:rPr>
        <w:t>（</w:t>
      </w:r>
      <w:r>
        <w:rPr>
          <w:rFonts w:hint="eastAsia"/>
          <w:lang w:val="en-US" w:eastAsia="zh-CN"/>
        </w:rPr>
        <w:t>优先级更高</w:t>
      </w:r>
      <w:r>
        <w:rPr>
          <w:rFonts w:hint="eastAsia"/>
          <w:lang w:val="en" w:eastAsia="zh-CN"/>
        </w:rPr>
        <w:t>）。</w:t>
      </w:r>
      <w:r>
        <w:rPr>
          <w:rFonts w:hint="eastAsia"/>
          <w:lang w:val="en-US" w:eastAsia="zh-CN"/>
        </w:rPr>
        <w:t>具体实现</w:t>
      </w:r>
      <w:r>
        <w:rPr>
          <w:rFonts w:hint="eastAsia"/>
          <w:lang w:val="en"/>
        </w:rPr>
        <w:t xml:space="preserve">就是将优先编码器得到的中断号INTNUM 和现在在运行的中断号 OLD_INT 进行比较，不一样就是有更高级别的。可以用一个IE控制的多路选择器来让INTNUM通过，这样IE </w:t>
      </w:r>
      <w:r>
        <w:rPr>
          <w:rFonts w:hint="eastAsia"/>
          <w:lang w:val="en-US" w:eastAsia="zh-CN"/>
        </w:rPr>
        <w:t>==</w:t>
      </w:r>
      <w:r>
        <w:rPr>
          <w:rFonts w:hint="eastAsia"/>
          <w:lang w:val="en"/>
        </w:rPr>
        <w:t xml:space="preserve"> 0的时候参与比较的INTNUM 不会变化，就可以实现屏蔽中断的功能，并且也不会受到时钟的影响。</w:t>
      </w:r>
    </w:p>
    <w:p>
      <w:pPr>
        <w:pStyle w:val="4"/>
        <w:numPr>
          <w:ilvl w:val="0"/>
          <w:numId w:val="0"/>
        </w:numPr>
        <w:ind w:firstLine="420" w:firstLineChars="0"/>
        <w:rPr>
          <w:rFonts w:hint="eastAsia"/>
          <w:lang w:val="en"/>
        </w:rPr>
      </w:pPr>
      <w:r>
        <w:rPr>
          <w:rFonts w:hint="default"/>
          <w:lang w:val="en"/>
        </w:rPr>
        <w:t>在多级中断中,还用到了开关中断指令</w:t>
      </w:r>
      <w:r>
        <w:rPr>
          <w:rFonts w:hint="eastAsia"/>
          <w:lang w:val="en" w:eastAsia="zh-CN"/>
        </w:rPr>
        <w:t>，</w:t>
      </w:r>
      <w:r>
        <w:rPr>
          <w:rFonts w:hint="default"/>
          <w:lang w:val="en"/>
        </w:rPr>
        <w:t xml:space="preserve">结合中断发生信号和 </w:t>
      </w:r>
      <w:r>
        <w:rPr>
          <w:rFonts w:hint="eastAsia"/>
          <w:lang w:val="en-US" w:eastAsia="zh-CN"/>
        </w:rPr>
        <w:t>U</w:t>
      </w:r>
      <w:r>
        <w:rPr>
          <w:rFonts w:hint="default"/>
          <w:lang w:val="en"/>
        </w:rPr>
        <w:t>RET指令来进行是否发生中断的判断,也需要修改控制器逻辑使之支持这些指令。中断信号的复位电路和单级中断思路类似。</w:t>
      </w:r>
    </w:p>
    <w:p>
      <w:pPr>
        <w:pStyle w:val="5"/>
        <w:spacing w:before="229" w:beforeLines="0" w:after="229" w:afterLines="0"/>
      </w:pPr>
      <w:r>
        <w:rPr>
          <w:rFonts w:hint="eastAsia"/>
        </w:rPr>
        <w:t>软件设计</w:t>
      </w:r>
    </w:p>
    <w:p>
      <w:pPr>
        <w:pStyle w:val="4"/>
        <w:ind w:right="26" w:rightChars="11" w:firstLine="480"/>
        <w:rPr>
          <w:rFonts w:hint="default"/>
        </w:rPr>
      </w:pPr>
      <w:r>
        <w:rPr>
          <w:rFonts w:hint="default"/>
        </w:rPr>
        <w:t>具体设计而言</w:t>
      </w:r>
      <w:r>
        <w:rPr>
          <w:rFonts w:hint="eastAsia"/>
          <w:lang w:eastAsia="zh-CN"/>
        </w:rPr>
        <w:t>，</w:t>
      </w:r>
      <w:r>
        <w:rPr>
          <w:rFonts w:hint="default"/>
        </w:rPr>
        <w:t>主要需要考虑保存寄存器的值。通过编写程序来保护现场,即进入中断时将寄存器压入堆栈,并在中断返回前从堆栈中弹出寄存器的值来保护所有在中断处理程序中需要用到的寄存器。</w:t>
      </w:r>
    </w:p>
    <w:p>
      <w:pPr>
        <w:pStyle w:val="4"/>
        <w:ind w:right="26" w:rightChars="11" w:firstLine="480"/>
        <w:rPr>
          <w:rFonts w:hint="eastAsia" w:eastAsia="宋体"/>
          <w:lang w:eastAsia="zh-CN"/>
        </w:rPr>
      </w:pPr>
      <w:r>
        <w:rPr>
          <w:rFonts w:hint="default"/>
        </w:rPr>
        <w:t>由于PC的值已经通过硬件实现的堆栈进行保存,在程序中无需考虑PC的压栈。</w:t>
      </w:r>
      <w:r>
        <w:rPr>
          <w:rFonts w:hint="eastAsia"/>
          <w:lang w:eastAsia="zh-CN"/>
        </w:rPr>
        <w:t>同时，由于使用了自动测试的逻辑，在判断中断时</w:t>
      </w:r>
      <w:r>
        <w:rPr>
          <w:rFonts w:hint="eastAsia"/>
          <w:lang w:val="en-US" w:eastAsia="zh-CN"/>
        </w:rPr>
        <w:t>直接</w:t>
      </w:r>
      <w:r>
        <w:rPr>
          <w:spacing w:val="-21"/>
        </w:rPr>
        <w:t xml:space="preserve">使用 </w:t>
      </w:r>
      <w:r>
        <w:rPr>
          <w:rFonts w:ascii="Times New Roman" w:eastAsia="Times New Roman"/>
          <w:spacing w:val="-1"/>
        </w:rPr>
        <w:t>RARS</w:t>
      </w:r>
      <w:r>
        <w:t>得到中断处理程序的入口地址</w:t>
      </w:r>
      <w:r>
        <w:rPr>
          <w:rFonts w:hint="eastAsia"/>
          <w:lang w:eastAsia="zh-CN"/>
        </w:rPr>
        <w:t>。</w:t>
      </w:r>
    </w:p>
    <w:p>
      <w:pPr>
        <w:pStyle w:val="3"/>
        <w:tabs>
          <w:tab w:val="left" w:pos="567"/>
          <w:tab w:val="clear" w:pos="720"/>
        </w:tabs>
        <w:ind w:left="818" w:right="240" w:hanging="818"/>
      </w:pPr>
      <w:bookmarkStart w:id="34" w:name="_Toc3401"/>
      <w:r>
        <w:rPr>
          <w:rFonts w:hint="eastAsia"/>
        </w:rPr>
        <w:t>流水CPU设计</w:t>
      </w:r>
      <w:bookmarkEnd w:id="32"/>
      <w:bookmarkEnd w:id="33"/>
      <w:bookmarkEnd w:id="34"/>
    </w:p>
    <w:p>
      <w:pPr>
        <w:pStyle w:val="5"/>
        <w:spacing w:before="229" w:beforeLines="0" w:after="229" w:afterLines="0"/>
      </w:pPr>
      <w:r>
        <w:rPr>
          <w:rFonts w:hint="eastAsia"/>
        </w:rPr>
        <w:t>总体设计</w:t>
      </w:r>
    </w:p>
    <w:p>
      <w:pPr>
        <w:pStyle w:val="4"/>
        <w:ind w:right="26" w:rightChars="11" w:firstLine="480"/>
        <w:rPr>
          <w:rFonts w:hint="eastAsia"/>
          <w:lang w:eastAsia="zh-CN"/>
        </w:rPr>
      </w:pPr>
      <w:r>
        <w:t xml:space="preserve">流水线数据通路路分成 </w:t>
      </w:r>
      <w:r>
        <w:rPr>
          <w:rFonts w:ascii="Times New Roman" w:eastAsia="Times New Roman"/>
        </w:rPr>
        <w:t>5</w:t>
      </w:r>
      <w:r>
        <w:t>个阶段：取指、译码、执行、访存、写回</w:t>
      </w:r>
      <w:r>
        <w:rPr>
          <w:rFonts w:hint="eastAsia"/>
          <w:lang w:eastAsia="zh-CN"/>
        </w:rPr>
        <w:t>。</w:t>
      </w:r>
      <w:r>
        <w:rPr>
          <w:spacing w:val="-1"/>
        </w:rPr>
        <w:t xml:space="preserve">总体结构如图 </w:t>
      </w:r>
      <w:r>
        <w:rPr>
          <w:rFonts w:ascii="Times New Roman" w:eastAsia="Times New Roman"/>
        </w:rPr>
        <w:t xml:space="preserve">2.2 </w:t>
      </w:r>
      <w:r>
        <w:t>所示</w:t>
      </w:r>
      <w:r>
        <w:rPr>
          <w:rFonts w:hint="eastAsia"/>
          <w:lang w:eastAsia="zh-CN"/>
        </w:rPr>
        <w:t>。</w:t>
      </w:r>
    </w:p>
    <w:p>
      <w:pPr>
        <w:pStyle w:val="4"/>
        <w:ind w:right="26" w:rightChars="11" w:firstLine="480"/>
        <w:jc w:val="center"/>
      </w:pPr>
      <w:r>
        <w:drawing>
          <wp:inline distT="0" distB="0" distL="0" distR="0">
            <wp:extent cx="4660900" cy="2450465"/>
            <wp:effectExtent l="0" t="0" r="2540" b="3175"/>
            <wp:docPr id="7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jpeg"/>
                    <pic:cNvPicPr>
                      <a:picLocks noChangeAspect="1"/>
                    </pic:cNvPicPr>
                  </pic:nvPicPr>
                  <pic:blipFill>
                    <a:blip r:embed="rId14" cstate="print"/>
                    <a:stretch>
                      <a:fillRect/>
                    </a:stretch>
                  </pic:blipFill>
                  <pic:spPr>
                    <a:xfrm>
                      <a:off x="0" y="0"/>
                      <a:ext cx="4660900" cy="2450465"/>
                    </a:xfrm>
                    <a:prstGeom prst="rect">
                      <a:avLst/>
                    </a:prstGeom>
                  </pic:spPr>
                </pic:pic>
              </a:graphicData>
            </a:graphic>
          </wp:inline>
        </w:drawing>
      </w:r>
    </w:p>
    <w:p>
      <w:pPr>
        <w:spacing w:before="0"/>
        <w:ind w:left="309" w:right="0" w:firstLine="0"/>
        <w:jc w:val="center"/>
        <w:rPr>
          <w:rFonts w:hint="eastAsia" w:ascii="黑体" w:eastAsia="黑体"/>
          <w:sz w:val="21"/>
        </w:rPr>
      </w:pPr>
      <w:r>
        <w:rPr>
          <w:rFonts w:hint="eastAsia" w:ascii="黑体" w:eastAsia="黑体"/>
          <w:spacing w:val="-2"/>
          <w:sz w:val="21"/>
        </w:rPr>
        <w:t xml:space="preserve">图 </w:t>
      </w:r>
      <w:r>
        <w:rPr>
          <w:rFonts w:hint="eastAsia" w:ascii="黑体" w:eastAsia="黑体"/>
          <w:sz w:val="21"/>
        </w:rPr>
        <w:t>2.2</w:t>
      </w:r>
      <w:r>
        <w:rPr>
          <w:rFonts w:hint="eastAsia" w:ascii="黑体" w:eastAsia="黑体"/>
          <w:spacing w:val="-2"/>
          <w:sz w:val="21"/>
        </w:rPr>
        <w:t xml:space="preserve"> 五段流水结构</w:t>
      </w:r>
    </w:p>
    <w:p>
      <w:pPr>
        <w:pStyle w:val="4"/>
        <w:ind w:right="26" w:rightChars="11" w:firstLine="480"/>
      </w:pPr>
      <w:r>
        <w:t>取指</w:t>
      </w:r>
      <w:r>
        <w:rPr>
          <w:rFonts w:hint="eastAsia"/>
          <w:lang w:eastAsia="zh-CN"/>
        </w:rPr>
        <w:t>（</w:t>
      </w:r>
      <w:r>
        <w:t>IF</w:t>
      </w:r>
      <w:r>
        <w:rPr>
          <w:rFonts w:hint="eastAsia"/>
          <w:lang w:eastAsia="zh-CN"/>
        </w:rPr>
        <w:t>）</w:t>
      </w:r>
      <w:r>
        <w:t>是从指令寄存器里取得指令；译码</w:t>
      </w:r>
      <w:r>
        <w:rPr>
          <w:rFonts w:hint="eastAsia"/>
          <w:lang w:eastAsia="zh-CN"/>
        </w:rPr>
        <w:t>（</w:t>
      </w:r>
      <w:r>
        <w:t>ID</w:t>
      </w:r>
      <w:r>
        <w:rPr>
          <w:rFonts w:hint="eastAsia"/>
          <w:lang w:eastAsia="zh-CN"/>
        </w:rPr>
        <w:t>）</w:t>
      </w:r>
      <w:r>
        <w:t>是将指令转换为控制信号，取得一些立即数或者寄存器值；执行</w:t>
      </w:r>
      <w:r>
        <w:rPr>
          <w:rFonts w:hint="eastAsia"/>
          <w:lang w:eastAsia="zh-CN"/>
        </w:rPr>
        <w:t>（</w:t>
      </w:r>
      <w:r>
        <w:t>EX</w:t>
      </w:r>
      <w:r>
        <w:rPr>
          <w:rFonts w:hint="eastAsia"/>
          <w:lang w:eastAsia="zh-CN"/>
        </w:rPr>
        <w:t>）</w:t>
      </w:r>
      <w:r>
        <w:t>是利用ALU 进行运算，或者计算一些分支地址；访存</w:t>
      </w:r>
      <w:r>
        <w:rPr>
          <w:rFonts w:hint="eastAsia"/>
          <w:lang w:eastAsia="zh-CN"/>
        </w:rPr>
        <w:t>（</w:t>
      </w:r>
      <w:r>
        <w:t>MEM</w:t>
      </w:r>
      <w:r>
        <w:rPr>
          <w:rFonts w:hint="eastAsia"/>
          <w:lang w:eastAsia="zh-CN"/>
        </w:rPr>
        <w:t>）</w:t>
      </w:r>
      <w:r>
        <w:t>是读写内存；写回</w:t>
      </w:r>
      <w:r>
        <w:rPr>
          <w:rFonts w:hint="eastAsia"/>
          <w:lang w:eastAsia="zh-CN"/>
        </w:rPr>
        <w:t>（</w:t>
      </w:r>
      <w:r>
        <w:t>WB</w:t>
      </w:r>
      <w:r>
        <w:rPr>
          <w:rFonts w:hint="eastAsia"/>
          <w:lang w:eastAsia="zh-CN"/>
        </w:rPr>
        <w:t>）</w:t>
      </w:r>
      <w:r>
        <w:t>是将计算结果或者访存结果写回寄存器堆。</w:t>
      </w:r>
    </w:p>
    <w:p>
      <w:pPr>
        <w:pStyle w:val="4"/>
        <w:ind w:right="26" w:rightChars="11" w:firstLine="480"/>
        <w:rPr>
          <w:rFonts w:hint="eastAsia"/>
          <w:lang w:eastAsia="zh-CN"/>
        </w:rPr>
      </w:pPr>
      <w:r>
        <w:rPr>
          <w:rFonts w:hint="eastAsia"/>
          <w:lang w:eastAsia="zh-CN"/>
        </w:rPr>
        <w:t>针对理想流水线，我们不需要考虑数据冲突以及跳转指令等问题，但理想流水线是后续气泡流水线以及重定向流水线的基础，在理想流水阶段设计的流水部件在后续的流水中也会用到。而后续的气泡则是使用插入气泡的方法解决冲突问题，重定向则是尝试使用重定向的方式解决冲突，减少插入气泡的次数，提高效率。流水的不同段使用</w:t>
      </w:r>
      <w:r>
        <w:t>流水寄存器</w:t>
      </w:r>
      <w:r>
        <w:rPr>
          <w:rFonts w:hint="eastAsia"/>
          <w:lang w:eastAsia="zh-CN"/>
        </w:rPr>
        <w:t>进行连接，</w:t>
      </w:r>
      <w:r>
        <w:t>同时调整各信号</w:t>
      </w:r>
      <w:r>
        <w:rPr>
          <w:rFonts w:hint="eastAsia"/>
          <w:lang w:eastAsia="zh-CN"/>
        </w:rPr>
        <w:t>。</w:t>
      </w:r>
    </w:p>
    <w:p>
      <w:pPr>
        <w:pStyle w:val="5"/>
        <w:spacing w:before="229" w:beforeLines="0" w:after="229" w:afterLines="0"/>
      </w:pPr>
      <w:r>
        <w:rPr>
          <w:rFonts w:hint="eastAsia"/>
        </w:rPr>
        <w:t>流水</w:t>
      </w:r>
      <w:r>
        <w:t>接口</w:t>
      </w:r>
      <w:r>
        <w:rPr>
          <w:rFonts w:hint="eastAsia"/>
        </w:rPr>
        <w:t>部件设计</w:t>
      </w:r>
    </w:p>
    <w:p>
      <w:pPr>
        <w:pStyle w:val="4"/>
        <w:ind w:right="26" w:rightChars="11" w:firstLine="480"/>
        <w:jc w:val="center"/>
        <w:rPr>
          <w:rFonts w:hint="eastAsia" w:ascii="黑体" w:eastAsia="黑体"/>
          <w:spacing w:val="-1"/>
          <w:sz w:val="21"/>
        </w:rPr>
      </w:pPr>
      <w:r>
        <w:rPr>
          <w:rFonts w:hint="eastAsia"/>
          <w:lang w:eastAsia="zh-CN"/>
        </w:rPr>
        <w:t>流水接口部件大部分参考了字库实验中所用到的流水部件，</w:t>
      </w:r>
      <w:r>
        <w:rPr>
          <w:rFonts w:hint="eastAsia"/>
          <w:lang w:val="en-US" w:eastAsia="zh-CN"/>
        </w:rPr>
        <w:t>主要区别是</w:t>
      </w:r>
      <w:r>
        <w:rPr>
          <w:rFonts w:hint="eastAsia"/>
          <w:lang w:eastAsia="zh-CN"/>
        </w:rPr>
        <w:t>接口个数不同。每一个流水部件包含时钟、使能端、清零端、数据输入端以及数据输出端，</w:t>
      </w:r>
      <w:r>
        <w:rPr>
          <w:spacing w:val="-8"/>
        </w:rPr>
        <w:t xml:space="preserve">要传递 </w:t>
      </w:r>
      <w:r>
        <w:rPr>
          <w:rFonts w:ascii="Times New Roman" w:eastAsia="Times New Roman"/>
          <w:spacing w:val="-1"/>
        </w:rPr>
        <w:t>JAL</w:t>
      </w:r>
      <w:r>
        <w:rPr>
          <w:rFonts w:ascii="Times New Roman" w:eastAsia="Times New Roman"/>
          <w:spacing w:val="8"/>
        </w:rPr>
        <w:t xml:space="preserve"> </w:t>
      </w:r>
      <w:r>
        <w:rPr>
          <w:spacing w:val="-1"/>
        </w:rPr>
        <w:t>等控制信号、寄存器读出来的值、</w:t>
      </w:r>
      <w:r>
        <w:rPr>
          <w:rFonts w:ascii="Times New Roman" w:eastAsia="Times New Roman"/>
        </w:rPr>
        <w:t>ALU</w:t>
      </w:r>
      <w:r>
        <w:rPr>
          <w:rFonts w:ascii="Times New Roman" w:eastAsia="Times New Roman"/>
          <w:spacing w:val="7"/>
        </w:rPr>
        <w:t xml:space="preserve"> </w:t>
      </w:r>
      <w:r>
        <w:t>和内存的结果、指令中的各种立即数、</w:t>
      </w:r>
      <w:r>
        <w:rPr>
          <w:rFonts w:ascii="Times New Roman" w:eastAsia="Times New Roman"/>
        </w:rPr>
        <w:t>PC</w:t>
      </w:r>
      <w:r>
        <w:t>、</w:t>
      </w:r>
      <w:r>
        <w:rPr>
          <w:rFonts w:ascii="Times New Roman" w:eastAsia="Times New Roman"/>
        </w:rPr>
        <w:t>IR</w:t>
      </w:r>
      <w:r>
        <w:rPr>
          <w:rFonts w:ascii="Times New Roman" w:eastAsia="Times New Roman"/>
          <w:spacing w:val="22"/>
        </w:rPr>
        <w:t xml:space="preserve"> </w:t>
      </w:r>
      <w:r>
        <w:t>等内容</w:t>
      </w:r>
      <w:r>
        <w:rPr>
          <w:rFonts w:hint="eastAsia"/>
          <w:lang w:eastAsia="zh-CN"/>
        </w:rPr>
        <w:t>，</w:t>
      </w:r>
      <w:r>
        <w:t>还要支持时钟、使能、同步清零、暂停功能。</w:t>
      </w:r>
      <w:r>
        <w:rPr>
          <w:rFonts w:hint="eastAsia"/>
          <w:spacing w:val="-3"/>
          <w:lang w:val="en-US" w:eastAsia="zh-CN"/>
        </w:rPr>
        <w:t>5</w:t>
      </w:r>
      <w:r>
        <w:rPr>
          <w:spacing w:val="-3"/>
        </w:rPr>
        <w:t>段流水需要</w:t>
      </w:r>
      <w:r>
        <w:rPr>
          <w:rFonts w:hint="eastAsia"/>
          <w:spacing w:val="-3"/>
          <w:lang w:val="en-US" w:eastAsia="zh-CN"/>
        </w:rPr>
        <w:t>4</w:t>
      </w:r>
      <w:r>
        <w:rPr>
          <w:spacing w:val="-3"/>
        </w:rPr>
        <w:t>个流水接口部件。考虑到实现的方便，设计一个通用的流水接口部件可以存储</w:t>
      </w:r>
      <w:r>
        <w:t xml:space="preserve">各种信号，然后各阶段之间的流水部件传递需要的信号即可。示例如图 </w:t>
      </w:r>
      <w:r>
        <w:rPr>
          <w:rFonts w:ascii="Times New Roman" w:eastAsia="Times New Roman"/>
        </w:rPr>
        <w:t xml:space="preserve">2.3 </w:t>
      </w:r>
      <w:r>
        <w:t>所示</w:t>
      </w:r>
      <w:r>
        <w:rPr>
          <w:rFonts w:hint="eastAsia"/>
          <w:lang w:eastAsia="zh-CN"/>
        </w:rPr>
        <w:t>：</w:t>
      </w:r>
      <w:r>
        <w:drawing>
          <wp:inline distT="0" distB="0" distL="114300" distR="114300">
            <wp:extent cx="3543300" cy="3117850"/>
            <wp:effectExtent l="0" t="0" r="762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5"/>
                    <a:stretch>
                      <a:fillRect/>
                    </a:stretch>
                  </pic:blipFill>
                  <pic:spPr>
                    <a:xfrm>
                      <a:off x="0" y="0"/>
                      <a:ext cx="3543300" cy="3117850"/>
                    </a:xfrm>
                    <a:prstGeom prst="rect">
                      <a:avLst/>
                    </a:prstGeom>
                    <a:noFill/>
                    <a:ln>
                      <a:noFill/>
                    </a:ln>
                  </pic:spPr>
                </pic:pic>
              </a:graphicData>
            </a:graphic>
          </wp:inline>
        </w:drawing>
      </w:r>
    </w:p>
    <w:p>
      <w:pPr>
        <w:spacing w:before="0"/>
        <w:ind w:left="309" w:right="0" w:firstLine="0"/>
        <w:jc w:val="center"/>
        <w:rPr>
          <w:rFonts w:hint="eastAsia" w:ascii="黑体" w:eastAsia="黑体"/>
          <w:spacing w:val="-2"/>
          <w:sz w:val="21"/>
          <w:lang w:eastAsia="zh-CN"/>
        </w:rPr>
      </w:pPr>
      <w:r>
        <w:rPr>
          <w:rFonts w:hint="eastAsia" w:ascii="黑体" w:eastAsia="黑体"/>
          <w:spacing w:val="-2"/>
          <w:sz w:val="21"/>
        </w:rPr>
        <w:t>图 2.3 流水寄存器</w:t>
      </w:r>
    </w:p>
    <w:p>
      <w:pPr>
        <w:pStyle w:val="5"/>
        <w:spacing w:before="229" w:beforeLines="0" w:after="229" w:afterLines="0"/>
      </w:pPr>
      <w:r>
        <w:rPr>
          <w:rFonts w:hint="eastAsia"/>
        </w:rPr>
        <w:t>理想流水线设计</w:t>
      </w:r>
    </w:p>
    <w:p>
      <w:pPr>
        <w:pStyle w:val="4"/>
        <w:ind w:right="26" w:rightChars="11" w:firstLine="480"/>
        <w:rPr>
          <w:rFonts w:hint="eastAsia"/>
          <w:lang w:eastAsia="zh-CN"/>
        </w:rPr>
      </w:pPr>
      <w:r>
        <w:rPr>
          <w:rFonts w:hint="eastAsia"/>
          <w:lang w:eastAsia="zh-CN"/>
        </w:rPr>
        <w:t>理想流水线</w:t>
      </w:r>
      <w:r>
        <w:rPr>
          <w:rFonts w:hint="eastAsia"/>
          <w:lang w:val="en-US" w:eastAsia="zh-CN"/>
        </w:rPr>
        <w:t>中我们</w:t>
      </w:r>
      <w:r>
        <w:rPr>
          <w:rFonts w:hint="eastAsia"/>
          <w:lang w:eastAsia="zh-CN"/>
        </w:rPr>
        <w:t>假设指令之间没有数据冲突，也执行不了分支指令，所以只需要根据</w:t>
      </w:r>
      <w:r>
        <w:rPr>
          <w:rFonts w:hint="eastAsia"/>
          <w:lang w:val="en-US" w:eastAsia="zh-CN"/>
        </w:rPr>
        <w:t>五段流水结构图</w:t>
      </w:r>
      <w:r>
        <w:rPr>
          <w:rFonts w:hint="eastAsia"/>
          <w:lang w:eastAsia="zh-CN"/>
        </w:rPr>
        <w:t>出总体结构即可，</w:t>
      </w:r>
      <w:r>
        <w:rPr>
          <w:spacing w:val="10"/>
        </w:rPr>
        <w:t>为后面气泡流水线和重定向流水线做准备。</w:t>
      </w:r>
    </w:p>
    <w:p>
      <w:pPr>
        <w:pStyle w:val="3"/>
        <w:tabs>
          <w:tab w:val="left" w:pos="567"/>
          <w:tab w:val="clear" w:pos="720"/>
        </w:tabs>
        <w:ind w:left="818" w:right="240" w:hanging="818"/>
      </w:pPr>
      <w:bookmarkStart w:id="35" w:name="_Toc6064"/>
      <w:r>
        <w:rPr>
          <w:rFonts w:hint="eastAsia"/>
        </w:rPr>
        <w:t>气泡</w:t>
      </w:r>
      <w:r>
        <w:t>式</w:t>
      </w:r>
      <w:r>
        <w:rPr>
          <w:rFonts w:hint="eastAsia"/>
        </w:rPr>
        <w:t>流水线设计</w:t>
      </w:r>
      <w:r>
        <w:rPr>
          <w:rFonts w:hint="eastAsia"/>
          <w:lang w:eastAsia="zh-CN"/>
        </w:rPr>
        <w:t>（</w:t>
      </w:r>
      <w:r>
        <w:rPr>
          <w:rFonts w:ascii="Arial" w:eastAsia="Arial"/>
        </w:rPr>
        <w:t>EX</w:t>
      </w:r>
      <w:r>
        <w:t>段分支</w:t>
      </w:r>
      <w:r>
        <w:rPr>
          <w:rFonts w:hint="eastAsia"/>
          <w:lang w:eastAsia="zh-CN"/>
        </w:rPr>
        <w:t>）</w:t>
      </w:r>
      <w:bookmarkEnd w:id="35"/>
    </w:p>
    <w:p>
      <w:pPr>
        <w:pStyle w:val="5"/>
        <w:spacing w:before="229" w:beforeLines="0" w:after="229" w:afterLines="0"/>
        <w:rPr>
          <w:rFonts w:hint="eastAsia"/>
        </w:rPr>
      </w:pPr>
      <w:r>
        <w:rPr>
          <w:rFonts w:hint="eastAsia"/>
        </w:rPr>
        <w:t>总体设计</w:t>
      </w:r>
    </w:p>
    <w:p>
      <w:pPr>
        <w:pStyle w:val="4"/>
        <w:ind w:right="26" w:rightChars="11" w:firstLine="480"/>
      </w:pPr>
      <w:r>
        <w:t>气泡流水线要支持中断的 2</w:t>
      </w:r>
      <w:r>
        <w:rPr>
          <w:rFonts w:hint="eastAsia"/>
          <w:lang w:val="en-US" w:eastAsia="zh-CN"/>
        </w:rPr>
        <w:t>4</w:t>
      </w:r>
      <w:r>
        <w:t xml:space="preserve"> 条基本指令和四条个性化指令，会有一些冲突</w:t>
      </w:r>
      <w:r>
        <w:rPr>
          <w:rFonts w:hint="eastAsia"/>
          <w:lang w:eastAsia="zh-CN"/>
        </w:rPr>
        <w:t>：</w:t>
      </w:r>
    </w:p>
    <w:p>
      <w:pPr>
        <w:pStyle w:val="4"/>
        <w:numPr>
          <w:ilvl w:val="0"/>
          <w:numId w:val="10"/>
        </w:numPr>
        <w:ind w:right="26" w:rightChars="11" w:firstLine="480"/>
      </w:pPr>
      <w:r>
        <w:t>控制冲突</w:t>
      </w:r>
      <w:r>
        <w:rPr>
          <w:rFonts w:hint="eastAsia"/>
          <w:lang w:eastAsia="zh-CN"/>
        </w:rPr>
        <w:t>（</w:t>
      </w:r>
      <w:r>
        <w:rPr>
          <w:rFonts w:hint="eastAsia"/>
          <w:lang w:val="en-US" w:eastAsia="zh-CN"/>
        </w:rPr>
        <w:t>冒险</w:t>
      </w:r>
      <w:r>
        <w:rPr>
          <w:rFonts w:hint="eastAsia"/>
          <w:lang w:eastAsia="zh-CN"/>
        </w:rPr>
        <w:t>）：遇到分支和跳转时，在我们得到下一条指令的地址之前，已经把PC+4对应的指令取出了。这样会导致错误的指令进入流水线。</w:t>
      </w:r>
      <w:r>
        <w:t>可以通过在 流水线部件</w:t>
      </w:r>
      <w:r>
        <w:rPr>
          <w:rFonts w:hint="eastAsia"/>
          <w:lang w:val="en-US" w:eastAsia="zh-CN"/>
        </w:rPr>
        <w:t>之间</w:t>
      </w:r>
      <w:r>
        <w:t>插入气泡来解决</w:t>
      </w:r>
      <w:r>
        <w:rPr>
          <w:rFonts w:hint="eastAsia"/>
          <w:lang w:eastAsia="zh-CN"/>
        </w:rPr>
        <w:t>，</w:t>
      </w:r>
      <w:r>
        <w:t>即，如果跳转发生，我们将之前的错误指令清除。</w:t>
      </w:r>
    </w:p>
    <w:p>
      <w:pPr>
        <w:pStyle w:val="4"/>
        <w:numPr>
          <w:ilvl w:val="0"/>
          <w:numId w:val="10"/>
        </w:numPr>
        <w:ind w:right="26" w:rightChars="11" w:firstLine="480"/>
      </w:pPr>
      <w:r>
        <w:t>结构冲突</w:t>
      </w:r>
      <w:r>
        <w:rPr>
          <w:rFonts w:hint="eastAsia"/>
          <w:lang w:eastAsia="zh-CN"/>
        </w:rPr>
        <w:t>（</w:t>
      </w:r>
      <w:r>
        <w:rPr>
          <w:rFonts w:hint="eastAsia"/>
          <w:lang w:val="en-US" w:eastAsia="zh-CN"/>
        </w:rPr>
        <w:t>冒险</w:t>
      </w:r>
      <w:r>
        <w:rPr>
          <w:rFonts w:hint="eastAsia"/>
          <w:lang w:eastAsia="zh-CN"/>
        </w:rPr>
        <w:t>）：同一个周期内，两个阶段的指令可能会用到相同硬件。例如把指令存储器和数据存储器合二为一时，IF和MEM同时要从存储器中读取数据，产生了不可调和的冲突。</w:t>
      </w:r>
      <w:r>
        <w:t>可以通过</w:t>
      </w:r>
      <w:r>
        <w:rPr>
          <w:rFonts w:hint="eastAsia"/>
          <w:lang w:val="en-US" w:eastAsia="zh-CN"/>
        </w:rPr>
        <w:t>采用</w:t>
      </w:r>
      <w:r>
        <w:t>哈佛架构</w:t>
      </w:r>
      <w:r>
        <w:rPr>
          <w:rFonts w:hint="eastAsia"/>
          <w:lang w:val="en-US" w:eastAsia="zh-CN"/>
        </w:rPr>
        <w:t>和改善硬件方面</w:t>
      </w:r>
      <w:r>
        <w:t>来解决，</w:t>
      </w:r>
      <w:r>
        <w:rPr>
          <w:rFonts w:hint="eastAsia"/>
          <w:lang w:val="en-US" w:eastAsia="zh-CN"/>
        </w:rPr>
        <w:t>本次流水线</w:t>
      </w:r>
      <w:r>
        <w:t>不用特别更改。</w:t>
      </w:r>
    </w:p>
    <w:p>
      <w:pPr>
        <w:pStyle w:val="4"/>
        <w:numPr>
          <w:ilvl w:val="0"/>
          <w:numId w:val="10"/>
        </w:numPr>
        <w:ind w:right="26" w:rightChars="11" w:firstLine="480"/>
      </w:pPr>
      <w:r>
        <w:t>数据冲突</w:t>
      </w:r>
      <w:r>
        <w:rPr>
          <w:rFonts w:hint="eastAsia"/>
          <w:lang w:eastAsia="zh-CN"/>
        </w:rPr>
        <w:t>（</w:t>
      </w:r>
      <w:r>
        <w:rPr>
          <w:rFonts w:hint="eastAsia"/>
          <w:lang w:val="en-US" w:eastAsia="zh-CN"/>
        </w:rPr>
        <w:t>冒险</w:t>
      </w:r>
      <w:r>
        <w:rPr>
          <w:rFonts w:hint="eastAsia"/>
          <w:lang w:eastAsia="zh-CN"/>
        </w:rPr>
        <w:t>）：后面的指令需要用到前一个指令的结果产生的冲突。但由于前一条指令还未写回，导致后一条指令无法读入正确的值。</w:t>
      </w:r>
      <w:r>
        <w:rPr>
          <w:rFonts w:hint="eastAsia"/>
          <w:lang w:val="en-US" w:eastAsia="zh-CN"/>
        </w:rPr>
        <w:t>具体分析</w:t>
      </w:r>
      <w:r>
        <w:t>，可以通过将寄存器堆写入控制特别设置为下降沿触发来解决ID 和 WB 段发生数据相关；</w:t>
      </w:r>
      <w:r>
        <w:rPr>
          <w:rFonts w:hint="eastAsia"/>
          <w:lang w:val="en-US" w:eastAsia="zh-CN"/>
        </w:rPr>
        <w:t>通过</w:t>
      </w:r>
      <w:r>
        <w:t>暂停IF/ID流水线部件和PC</w:t>
      </w:r>
      <w:r>
        <w:rPr>
          <w:rFonts w:hint="eastAsia"/>
          <w:lang w:val="en-US" w:eastAsia="zh-CN"/>
        </w:rPr>
        <w:t>解决</w:t>
      </w:r>
      <w:r>
        <w:t>ID和MEM相关</w:t>
      </w:r>
      <w:r>
        <w:rPr>
          <w:rFonts w:hint="eastAsia"/>
          <w:lang w:val="en-US" w:eastAsia="zh-CN"/>
        </w:rPr>
        <w:t>以及</w:t>
      </w:r>
      <w:r>
        <w:t>ID和EX相关的情况</w:t>
      </w:r>
      <w:r>
        <w:rPr>
          <w:rFonts w:hint="eastAsia"/>
          <w:lang w:eastAsia="zh-CN"/>
        </w:rPr>
        <w:t>，</w:t>
      </w:r>
      <w:r>
        <w:rPr>
          <w:rFonts w:hint="eastAsia"/>
          <w:lang w:val="en-US" w:eastAsia="zh-CN"/>
        </w:rPr>
        <w:t>比如</w:t>
      </w:r>
      <w:r>
        <w:rPr>
          <w:spacing w:val="-18"/>
        </w:rPr>
        <w:t xml:space="preserve">在 </w:t>
      </w:r>
      <w:r>
        <w:rPr>
          <w:rFonts w:ascii="Times New Roman" w:eastAsia="Times New Roman"/>
        </w:rPr>
        <w:t>ID/EX</w:t>
      </w:r>
      <w:r>
        <w:t>流水线</w:t>
      </w:r>
      <w:r>
        <w:rPr>
          <w:spacing w:val="-5"/>
        </w:rPr>
        <w:t>部件插入气泡</w:t>
      </w:r>
      <w:r>
        <w:rPr>
          <w:rFonts w:hint="eastAsia"/>
          <w:lang w:eastAsia="zh-CN"/>
        </w:rPr>
        <w:t>。</w:t>
      </w:r>
    </w:p>
    <w:p>
      <w:pPr>
        <w:pStyle w:val="3"/>
        <w:tabs>
          <w:tab w:val="left" w:pos="567"/>
          <w:tab w:val="clear" w:pos="720"/>
        </w:tabs>
        <w:ind w:left="818" w:right="240" w:hanging="818"/>
      </w:pPr>
      <w:bookmarkStart w:id="36" w:name="_Toc586"/>
      <w:r>
        <w:t>重定向流水线设计</w:t>
      </w:r>
      <w:r>
        <w:rPr>
          <w:rFonts w:hint="eastAsia"/>
          <w:lang w:eastAsia="zh-CN"/>
        </w:rPr>
        <w:t>（</w:t>
      </w:r>
      <w:r>
        <w:rPr>
          <w:rFonts w:ascii="Arial" w:eastAsia="Arial"/>
        </w:rPr>
        <w:t>EX</w:t>
      </w:r>
      <w:r>
        <w:t>段分支</w:t>
      </w:r>
      <w:r>
        <w:rPr>
          <w:rFonts w:hint="eastAsia"/>
          <w:lang w:eastAsia="zh-CN"/>
        </w:rPr>
        <w:t>）</w:t>
      </w:r>
      <w:bookmarkEnd w:id="36"/>
    </w:p>
    <w:p>
      <w:pPr>
        <w:pStyle w:val="5"/>
        <w:spacing w:before="229" w:beforeLines="0" w:after="229" w:afterLines="0"/>
      </w:pPr>
      <w:r>
        <w:rPr>
          <w:rFonts w:hint="eastAsia"/>
          <w:lang w:val="en-US" w:eastAsia="zh-CN"/>
        </w:rPr>
        <w:t>总体</w:t>
      </w:r>
      <w:r>
        <w:rPr>
          <w:rFonts w:hint="eastAsia"/>
        </w:rPr>
        <w:t>设计</w:t>
      </w:r>
    </w:p>
    <w:p>
      <w:pPr>
        <w:pStyle w:val="4"/>
        <w:ind w:right="26" w:rightChars="11" w:firstLine="480"/>
      </w:pPr>
      <w:r>
        <w:rPr>
          <w:rFonts w:hint="eastAsia"/>
          <w:lang w:val="en-US" w:eastAsia="zh-CN"/>
        </w:rPr>
        <w:t>主要是</w:t>
      </w:r>
      <w:r>
        <w:rPr>
          <w:rFonts w:hint="eastAsia"/>
          <w:lang w:eastAsia="zh-CN"/>
        </w:rPr>
        <w:t>解决气泡流水线插入气泡过多导致流水线性能下降的问题</w:t>
      </w:r>
      <w:r>
        <w:rPr>
          <w:rFonts w:hint="eastAsia"/>
          <w:lang w:val="en-US" w:eastAsia="zh-CN"/>
        </w:rPr>
        <w:t>，这里</w:t>
      </w:r>
      <w:r>
        <w:rPr>
          <w:rFonts w:hint="eastAsia"/>
          <w:lang w:eastAsia="zh-CN"/>
        </w:rPr>
        <w:t>修改气泡流水线的逻辑，在发生数据冲突时，不再进行插入气泡的操作，而是在下一个时钟周期将尚未写回至寄存器堆的数据直接重定向至需要数据的 EX 段中，</w:t>
      </w:r>
      <w:r>
        <w:rPr>
          <w:rFonts w:hint="eastAsia"/>
          <w:lang w:val="en-US" w:eastAsia="zh-CN"/>
        </w:rPr>
        <w:t>这</w:t>
      </w:r>
      <w:r>
        <w:rPr>
          <w:spacing w:val="-1"/>
        </w:rPr>
        <w:t>就相当于接上了一条数据的快速</w:t>
      </w:r>
      <w:r>
        <w:t>通路，就没有必要产生那么多气泡了。</w:t>
      </w:r>
    </w:p>
    <w:p>
      <w:pPr>
        <w:pStyle w:val="4"/>
        <w:ind w:right="26" w:rightChars="11" w:firstLine="480"/>
        <w:rPr>
          <w:rFonts w:hint="eastAsia"/>
          <w:lang w:eastAsia="zh-CN"/>
        </w:rPr>
      </w:pPr>
      <w:r>
        <w:rPr>
          <w:rFonts w:hint="eastAsia"/>
          <w:lang w:val="en-US" w:eastAsia="zh-CN"/>
        </w:rPr>
        <w:t>同时</w:t>
      </w:r>
      <w:r>
        <w:rPr>
          <w:rFonts w:hint="eastAsia"/>
          <w:lang w:eastAsia="zh-CN"/>
        </w:rPr>
        <w:t>重定向流水线也可加入单级中断，在EX段处理中断，当发生中断时通过判断气泡情况来选择正确的断点，并对误取指令进行清空，同时中断返回时也需要清空误取指令。</w:t>
      </w:r>
    </w:p>
    <w:p>
      <w:pPr>
        <w:pStyle w:val="4"/>
        <w:ind w:right="26" w:rightChars="11" w:firstLine="480"/>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r>
        <w:rPr>
          <w:rFonts w:hint="eastAsia"/>
          <w:lang w:eastAsia="zh-CN"/>
        </w:rPr>
        <w:t>需要注意的是重定向流水线会引入 Load-Use问题,即在一条 load 指令之后若紧随有一条需要使用该寄存器的指令,不能直接将数据存储器 DM 的输出重定向到 EX段中,因为这样会使整个 CPU 的关键路径包含访存,从而关键路径变长影响 CPU 整体的工作效率。为解决此问题,需要在 Forward 模块中添加对 Load-Use情况进行判断的逻辑,在检测到该情况发生时,向 EX 段添加一个气泡,便能消除 Load-Use现象[3]。</w:t>
      </w:r>
    </w:p>
    <w:p>
      <w:pPr>
        <w:pStyle w:val="2"/>
        <w:numPr>
          <w:ilvl w:val="0"/>
          <w:numId w:val="7"/>
        </w:numPr>
      </w:pPr>
      <w:bookmarkStart w:id="37" w:name="_Toc11136"/>
      <w:r>
        <w:rPr>
          <w:rFonts w:hint="eastAsia"/>
        </w:rPr>
        <w:t>详细设计与实现</w:t>
      </w:r>
      <w:bookmarkEnd w:id="37"/>
    </w:p>
    <w:p>
      <w:pPr>
        <w:pStyle w:val="3"/>
        <w:tabs>
          <w:tab w:val="left" w:pos="567"/>
          <w:tab w:val="clear" w:pos="720"/>
        </w:tabs>
        <w:ind w:left="818" w:right="240" w:hanging="818"/>
      </w:pPr>
      <w:bookmarkStart w:id="38" w:name="_Toc318364342"/>
      <w:bookmarkStart w:id="39" w:name="_Toc8579"/>
      <w:r>
        <w:rPr>
          <w:rFonts w:hint="eastAsia"/>
        </w:rPr>
        <w:t>单周期CPU</w:t>
      </w:r>
      <w:bookmarkEnd w:id="38"/>
      <w:r>
        <w:rPr>
          <w:rFonts w:hint="eastAsia"/>
        </w:rPr>
        <w:t xml:space="preserve"> 实现</w:t>
      </w:r>
      <w:bookmarkEnd w:id="39"/>
    </w:p>
    <w:p>
      <w:pPr>
        <w:pStyle w:val="5"/>
        <w:spacing w:before="229" w:beforeLines="0" w:after="229" w:afterLines="0"/>
      </w:pPr>
      <w:r>
        <w:rPr>
          <w:rFonts w:hint="eastAsia"/>
        </w:rPr>
        <w:t>主要功能部件实现</w:t>
      </w:r>
    </w:p>
    <w:p>
      <w:pPr>
        <w:pStyle w:val="4"/>
        <w:numPr>
          <w:ilvl w:val="0"/>
          <w:numId w:val="11"/>
        </w:numPr>
        <w:ind w:firstLineChars="0"/>
      </w:pPr>
      <w:r>
        <w:rPr>
          <w:rFonts w:hint="eastAsia"/>
        </w:rPr>
        <w:t>程序计数器（PC）</w:t>
      </w:r>
    </w:p>
    <w:p>
      <w:pPr>
        <w:pStyle w:val="4"/>
        <w:numPr>
          <w:ilvl w:val="0"/>
          <w:numId w:val="12"/>
        </w:numPr>
        <w:ind w:firstLineChars="0"/>
      </w:pPr>
      <w:r>
        <w:rPr>
          <w:rFonts w:hint="eastAsia"/>
        </w:rPr>
        <w:t>Logis</w:t>
      </w:r>
      <w:r>
        <w:rPr>
          <w:rFonts w:hint="eastAsia"/>
          <w:lang w:val="en-US" w:eastAsia="zh-CN"/>
        </w:rPr>
        <w:t>i</w:t>
      </w:r>
      <w:r>
        <w:rPr>
          <w:rFonts w:hint="eastAsia"/>
        </w:rPr>
        <w:t>m实现：</w:t>
      </w:r>
    </w:p>
    <w:p>
      <w:pPr>
        <w:pStyle w:val="4"/>
        <w:ind w:right="26" w:rightChars="11" w:firstLine="480"/>
      </w:pPr>
      <w:r>
        <w:rPr>
          <w:rFonts w:hint="eastAsia"/>
        </w:rPr>
        <w:t>使用一个 32 位寄存器实现程序计数器 PC，触发方式为上升沿触发，使能端高电平有效，输入为下一条将要执行的指令的地址，输出为当前执行指令的地址。Halt 为停机信号，将此控制信号通过非门取反之后作为寄存器的使能端，当需要进行停机时，Halt 控制信号为 1，经过非门之后为 0，忽略时钟信号，使整个电路停机。如图 3.1 所示。</w:t>
      </w:r>
    </w:p>
    <w:p>
      <w:pPr>
        <w:pStyle w:val="4"/>
        <w:keepNext/>
        <w:ind w:firstLine="0" w:firstLineChars="0"/>
        <w:jc w:val="center"/>
      </w:pPr>
      <w:r>
        <w:drawing>
          <wp:inline distT="0" distB="0" distL="114300" distR="114300">
            <wp:extent cx="1650365" cy="1446530"/>
            <wp:effectExtent l="0" t="0" r="1079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
                    <a:stretch>
                      <a:fillRect/>
                    </a:stretch>
                  </pic:blipFill>
                  <pic:spPr>
                    <a:xfrm>
                      <a:off x="0" y="0"/>
                      <a:ext cx="1650365" cy="1446530"/>
                    </a:xfrm>
                    <a:prstGeom prst="rect">
                      <a:avLst/>
                    </a:prstGeom>
                    <a:noFill/>
                    <a:ln>
                      <a:noFill/>
                    </a:ln>
                  </pic:spPr>
                </pic:pic>
              </a:graphicData>
            </a:graphic>
          </wp:inline>
        </w:drawing>
      </w:r>
    </w:p>
    <w:p>
      <w:pPr>
        <w:pStyle w:val="90"/>
      </w:pPr>
      <w:bookmarkStart w:id="40" w:name="_Ref4649324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0"/>
      <w:r>
        <w:rPr>
          <w:rFonts w:hint="eastAsia"/>
        </w:rPr>
        <w:t>程序计数器（PC）</w:t>
      </w:r>
    </w:p>
    <w:p>
      <w:pPr>
        <w:pStyle w:val="4"/>
        <w:numPr>
          <w:ilvl w:val="0"/>
          <w:numId w:val="11"/>
        </w:numPr>
        <w:ind w:firstLineChars="0"/>
      </w:pPr>
      <w:r>
        <w:rPr>
          <w:rFonts w:hint="eastAsia"/>
        </w:rPr>
        <w:t>指令存储器（IM）</w:t>
      </w:r>
    </w:p>
    <w:p>
      <w:pPr>
        <w:pStyle w:val="4"/>
        <w:numPr>
          <w:ilvl w:val="0"/>
          <w:numId w:val="13"/>
        </w:numPr>
        <w:ind w:firstLineChars="0"/>
      </w:pPr>
      <w:r>
        <w:rPr>
          <w:rFonts w:hint="eastAsia"/>
        </w:rPr>
        <w:t>Logis</w:t>
      </w:r>
      <w:r>
        <w:rPr>
          <w:rFonts w:hint="eastAsia"/>
          <w:lang w:val="en-US" w:eastAsia="zh-CN"/>
        </w:rPr>
        <w:t>i</w:t>
      </w:r>
      <w:r>
        <w:rPr>
          <w:rFonts w:hint="eastAsia"/>
        </w:rPr>
        <w:t>m实现：</w:t>
      </w:r>
    </w:p>
    <w:p>
      <w:pPr>
        <w:pStyle w:val="4"/>
        <w:ind w:right="26" w:rightChars="11" w:firstLine="480"/>
        <w:rPr>
          <w:rFonts w:hint="eastAsia"/>
          <w:kern w:val="0"/>
        </w:rPr>
      </w:pPr>
      <w:r>
        <w:rPr>
          <w:rFonts w:hint="eastAsia"/>
        </w:rPr>
        <w:t>使用一个只读存储器ROM实现指令存储器（IM）。设置该只读存储器的地址位宽为10位，数据位宽为32位。因为PC中存储的指令地址有32位，而</w:t>
      </w:r>
      <w:r>
        <w:rPr>
          <w:kern w:val="0"/>
        </w:rPr>
        <w:t>ROM</w:t>
      </w:r>
      <w:r>
        <w:rPr>
          <w:rFonts w:hint="eastAsia"/>
          <w:kern w:val="0"/>
        </w:rPr>
        <w:t>地址线宽度有限，仅为10位，故将</w:t>
      </w:r>
      <w:r>
        <w:rPr>
          <w:kern w:val="0"/>
        </w:rPr>
        <w:t>32</w:t>
      </w:r>
      <w:r>
        <w:rPr>
          <w:rFonts w:hint="eastAsia"/>
          <w:kern w:val="0"/>
        </w:rPr>
        <w:t>位指令地址高位</w:t>
      </w:r>
      <w:r>
        <w:rPr>
          <w:rFonts w:hint="eastAsia"/>
        </w:rPr>
        <w:t>部分和</w:t>
      </w:r>
      <w:r>
        <w:rPr>
          <w:rFonts w:hint="eastAsia"/>
          <w:kern w:val="0"/>
        </w:rPr>
        <w:t>字节偏移部分直接屏蔽，使用分线器只取32位指令地址的2-11位作为指令存储器的输入地址。如</w:t>
      </w:r>
      <w:r>
        <w:rPr>
          <w:kern w:val="0"/>
        </w:rPr>
        <w:fldChar w:fldCharType="begin"/>
      </w:r>
      <w:r>
        <w:rPr>
          <w:kern w:val="0"/>
        </w:rPr>
        <w:instrText xml:space="preserve"> </w:instrText>
      </w:r>
      <w:r>
        <w:rPr>
          <w:rFonts w:hint="eastAsia"/>
          <w:kern w:val="0"/>
        </w:rPr>
        <w:instrText xml:space="preserve">REF _Ref464932494 \h</w:instrText>
      </w:r>
      <w:r>
        <w:rPr>
          <w:kern w:val="0"/>
        </w:rPr>
        <w:instrText xml:space="preserve"> </w:instrText>
      </w:r>
      <w:r>
        <w:rPr>
          <w:kern w:val="0"/>
        </w:rPr>
        <w:fldChar w:fldCharType="separate"/>
      </w:r>
      <w:r>
        <w:rPr>
          <w:rFonts w:hint="eastAsia"/>
        </w:rPr>
        <w:t xml:space="preserve">图 </w:t>
      </w:r>
      <w:r>
        <w:t>3.2</w:t>
      </w:r>
      <w:r>
        <w:rPr>
          <w:kern w:val="0"/>
        </w:rPr>
        <w:fldChar w:fldCharType="end"/>
      </w:r>
      <w:r>
        <w:rPr>
          <w:rFonts w:hint="eastAsia"/>
          <w:kern w:val="0"/>
        </w:rPr>
        <w:t>所示。</w:t>
      </w:r>
    </w:p>
    <w:p>
      <w:pPr>
        <w:pStyle w:val="4"/>
        <w:ind w:right="26" w:rightChars="11" w:firstLine="480"/>
        <w:jc w:val="center"/>
        <w:rPr>
          <w:rFonts w:hint="eastAsia"/>
          <w:kern w:val="0"/>
        </w:rPr>
      </w:pPr>
      <w:r>
        <w:drawing>
          <wp:inline distT="0" distB="0" distL="114300" distR="114300">
            <wp:extent cx="1989455" cy="1144905"/>
            <wp:effectExtent l="0" t="0" r="6985" b="1333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7"/>
                    <a:stretch>
                      <a:fillRect/>
                    </a:stretch>
                  </pic:blipFill>
                  <pic:spPr>
                    <a:xfrm>
                      <a:off x="0" y="0"/>
                      <a:ext cx="1989455" cy="1144905"/>
                    </a:xfrm>
                    <a:prstGeom prst="rect">
                      <a:avLst/>
                    </a:prstGeom>
                    <a:noFill/>
                    <a:ln>
                      <a:noFill/>
                    </a:ln>
                  </pic:spPr>
                </pic:pic>
              </a:graphicData>
            </a:graphic>
          </wp:inline>
        </w:drawing>
      </w:r>
    </w:p>
    <w:p>
      <w:pPr>
        <w:pStyle w:val="90"/>
      </w:pPr>
      <w:bookmarkStart w:id="41" w:name="_Ref464932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1"/>
      <w:r>
        <w:rPr>
          <w:rFonts w:hint="eastAsia"/>
        </w:rPr>
        <w:t>指令存储器（IM）</w:t>
      </w:r>
    </w:p>
    <w:p>
      <w:pPr>
        <w:pStyle w:val="4"/>
        <w:numPr>
          <w:ilvl w:val="0"/>
          <w:numId w:val="11"/>
        </w:numPr>
        <w:ind w:firstLineChars="0"/>
        <w:rPr>
          <w:rFonts w:hint="eastAsia"/>
        </w:rPr>
      </w:pPr>
      <w:r>
        <w:rPr>
          <w:rFonts w:hint="eastAsia"/>
        </w:rPr>
        <w:t>寄存器堆（RF）</w:t>
      </w:r>
    </w:p>
    <w:p>
      <w:pPr>
        <w:pStyle w:val="4"/>
        <w:numPr>
          <w:ilvl w:val="0"/>
          <w:numId w:val="0"/>
        </w:numPr>
        <w:ind w:leftChars="0"/>
        <w:rPr>
          <w:rFonts w:hint="eastAsia"/>
        </w:rPr>
      </w:pPr>
      <w:r>
        <w:rPr>
          <w:rFonts w:hint="eastAsia"/>
          <w:lang w:val="en-US" w:eastAsia="zh-CN"/>
        </w:rPr>
        <w:t xml:space="preserve">① </w:t>
      </w:r>
      <w:r>
        <w:rPr>
          <w:rFonts w:hint="eastAsia"/>
        </w:rPr>
        <w:t>Logisim 实现：</w:t>
      </w:r>
    </w:p>
    <w:p>
      <w:pPr>
        <w:pStyle w:val="4"/>
        <w:ind w:right="26" w:rightChars="11" w:firstLine="480"/>
        <w:rPr>
          <w:rFonts w:hint="eastAsia"/>
        </w:rPr>
      </w:pPr>
      <w:r>
        <w:rPr>
          <w:rFonts w:hint="eastAsia"/>
        </w:rPr>
        <w:t>直接使用</w:t>
      </w:r>
      <w:r>
        <w:rPr>
          <w:rFonts w:hint="eastAsia"/>
          <w:lang w:val="en-US" w:eastAsia="zh-CN"/>
        </w:rPr>
        <w:t>提供</w:t>
      </w:r>
      <w:r>
        <w:rPr>
          <w:rFonts w:hint="eastAsia"/>
        </w:rPr>
        <w:t>的 RegFile。主体部分是 32 个寄存器，其中 0 号寄存器恒 0，输入设为 0。利用译码器将输入 WAdr 变成对应寄存器的写入信号，与写使能 WE 相与送入寄存器写使能端。寄存器输出通过两个多路选择器，R1Adr 与 R2Adr 分别作为选择端选择输出 R1 与 R2。如图 3.3 所示。</w:t>
      </w:r>
    </w:p>
    <w:p>
      <w:pPr>
        <w:pStyle w:val="4"/>
        <w:ind w:right="26" w:rightChars="11" w:firstLine="480"/>
        <w:jc w:val="center"/>
        <w:rPr>
          <w:rFonts w:hint="eastAsia"/>
        </w:rPr>
      </w:pPr>
      <w:r>
        <w:drawing>
          <wp:inline distT="0" distB="0" distL="114300" distR="114300">
            <wp:extent cx="3455035" cy="2188210"/>
            <wp:effectExtent l="0" t="0" r="4445" b="635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18"/>
                    <a:stretch>
                      <a:fillRect/>
                    </a:stretch>
                  </pic:blipFill>
                  <pic:spPr>
                    <a:xfrm>
                      <a:off x="0" y="0"/>
                      <a:ext cx="3455035" cy="2188210"/>
                    </a:xfrm>
                    <a:prstGeom prst="rect">
                      <a:avLst/>
                    </a:prstGeom>
                    <a:noFill/>
                    <a:ln>
                      <a:noFill/>
                    </a:ln>
                  </pic:spPr>
                </pic:pic>
              </a:graphicData>
            </a:graphic>
          </wp:inline>
        </w:drawing>
      </w:r>
    </w:p>
    <w:p>
      <w:pPr>
        <w:pStyle w:val="90"/>
        <w:rPr>
          <w:rFonts w:hint="eastAsia"/>
        </w:rPr>
      </w:pPr>
      <w:r>
        <w:rPr>
          <w:rFonts w:hint="eastAsia"/>
        </w:rPr>
        <w:t>图 3.3 寄存器堆 RF</w:t>
      </w:r>
    </w:p>
    <w:p>
      <w:pPr>
        <w:pStyle w:val="4"/>
        <w:numPr>
          <w:ilvl w:val="0"/>
          <w:numId w:val="11"/>
        </w:numPr>
        <w:ind w:firstLineChars="0"/>
        <w:rPr>
          <w:rFonts w:hint="eastAsia"/>
        </w:rPr>
      </w:pPr>
      <w:r>
        <w:rPr>
          <w:rFonts w:hint="eastAsia"/>
        </w:rPr>
        <w:t>数据存储器（DM）</w:t>
      </w:r>
    </w:p>
    <w:p>
      <w:pPr>
        <w:pStyle w:val="4"/>
        <w:numPr>
          <w:ilvl w:val="0"/>
          <w:numId w:val="0"/>
        </w:numPr>
        <w:ind w:leftChars="0"/>
        <w:rPr>
          <w:rFonts w:hint="eastAsia"/>
        </w:rPr>
      </w:pPr>
      <w:r>
        <w:rPr>
          <w:rFonts w:hint="eastAsia"/>
          <w:lang w:val="en-US" w:eastAsia="zh-CN"/>
        </w:rPr>
        <w:t xml:space="preserve">① </w:t>
      </w:r>
      <w:r>
        <w:rPr>
          <w:rFonts w:hint="eastAsia"/>
        </w:rPr>
        <w:t>Logisim 实现：</w:t>
      </w:r>
    </w:p>
    <w:p>
      <w:pPr>
        <w:pStyle w:val="4"/>
        <w:ind w:right="26" w:rightChars="11" w:firstLine="480"/>
        <w:rPr>
          <w:rFonts w:hint="eastAsia"/>
          <w:lang w:val="en-US" w:eastAsia="zh-CN"/>
        </w:rPr>
      </w:pPr>
      <w:r>
        <w:rPr>
          <w:rFonts w:hint="eastAsia"/>
        </w:rPr>
        <w:t>使用</w:t>
      </w:r>
      <w:r>
        <w:rPr>
          <w:rFonts w:hint="eastAsia"/>
          <w:lang w:val="en-US" w:eastAsia="zh-CN"/>
        </w:rPr>
        <w:t>提供</w:t>
      </w:r>
      <w:r>
        <w:rPr>
          <w:rFonts w:hint="eastAsia"/>
        </w:rPr>
        <w:t>的 MIPS RAM，</w:t>
      </w:r>
      <w:r>
        <w:rPr>
          <w:rFonts w:hint="eastAsia"/>
          <w:lang w:val="en-US" w:eastAsia="zh-CN"/>
        </w:rPr>
        <w:t>由于</w:t>
      </w:r>
      <w:r>
        <w:rPr>
          <w:rFonts w:hint="eastAsia"/>
        </w:rPr>
        <w:t>输入 20 位字地址，</w:t>
      </w:r>
      <w:r>
        <w:rPr>
          <w:rFonts w:hint="eastAsia"/>
          <w:lang w:val="en-US" w:eastAsia="zh-CN"/>
        </w:rPr>
        <w:t>故</w:t>
      </w:r>
      <w:r>
        <w:rPr>
          <w:rFonts w:hint="eastAsia"/>
        </w:rPr>
        <w:t>需要将 Alu_result 通过分线器输出 2-21 位并输入 DM</w:t>
      </w:r>
      <w:r>
        <w:rPr>
          <w:rFonts w:hint="eastAsia"/>
          <w:lang w:eastAsia="zh-CN"/>
        </w:rPr>
        <w:t>，</w:t>
      </w:r>
      <w:r>
        <w:rPr>
          <w:rFonts w:hint="eastAsia"/>
          <w:lang w:val="en-US" w:eastAsia="zh-CN"/>
        </w:rPr>
        <w:t>如图3.4所示。</w:t>
      </w:r>
    </w:p>
    <w:p>
      <w:pPr>
        <w:pStyle w:val="4"/>
        <w:ind w:right="26" w:rightChars="11" w:firstLine="480"/>
        <w:jc w:val="center"/>
        <w:rPr>
          <w:rFonts w:hint="eastAsia"/>
          <w:lang w:val="en-US" w:eastAsia="zh-CN"/>
        </w:rPr>
      </w:pPr>
      <w:r>
        <w:drawing>
          <wp:inline distT="0" distB="0" distL="114300" distR="114300">
            <wp:extent cx="2524760" cy="1678305"/>
            <wp:effectExtent l="0" t="0" r="5080" b="13335"/>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19"/>
                    <a:stretch>
                      <a:fillRect/>
                    </a:stretch>
                  </pic:blipFill>
                  <pic:spPr>
                    <a:xfrm>
                      <a:off x="0" y="0"/>
                      <a:ext cx="2524760" cy="1678305"/>
                    </a:xfrm>
                    <a:prstGeom prst="rect">
                      <a:avLst/>
                    </a:prstGeom>
                    <a:noFill/>
                    <a:ln>
                      <a:noFill/>
                    </a:ln>
                  </pic:spPr>
                </pic:pic>
              </a:graphicData>
            </a:graphic>
          </wp:inline>
        </w:drawing>
      </w:r>
    </w:p>
    <w:p>
      <w:pPr>
        <w:spacing w:before="1"/>
        <w:ind w:left="312" w:right="0" w:firstLine="0"/>
        <w:jc w:val="center"/>
        <w:rPr>
          <w:rFonts w:hint="default"/>
          <w:lang w:val="en-US" w:eastAsia="zh-CN"/>
        </w:rPr>
      </w:pPr>
      <w:r>
        <w:rPr>
          <w:rFonts w:hint="eastAsia" w:ascii="黑体" w:eastAsia="黑体"/>
          <w:spacing w:val="-1"/>
          <w:sz w:val="21"/>
        </w:rPr>
        <w:t xml:space="preserve">图 </w:t>
      </w:r>
      <w:r>
        <w:rPr>
          <w:rFonts w:hint="eastAsia" w:ascii="黑体" w:eastAsia="黑体"/>
          <w:sz w:val="21"/>
        </w:rPr>
        <w:t>3.4 MIPS</w:t>
      </w:r>
      <w:r>
        <w:rPr>
          <w:rFonts w:hint="eastAsia" w:ascii="黑体" w:eastAsia="黑体"/>
          <w:spacing w:val="-2"/>
          <w:sz w:val="21"/>
        </w:rPr>
        <w:t xml:space="preserve"> </w:t>
      </w:r>
      <w:r>
        <w:rPr>
          <w:rFonts w:hint="eastAsia" w:ascii="黑体" w:eastAsia="黑体"/>
          <w:sz w:val="21"/>
        </w:rPr>
        <w:t>RAM1</w:t>
      </w:r>
    </w:p>
    <w:p>
      <w:pPr>
        <w:pStyle w:val="4"/>
        <w:numPr>
          <w:ilvl w:val="0"/>
          <w:numId w:val="11"/>
        </w:numPr>
        <w:ind w:firstLineChars="0"/>
        <w:rPr>
          <w:rFonts w:hint="eastAsia"/>
        </w:rPr>
      </w:pPr>
      <w:r>
        <w:rPr>
          <w:rFonts w:hint="eastAsia"/>
        </w:rPr>
        <w:t>运算器</w:t>
      </w:r>
    </w:p>
    <w:p>
      <w:pPr>
        <w:pStyle w:val="4"/>
        <w:ind w:right="26" w:rightChars="11" w:firstLine="480"/>
        <w:rPr>
          <w:rFonts w:hint="eastAsia"/>
        </w:rPr>
      </w:pPr>
      <w:r>
        <w:rPr>
          <w:rFonts w:hint="eastAsia"/>
        </w:rPr>
        <w:t>运算器的实现较为简单，根据表2.1，并加入多路选择器选择输出结果，即可实现。如图 3.</w:t>
      </w:r>
      <w:r>
        <w:rPr>
          <w:rFonts w:hint="eastAsia"/>
          <w:lang w:val="en-US" w:eastAsia="zh-CN"/>
        </w:rPr>
        <w:t>5</w:t>
      </w:r>
      <w:r>
        <w:rPr>
          <w:rFonts w:hint="eastAsia"/>
        </w:rPr>
        <w:t>所示。</w:t>
      </w:r>
    </w:p>
    <w:p>
      <w:pPr>
        <w:pStyle w:val="4"/>
        <w:ind w:right="26" w:rightChars="11" w:firstLine="480"/>
        <w:jc w:val="center"/>
        <w:rPr>
          <w:rFonts w:hint="eastAsia"/>
        </w:rPr>
      </w:pPr>
      <w:r>
        <w:drawing>
          <wp:inline distT="0" distB="0" distL="114300" distR="114300">
            <wp:extent cx="3285490" cy="4202430"/>
            <wp:effectExtent l="0" t="0" r="6350" b="3810"/>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
                    <pic:cNvPicPr>
                      <a:picLocks noChangeAspect="1"/>
                    </pic:cNvPicPr>
                  </pic:nvPicPr>
                  <pic:blipFill>
                    <a:blip r:embed="rId20"/>
                    <a:stretch>
                      <a:fillRect/>
                    </a:stretch>
                  </pic:blipFill>
                  <pic:spPr>
                    <a:xfrm>
                      <a:off x="0" y="0"/>
                      <a:ext cx="3285490" cy="4202430"/>
                    </a:xfrm>
                    <a:prstGeom prst="rect">
                      <a:avLst/>
                    </a:prstGeom>
                    <a:noFill/>
                    <a:ln>
                      <a:noFill/>
                    </a:ln>
                  </pic:spPr>
                </pic:pic>
              </a:graphicData>
            </a:graphic>
          </wp:inline>
        </w:drawing>
      </w:r>
    </w:p>
    <w:p>
      <w:pPr>
        <w:pStyle w:val="90"/>
        <w:jc w:val="center"/>
        <w:rPr>
          <w:rFonts w:hint="eastAsia"/>
        </w:rPr>
      </w:pPr>
      <w:r>
        <w:rPr>
          <w:rFonts w:hint="eastAsia"/>
          <w:lang w:val="en-US" w:eastAsia="zh-CN"/>
        </w:rPr>
        <w:t xml:space="preserve">图 3.5 </w:t>
      </w:r>
      <w:r>
        <w:rPr>
          <w:rFonts w:hint="eastAsia" w:ascii="黑体" w:eastAsia="黑体"/>
          <w:w w:val="95"/>
          <w:sz w:val="21"/>
        </w:rPr>
        <w:t>ALU</w:t>
      </w:r>
      <w:r>
        <w:rPr>
          <w:rFonts w:hint="eastAsia" w:ascii="黑体" w:eastAsia="黑体"/>
          <w:spacing w:val="-23"/>
          <w:w w:val="95"/>
          <w:sz w:val="21"/>
        </w:rPr>
        <w:t xml:space="preserve"> 的 </w:t>
      </w:r>
      <w:r>
        <w:rPr>
          <w:rFonts w:hint="eastAsia" w:ascii="黑体" w:eastAsia="黑体"/>
          <w:w w:val="95"/>
          <w:sz w:val="21"/>
        </w:rPr>
        <w:t>Logisim</w:t>
      </w:r>
      <w:r>
        <w:rPr>
          <w:rFonts w:hint="eastAsia" w:ascii="黑体" w:eastAsia="黑体"/>
          <w:spacing w:val="-9"/>
          <w:w w:val="95"/>
          <w:sz w:val="21"/>
        </w:rPr>
        <w:t>原理图</w:t>
      </w:r>
    </w:p>
    <w:p>
      <w:pPr>
        <w:pStyle w:val="5"/>
        <w:spacing w:before="229" w:beforeLines="0" w:after="229" w:afterLines="0"/>
      </w:pPr>
      <w:r>
        <w:rPr>
          <w:rFonts w:hint="eastAsia"/>
        </w:rPr>
        <w:t>数据通路的实现</w:t>
      </w:r>
    </w:p>
    <w:p>
      <w:pPr>
        <w:pStyle w:val="4"/>
        <w:ind w:right="26" w:rightChars="11" w:firstLine="480"/>
        <w:rPr>
          <w:rFonts w:hint="eastAsia"/>
        </w:rPr>
      </w:pPr>
      <w:r>
        <w:rPr>
          <w:rFonts w:hint="eastAsia"/>
        </w:rPr>
        <w:t>本次课程设计采用的工程化的设计模式，一次性构建所有的数据通路。主要实现方法为，对于每一条指令，将其改写成RTL（</w:t>
      </w:r>
      <w:r>
        <w:t>Register Transfer Leve</w:t>
      </w:r>
      <w:r>
        <w:rPr>
          <w:rFonts w:hint="eastAsia"/>
        </w:rPr>
        <w:t>l），忽略控制类信号，仅保留数据类信号，根据RTL功能填写对应指令的数据通路表，描述五大部件之间的连接关系，记录各部件输入端数据来源。根据总体方案设计中数据通路设计那一小节的详细内容，具体分析每一条指令在执行过程中各个主要部件的输入和输出端口的连接，完成指令系统数据通路表的填写</w:t>
      </w:r>
      <w:r>
        <w:rPr>
          <w:rFonts w:hint="eastAsia"/>
          <w:lang w:eastAsia="zh-CN"/>
        </w:rPr>
        <w:t>，</w:t>
      </w:r>
      <w:r>
        <w:rPr>
          <w:rFonts w:hint="eastAsia"/>
        </w:rPr>
        <w:t>如</w:t>
      </w:r>
      <w:r>
        <w:fldChar w:fldCharType="begin"/>
      </w:r>
      <w:r>
        <w:instrText xml:space="preserve"> </w:instrText>
      </w:r>
      <w:r>
        <w:rPr>
          <w:rFonts w:hint="eastAsia"/>
        </w:rPr>
        <w:instrText xml:space="preserve">REF _Ref464940943 \h</w:instrText>
      </w:r>
      <w:r>
        <w:instrText xml:space="preserve"> </w:instrText>
      </w:r>
      <w:r>
        <w:fldChar w:fldCharType="separate"/>
      </w:r>
      <w:r>
        <w:t>表 3.1</w:t>
      </w:r>
      <w:r>
        <w:fldChar w:fldCharType="end"/>
      </w:r>
      <w:r>
        <w:rPr>
          <w:rFonts w:hint="eastAsia"/>
        </w:rPr>
        <w:t>所示。</w:t>
      </w:r>
    </w:p>
    <w:p>
      <w:pPr>
        <w:pStyle w:val="13"/>
        <w:spacing w:before="91" w:after="91"/>
        <w:jc w:val="center"/>
      </w:pPr>
      <w:bookmarkStart w:id="42" w:name="_Ref464940943"/>
      <w:r>
        <w:t xml:space="preserve">表 </w:t>
      </w:r>
      <w:r>
        <w:fldChar w:fldCharType="begin"/>
      </w:r>
      <w:r>
        <w:instrText xml:space="preserve"> STYLEREF 1 \s </w:instrText>
      </w:r>
      <w:r>
        <w:fldChar w:fldCharType="separate"/>
      </w:r>
      <w:r>
        <w:t>3</w:t>
      </w:r>
      <w:r>
        <w:fldChar w:fldCharType="end"/>
      </w:r>
      <w:r>
        <w:t>.</w:t>
      </w:r>
      <w:r>
        <w:fldChar w:fldCharType="begin"/>
      </w:r>
      <w:r>
        <w:instrText xml:space="preserve"> SEQ 表 \* ARABIC \s 1 </w:instrText>
      </w:r>
      <w:r>
        <w:fldChar w:fldCharType="separate"/>
      </w:r>
      <w:r>
        <w:t>1</w:t>
      </w:r>
      <w:r>
        <w:fldChar w:fldCharType="end"/>
      </w:r>
      <w:bookmarkEnd w:id="42"/>
      <w:r>
        <w:rPr>
          <w:rFonts w:hint="eastAsia"/>
        </w:rPr>
        <w:t>指令系统数据通路表</w:t>
      </w:r>
    </w:p>
    <w:tbl>
      <w:tblPr>
        <w:tblStyle w:val="41"/>
        <w:tblW w:w="8330" w:type="dxa"/>
        <w:jc w:val="center"/>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Layout w:type="fixed"/>
        <w:tblCellMar>
          <w:top w:w="0" w:type="dxa"/>
          <w:left w:w="0" w:type="dxa"/>
          <w:bottom w:w="0" w:type="dxa"/>
          <w:right w:w="0" w:type="dxa"/>
        </w:tblCellMar>
      </w:tblPr>
      <w:tblGrid>
        <w:gridCol w:w="879"/>
        <w:gridCol w:w="1505"/>
        <w:gridCol w:w="523"/>
        <w:gridCol w:w="575"/>
        <w:gridCol w:w="575"/>
        <w:gridCol w:w="607"/>
        <w:gridCol w:w="677"/>
        <w:gridCol w:w="425"/>
        <w:gridCol w:w="831"/>
        <w:gridCol w:w="461"/>
        <w:gridCol w:w="695"/>
        <w:gridCol w:w="577"/>
      </w:tblGrid>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762" w:hRule="atLeast"/>
          <w:jc w:val="center"/>
        </w:trPr>
        <w:tc>
          <w:tcPr>
            <w:tcW w:w="879" w:type="dxa"/>
            <w:vMerge w:val="restart"/>
            <w:tcBorders>
              <w:left w:val="nil"/>
              <w:bottom w:val="single" w:color="008000" w:sz="4" w:space="0"/>
              <w:right w:val="single" w:color="008000" w:sz="4" w:space="0"/>
            </w:tcBorders>
          </w:tcPr>
          <w:p>
            <w:pPr>
              <w:jc w:val="center"/>
              <w:rPr>
                <w:rFonts w:hint="eastAsia"/>
                <w:sz w:val="21"/>
              </w:rPr>
            </w:pPr>
          </w:p>
          <w:p>
            <w:pPr>
              <w:jc w:val="center"/>
              <w:rPr>
                <w:rFonts w:hint="eastAsia"/>
                <w:sz w:val="21"/>
              </w:rPr>
            </w:pPr>
            <w:r>
              <w:rPr>
                <w:rFonts w:hint="eastAsia"/>
                <w:sz w:val="21"/>
              </w:rPr>
              <w:t>指令</w:t>
            </w:r>
          </w:p>
        </w:tc>
        <w:tc>
          <w:tcPr>
            <w:tcW w:w="1505" w:type="dxa"/>
            <w:vMerge w:val="restart"/>
            <w:tcBorders>
              <w:left w:val="single" w:color="008000" w:sz="4" w:space="0"/>
              <w:bottom w:val="single" w:color="008000" w:sz="4" w:space="0"/>
              <w:right w:val="single" w:color="008000" w:sz="4" w:space="0"/>
            </w:tcBorders>
          </w:tcPr>
          <w:p>
            <w:pPr>
              <w:jc w:val="center"/>
              <w:rPr>
                <w:rFonts w:hint="eastAsia"/>
                <w:sz w:val="21"/>
              </w:rPr>
            </w:pPr>
          </w:p>
          <w:p>
            <w:pPr>
              <w:jc w:val="center"/>
              <w:rPr>
                <w:rFonts w:hint="eastAsia"/>
                <w:sz w:val="21"/>
              </w:rPr>
            </w:pPr>
            <w:r>
              <w:rPr>
                <w:rFonts w:hint="eastAsia"/>
                <w:sz w:val="21"/>
              </w:rPr>
              <w:t>PC</w:t>
            </w:r>
          </w:p>
        </w:tc>
        <w:tc>
          <w:tcPr>
            <w:tcW w:w="523" w:type="dxa"/>
            <w:vMerge w:val="restart"/>
            <w:tcBorders>
              <w:left w:val="single" w:color="008000" w:sz="4" w:space="0"/>
              <w:bottom w:val="single" w:color="008000" w:sz="4" w:space="0"/>
              <w:right w:val="single" w:color="008000" w:sz="4" w:space="0"/>
            </w:tcBorders>
          </w:tcPr>
          <w:p>
            <w:pPr>
              <w:jc w:val="center"/>
              <w:rPr>
                <w:rFonts w:hint="eastAsia"/>
                <w:sz w:val="21"/>
              </w:rPr>
            </w:pPr>
          </w:p>
          <w:p>
            <w:pPr>
              <w:jc w:val="center"/>
              <w:rPr>
                <w:rFonts w:hint="eastAsia"/>
                <w:sz w:val="21"/>
              </w:rPr>
            </w:pPr>
            <w:r>
              <w:rPr>
                <w:rFonts w:hint="eastAsia"/>
                <w:sz w:val="21"/>
              </w:rPr>
              <w:t>IM</w:t>
            </w:r>
          </w:p>
        </w:tc>
        <w:tc>
          <w:tcPr>
            <w:tcW w:w="2434" w:type="dxa"/>
            <w:gridSpan w:val="4"/>
            <w:tcBorders>
              <w:left w:val="single" w:color="008000" w:sz="4" w:space="0"/>
              <w:bottom w:val="single" w:color="008000" w:sz="4" w:space="0"/>
              <w:right w:val="single" w:color="008000" w:sz="4" w:space="0"/>
            </w:tcBorders>
          </w:tcPr>
          <w:p>
            <w:pPr>
              <w:jc w:val="center"/>
              <w:rPr>
                <w:rFonts w:hint="default"/>
                <w:sz w:val="21"/>
              </w:rPr>
            </w:pPr>
            <w:r>
              <w:rPr>
                <w:rFonts w:hint="default"/>
                <w:sz w:val="21"/>
              </w:rPr>
              <w:t>RF</w:t>
            </w:r>
          </w:p>
        </w:tc>
        <w:tc>
          <w:tcPr>
            <w:tcW w:w="1717" w:type="dxa"/>
            <w:gridSpan w:val="3"/>
            <w:tcBorders>
              <w:left w:val="single" w:color="008000" w:sz="4" w:space="0"/>
              <w:bottom w:val="single" w:color="008000" w:sz="4" w:space="0"/>
              <w:right w:val="single" w:color="008000" w:sz="4" w:space="0"/>
            </w:tcBorders>
          </w:tcPr>
          <w:p>
            <w:pPr>
              <w:jc w:val="center"/>
              <w:rPr>
                <w:rFonts w:hint="default"/>
                <w:sz w:val="21"/>
              </w:rPr>
            </w:pPr>
            <w:r>
              <w:rPr>
                <w:rFonts w:hint="default"/>
                <w:sz w:val="21"/>
              </w:rPr>
              <w:t>A</w:t>
            </w:r>
            <w:r>
              <w:rPr>
                <w:rFonts w:hint="default"/>
                <w:sz w:val="21"/>
                <w:lang w:val="en-US" w:eastAsia="zh-CN"/>
              </w:rPr>
              <w:t>L</w:t>
            </w:r>
            <w:r>
              <w:rPr>
                <w:rFonts w:hint="default"/>
                <w:sz w:val="21"/>
              </w:rPr>
              <w:t>U</w:t>
            </w:r>
          </w:p>
        </w:tc>
        <w:tc>
          <w:tcPr>
            <w:tcW w:w="1272" w:type="dxa"/>
            <w:gridSpan w:val="2"/>
            <w:tcBorders>
              <w:left w:val="single" w:color="008000" w:sz="4" w:space="0"/>
              <w:bottom w:val="single" w:color="008000" w:sz="4" w:space="0"/>
              <w:right w:val="nil"/>
            </w:tcBorders>
          </w:tcPr>
          <w:p>
            <w:pPr>
              <w:jc w:val="center"/>
              <w:rPr>
                <w:rFonts w:hint="default"/>
                <w:sz w:val="21"/>
              </w:rPr>
            </w:pPr>
            <w:r>
              <w:rPr>
                <w:rFonts w:hint="default"/>
                <w:sz w:val="21"/>
              </w:rPr>
              <w:t>DM</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vMerge w:val="continue"/>
            <w:tcBorders>
              <w:top w:val="nil"/>
              <w:left w:val="nil"/>
              <w:bottom w:val="single" w:color="008000" w:sz="4" w:space="0"/>
              <w:right w:val="single" w:color="008000" w:sz="4" w:space="0"/>
            </w:tcBorders>
          </w:tcPr>
          <w:p>
            <w:pPr>
              <w:jc w:val="center"/>
              <w:rPr>
                <w:rFonts w:hint="eastAsia"/>
                <w:sz w:val="21"/>
              </w:rPr>
            </w:pPr>
          </w:p>
        </w:tc>
        <w:tc>
          <w:tcPr>
            <w:tcW w:w="1505" w:type="dxa"/>
            <w:vMerge w:val="continue"/>
            <w:tcBorders>
              <w:top w:val="nil"/>
              <w:left w:val="single" w:color="008000" w:sz="4" w:space="0"/>
              <w:bottom w:val="single" w:color="008000" w:sz="4" w:space="0"/>
              <w:right w:val="single" w:color="008000" w:sz="4" w:space="0"/>
            </w:tcBorders>
          </w:tcPr>
          <w:p>
            <w:pPr>
              <w:jc w:val="center"/>
              <w:rPr>
                <w:rFonts w:hint="eastAsia"/>
                <w:sz w:val="21"/>
              </w:rPr>
            </w:pPr>
          </w:p>
        </w:tc>
        <w:tc>
          <w:tcPr>
            <w:tcW w:w="523" w:type="dxa"/>
            <w:vMerge w:val="continue"/>
            <w:tcBorders>
              <w:top w:val="nil"/>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W#</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Din</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B</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OP</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Addr</w:t>
            </w: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Din</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ADD</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5</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ADDI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5</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AND</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7</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ANDI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7</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SLLI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0</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SRAI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1</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SUB</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6</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OR</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8</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ORI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8</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XORI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9</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LW</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DM_out</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5</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SW</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5</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r>
              <w:rPr>
                <w:rFonts w:hint="eastAsia"/>
                <w:sz w:val="21"/>
              </w:rPr>
              <w:t>r2</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BEQ</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PC+offset1</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6</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BNE</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PC+offset1</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6</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SLT</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11</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SLTI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11</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SLTU</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rs2</w:t>
            </w: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alu</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r2</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12</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JAL</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PC+offset2</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JALR</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(PC+offset3)&amp;~1</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rs1</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r1</w:t>
            </w: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立即数</w:t>
            </w: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5</w:t>
            </w: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ECALL</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CSRRSI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t</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CSRRCI</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t</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URET</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704" w:hRule="atLeast"/>
          <w:jc w:val="center"/>
        </w:trPr>
        <w:tc>
          <w:tcPr>
            <w:tcW w:w="879" w:type="dxa"/>
            <w:tcBorders>
              <w:top w:val="single" w:color="008000" w:sz="4" w:space="0"/>
              <w:left w:val="nil"/>
              <w:bottom w:val="single" w:color="008000" w:sz="4" w:space="0"/>
              <w:right w:val="single" w:color="008000" w:sz="4" w:space="0"/>
            </w:tcBorders>
          </w:tcPr>
          <w:p>
            <w:pPr>
              <w:jc w:val="center"/>
              <w:rPr>
                <w:rFonts w:hint="eastAsia"/>
                <w:sz w:val="21"/>
              </w:rPr>
            </w:pPr>
            <w:r>
              <w:rPr>
                <w:rFonts w:hint="eastAsia"/>
                <w:sz w:val="21"/>
              </w:rPr>
              <w:t>AUIPC</w:t>
            </w:r>
          </w:p>
        </w:tc>
        <w:tc>
          <w:tcPr>
            <w:tcW w:w="150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PC+4</w:t>
            </w:r>
          </w:p>
        </w:tc>
        <w:tc>
          <w:tcPr>
            <w:tcW w:w="523"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w:t>
            </w: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0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rd</w:t>
            </w:r>
          </w:p>
        </w:tc>
        <w:tc>
          <w:tcPr>
            <w:tcW w:w="677"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r>
              <w:rPr>
                <w:rFonts w:hint="eastAsia"/>
                <w:sz w:val="21"/>
              </w:rPr>
              <w:t>PC+imm</w:t>
            </w:r>
          </w:p>
        </w:tc>
        <w:tc>
          <w:tcPr>
            <w:tcW w:w="42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83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461"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695" w:type="dxa"/>
            <w:tcBorders>
              <w:top w:val="single" w:color="008000" w:sz="4" w:space="0"/>
              <w:left w:val="single" w:color="008000" w:sz="4" w:space="0"/>
              <w:bottom w:val="single" w:color="008000" w:sz="4" w:space="0"/>
              <w:right w:val="single" w:color="008000" w:sz="4" w:space="0"/>
            </w:tcBorders>
          </w:tcPr>
          <w:p>
            <w:pPr>
              <w:jc w:val="center"/>
              <w:rPr>
                <w:rFonts w:hint="eastAsia"/>
                <w:sz w:val="21"/>
              </w:rPr>
            </w:pPr>
          </w:p>
        </w:tc>
        <w:tc>
          <w:tcPr>
            <w:tcW w:w="577" w:type="dxa"/>
            <w:tcBorders>
              <w:top w:val="single" w:color="008000" w:sz="4" w:space="0"/>
              <w:left w:val="single" w:color="008000" w:sz="4" w:space="0"/>
              <w:bottom w:val="single" w:color="008000" w:sz="4" w:space="0"/>
              <w:right w:val="nil"/>
            </w:tcBorders>
          </w:tcPr>
          <w:p>
            <w:pPr>
              <w:jc w:val="center"/>
              <w:rPr>
                <w:rFonts w:hint="eastAsia"/>
                <w:sz w:val="21"/>
              </w:rPr>
            </w:pPr>
          </w:p>
        </w:tc>
      </w:tr>
    </w:tbl>
    <w:p>
      <w:pPr>
        <w:pStyle w:val="4"/>
        <w:ind w:right="26" w:rightChars="11" w:firstLine="480"/>
        <w:rPr>
          <w:rFonts w:hint="eastAsia"/>
          <w:lang w:eastAsia="zh-CN"/>
        </w:rPr>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Pr>
          <w:rFonts w:hint="eastAsia"/>
          <w:lang w:eastAsia="zh-CN"/>
        </w:rPr>
        <w:t>，在Logisim中搭建的</w:t>
      </w:r>
      <w:r>
        <w:rPr>
          <w:rFonts w:hint="eastAsia"/>
          <w:lang w:val="en-US" w:eastAsia="zh-CN"/>
        </w:rPr>
        <w:t>24条基本指令的</w:t>
      </w:r>
      <w:r>
        <w:rPr>
          <w:rFonts w:hint="eastAsia"/>
          <w:lang w:eastAsia="zh-CN"/>
        </w:rPr>
        <w:t>数据通路的原理图如图 3.</w:t>
      </w:r>
      <w:r>
        <w:rPr>
          <w:rFonts w:hint="eastAsia"/>
          <w:lang w:val="en-US" w:eastAsia="zh-CN"/>
        </w:rPr>
        <w:t>6</w:t>
      </w:r>
      <w:r>
        <w:rPr>
          <w:rFonts w:hint="eastAsia"/>
          <w:lang w:eastAsia="zh-CN"/>
        </w:rPr>
        <w:t xml:space="preserve"> 所示。</w:t>
      </w:r>
    </w:p>
    <w:p>
      <w:pPr>
        <w:pStyle w:val="4"/>
        <w:ind w:right="26" w:rightChars="11" w:firstLine="480"/>
        <w:rPr>
          <w:rFonts w:hint="default"/>
          <w:lang w:val="en-US" w:eastAsia="zh-CN"/>
        </w:rPr>
      </w:pPr>
      <w:r>
        <w:rPr>
          <w:rFonts w:hint="eastAsia"/>
          <w:lang w:val="en-US" w:eastAsia="zh-CN"/>
        </w:rPr>
        <w:t>由于实验</w:t>
      </w:r>
      <w:r>
        <w:rPr>
          <w:spacing w:val="-5"/>
        </w:rPr>
        <w:t>采用简单迭代法实现单周期处理器</w:t>
      </w:r>
      <w:r>
        <w:rPr>
          <w:rFonts w:hint="eastAsia"/>
          <w:spacing w:val="-5"/>
          <w:lang w:eastAsia="zh-CN"/>
        </w:rPr>
        <w:t>，</w:t>
      </w:r>
      <w:r>
        <w:rPr>
          <w:rFonts w:hint="eastAsia"/>
          <w:spacing w:val="-5"/>
          <w:lang w:val="en-US" w:eastAsia="zh-CN"/>
        </w:rPr>
        <w:t>故可在原电路基础上直接</w:t>
      </w:r>
      <w:r>
        <w:rPr>
          <w:rFonts w:hint="eastAsia"/>
          <w:lang w:val="en-US" w:eastAsia="zh-CN"/>
        </w:rPr>
        <w:t>加上四条指令CCAB指令，新的数据通路的原理图如图3.7所示。</w:t>
      </w:r>
    </w:p>
    <w:p>
      <w:pPr>
        <w:pStyle w:val="4"/>
        <w:ind w:left="0" w:leftChars="0" w:right="26" w:rightChars="11" w:firstLine="240" w:firstLineChars="100"/>
        <w:jc w:val="center"/>
      </w:pPr>
      <w:r>
        <w:drawing>
          <wp:inline distT="0" distB="0" distL="114300" distR="114300">
            <wp:extent cx="5219065" cy="2632710"/>
            <wp:effectExtent l="0" t="0" r="8255" b="381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pic:cNvPicPr>
                      <a:picLocks noChangeAspect="1"/>
                    </pic:cNvPicPr>
                  </pic:nvPicPr>
                  <pic:blipFill>
                    <a:blip r:embed="rId21"/>
                    <a:stretch>
                      <a:fillRect/>
                    </a:stretch>
                  </pic:blipFill>
                  <pic:spPr>
                    <a:xfrm>
                      <a:off x="0" y="0"/>
                      <a:ext cx="5219065" cy="2632710"/>
                    </a:xfrm>
                    <a:prstGeom prst="rect">
                      <a:avLst/>
                    </a:prstGeom>
                    <a:noFill/>
                    <a:ln>
                      <a:noFill/>
                    </a:ln>
                  </pic:spPr>
                </pic:pic>
              </a:graphicData>
            </a:graphic>
          </wp:inline>
        </w:drawing>
      </w:r>
    </w:p>
    <w:p>
      <w:pPr>
        <w:pStyle w:val="90"/>
        <w:rPr>
          <w:rFonts w:hint="eastAsia"/>
        </w:rPr>
      </w:pPr>
      <w:bookmarkStart w:id="43" w:name="_Ref4649415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bookmarkEnd w:id="43"/>
      <w:r>
        <w:rPr>
          <w:rFonts w:hint="eastAsia"/>
          <w:lang w:val="en-US" w:eastAsia="zh-CN"/>
        </w:rPr>
        <w:t>6</w:t>
      </w:r>
      <w:r>
        <w:rPr>
          <w:rFonts w:hint="eastAsia"/>
        </w:rPr>
        <w:t xml:space="preserve"> </w:t>
      </w:r>
      <w:r>
        <w:rPr>
          <w:rFonts w:hint="eastAsia"/>
          <w:lang w:val="en-US" w:eastAsia="zh-CN"/>
        </w:rPr>
        <w:t>24指令</w:t>
      </w:r>
      <w:r>
        <w:rPr>
          <w:rFonts w:hint="eastAsia"/>
        </w:rPr>
        <w:t>单周期CPU数据通路（Logis</w:t>
      </w:r>
      <w:r>
        <w:rPr>
          <w:rFonts w:hint="eastAsia"/>
          <w:lang w:val="en-US" w:eastAsia="zh-CN"/>
        </w:rPr>
        <w:t>i</w:t>
      </w:r>
      <w:r>
        <w:rPr>
          <w:rFonts w:hint="eastAsia"/>
        </w:rPr>
        <w:t>m）</w:t>
      </w:r>
    </w:p>
    <w:p>
      <w:pPr>
        <w:pStyle w:val="90"/>
        <w:ind w:left="0" w:leftChars="0" w:firstLine="239" w:firstLineChars="114"/>
        <w:jc w:val="center"/>
        <w:rPr>
          <w:rFonts w:hint="eastAsia"/>
        </w:rPr>
      </w:pPr>
      <w:r>
        <w:drawing>
          <wp:inline distT="0" distB="0" distL="114300" distR="114300">
            <wp:extent cx="5149850" cy="2509520"/>
            <wp:effectExtent l="0" t="0" r="1270" b="5080"/>
            <wp:docPr id="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pic:cNvPicPr>
                      <a:picLocks noChangeAspect="1"/>
                    </pic:cNvPicPr>
                  </pic:nvPicPr>
                  <pic:blipFill>
                    <a:blip r:embed="rId22"/>
                    <a:stretch>
                      <a:fillRect/>
                    </a:stretch>
                  </pic:blipFill>
                  <pic:spPr>
                    <a:xfrm>
                      <a:off x="0" y="0"/>
                      <a:ext cx="5149850" cy="2509520"/>
                    </a:xfrm>
                    <a:prstGeom prst="rect">
                      <a:avLst/>
                    </a:prstGeom>
                    <a:noFill/>
                    <a:ln>
                      <a:noFill/>
                    </a:ln>
                  </pic:spPr>
                </pic:pic>
              </a:graphicData>
            </a:graphic>
          </wp:inline>
        </w:drawing>
      </w:r>
    </w:p>
    <w:p>
      <w:pPr>
        <w:pStyle w:val="9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rPr>
          <w:rFonts w:hint="eastAsia"/>
          <w:lang w:val="en-US" w:eastAsia="zh-CN"/>
        </w:rPr>
        <w:t>7</w:t>
      </w:r>
      <w:r>
        <w:rPr>
          <w:rFonts w:hint="eastAsia"/>
        </w:rPr>
        <w:t xml:space="preserve"> </w:t>
      </w:r>
      <w:r>
        <w:rPr>
          <w:rFonts w:hint="eastAsia"/>
          <w:lang w:val="en-US" w:eastAsia="zh-CN"/>
        </w:rPr>
        <w:t>24+4指令</w:t>
      </w:r>
      <w:r>
        <w:rPr>
          <w:rFonts w:hint="eastAsia"/>
        </w:rPr>
        <w:t>单周期CPU数据通路（Logis</w:t>
      </w:r>
      <w:r>
        <w:rPr>
          <w:rFonts w:hint="eastAsia"/>
          <w:lang w:val="en-US" w:eastAsia="zh-CN"/>
        </w:rPr>
        <w:t>i</w:t>
      </w:r>
      <w:r>
        <w:rPr>
          <w:rFonts w:hint="eastAsia"/>
        </w:rPr>
        <w:t>m）</w:t>
      </w:r>
    </w:p>
    <w:p>
      <w:pPr>
        <w:pStyle w:val="5"/>
        <w:tabs>
          <w:tab w:val="clear" w:pos="1080"/>
        </w:tabs>
        <w:spacing w:before="229" w:after="229"/>
      </w:pPr>
      <w:r>
        <w:rPr>
          <w:rFonts w:hint="eastAsia"/>
        </w:rPr>
        <w:t>控制器的实现</w:t>
      </w:r>
    </w:p>
    <w:p>
      <w:pPr>
        <w:pStyle w:val="4"/>
        <w:ind w:right="26" w:rightChars="11" w:firstLine="480"/>
        <w:rPr>
          <w:rFonts w:hint="eastAsia"/>
        </w:rPr>
      </w:pPr>
      <w:r>
        <w:rPr>
          <w:rFonts w:hint="eastAsia"/>
        </w:rPr>
        <w:t>根据总体方案设计中控制器的设计那一小节的相关内容，</w:t>
      </w:r>
      <w:r>
        <w:rPr>
          <w:rFonts w:hint="eastAsia"/>
          <w:lang w:val="en-US" w:eastAsia="zh-CN"/>
        </w:rPr>
        <w:t>根据</w:t>
      </w:r>
      <w:r>
        <w:rPr>
          <w:rFonts w:hint="eastAsia"/>
        </w:rPr>
        <w:t>表2.</w:t>
      </w:r>
      <w:r>
        <w:rPr>
          <w:rFonts w:hint="eastAsia"/>
          <w:lang w:val="en-US" w:eastAsia="zh-CN"/>
        </w:rPr>
        <w:t>3</w:t>
      </w:r>
      <w:r>
        <w:rPr>
          <w:rFonts w:hint="eastAsia"/>
        </w:rPr>
        <w:t>，将运算控制器生成电路与控制信号生成电路的 Excel 表格填写完整，自动生成电路</w:t>
      </w:r>
      <w:r>
        <w:rPr>
          <w:rFonts w:hint="eastAsia"/>
          <w:lang w:eastAsia="zh-CN"/>
        </w:rPr>
        <w:t>。</w:t>
      </w:r>
      <w:r>
        <w:rPr>
          <w:rFonts w:hint="eastAsia"/>
          <w:lang w:val="en-US" w:eastAsia="zh-CN"/>
        </w:rPr>
        <w:t>Excel表格即相关表达式如图3.8所示，外</w:t>
      </w:r>
      <w:r>
        <w:rPr>
          <w:rFonts w:hint="eastAsia"/>
        </w:rPr>
        <w:t>部封装如图 3.</w:t>
      </w:r>
      <w:r>
        <w:rPr>
          <w:rFonts w:hint="eastAsia"/>
          <w:lang w:val="en-US" w:eastAsia="zh-CN"/>
        </w:rPr>
        <w:t>9</w:t>
      </w:r>
      <w:r>
        <w:rPr>
          <w:rFonts w:hint="eastAsia"/>
        </w:rPr>
        <w:t xml:space="preserve"> 所示。</w:t>
      </w:r>
    </w:p>
    <w:p>
      <w:pPr>
        <w:pStyle w:val="4"/>
        <w:ind w:right="26" w:rightChars="11" w:firstLine="480"/>
        <w:jc w:val="center"/>
      </w:pPr>
    </w:p>
    <w:p>
      <w:pPr>
        <w:pStyle w:val="4"/>
        <w:ind w:left="0" w:leftChars="0" w:right="26" w:rightChars="11" w:firstLine="0" w:firstLineChars="0"/>
        <w:jc w:val="center"/>
      </w:pPr>
      <w:r>
        <w:drawing>
          <wp:inline distT="0" distB="0" distL="114300" distR="114300">
            <wp:extent cx="5674995" cy="2463165"/>
            <wp:effectExtent l="0" t="0" r="952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5674995" cy="2463165"/>
                    </a:xfrm>
                    <a:prstGeom prst="rect">
                      <a:avLst/>
                    </a:prstGeom>
                    <a:noFill/>
                    <a:ln>
                      <a:noFill/>
                    </a:ln>
                  </pic:spPr>
                </pic:pic>
              </a:graphicData>
            </a:graphic>
          </wp:inline>
        </w:drawing>
      </w:r>
    </w:p>
    <w:p>
      <w:pPr>
        <w:pStyle w:val="90"/>
        <w:rPr>
          <w:rFonts w:hint="default" w:eastAsia="黑体"/>
          <w:lang w:val="en-US" w:eastAsia="zh-CN"/>
        </w:rPr>
      </w:pPr>
      <w:r>
        <w:rPr>
          <w:rFonts w:hint="eastAsia"/>
        </w:rPr>
        <w:t>图 3.</w:t>
      </w:r>
      <w:r>
        <w:rPr>
          <w:rFonts w:hint="eastAsia"/>
          <w:lang w:val="en-US" w:eastAsia="zh-CN"/>
        </w:rPr>
        <w:t>8</w:t>
      </w:r>
      <w:r>
        <w:rPr>
          <w:rFonts w:hint="eastAsia"/>
        </w:rPr>
        <w:t xml:space="preserve"> 单周期硬布线控制器表达式</w:t>
      </w:r>
    </w:p>
    <w:p>
      <w:pPr>
        <w:pStyle w:val="4"/>
        <w:ind w:right="26" w:rightChars="11" w:firstLine="480"/>
        <w:jc w:val="center"/>
      </w:pPr>
      <w:r>
        <w:drawing>
          <wp:inline distT="0" distB="0" distL="114300" distR="114300">
            <wp:extent cx="4984750" cy="2030095"/>
            <wp:effectExtent l="0" t="0" r="13970" b="12065"/>
            <wp:docPr id="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
                    <pic:cNvPicPr>
                      <a:picLocks noChangeAspect="1"/>
                    </pic:cNvPicPr>
                  </pic:nvPicPr>
                  <pic:blipFill>
                    <a:blip r:embed="rId24"/>
                    <a:stretch>
                      <a:fillRect/>
                    </a:stretch>
                  </pic:blipFill>
                  <pic:spPr>
                    <a:xfrm>
                      <a:off x="0" y="0"/>
                      <a:ext cx="4984750" cy="2030095"/>
                    </a:xfrm>
                    <a:prstGeom prst="rect">
                      <a:avLst/>
                    </a:prstGeom>
                    <a:noFill/>
                    <a:ln>
                      <a:noFill/>
                    </a:ln>
                  </pic:spPr>
                </pic:pic>
              </a:graphicData>
            </a:graphic>
          </wp:inline>
        </w:drawing>
      </w:r>
    </w:p>
    <w:p>
      <w:pPr>
        <w:pStyle w:val="90"/>
        <w:rPr>
          <w:rFonts w:hint="default" w:eastAsia="黑体"/>
          <w:lang w:val="en-US" w:eastAsia="zh-CN"/>
        </w:rPr>
      </w:pPr>
      <w:r>
        <w:rPr>
          <w:rFonts w:hint="eastAsia"/>
        </w:rPr>
        <w:t>图 3.</w:t>
      </w:r>
      <w:r>
        <w:rPr>
          <w:rFonts w:hint="eastAsia"/>
          <w:lang w:val="en-US" w:eastAsia="zh-CN"/>
        </w:rPr>
        <w:t>9</w:t>
      </w:r>
      <w:r>
        <w:rPr>
          <w:rFonts w:hint="eastAsia"/>
        </w:rPr>
        <w:t xml:space="preserve"> 单周期硬布线控制器</w:t>
      </w:r>
      <w:r>
        <w:rPr>
          <w:rFonts w:hint="eastAsia"/>
          <w:lang w:val="en-US" w:eastAsia="zh-CN"/>
        </w:rPr>
        <w:t>外部封装</w:t>
      </w:r>
    </w:p>
    <w:p>
      <w:pPr>
        <w:pStyle w:val="3"/>
        <w:tabs>
          <w:tab w:val="left" w:pos="567"/>
          <w:tab w:val="clear" w:pos="720"/>
        </w:tabs>
        <w:ind w:left="818" w:right="240" w:hanging="818"/>
      </w:pPr>
      <w:bookmarkStart w:id="44" w:name="_Toc9337"/>
      <w:r>
        <w:rPr>
          <w:rFonts w:hint="eastAsia"/>
        </w:rPr>
        <w:t>中断机制实现</w:t>
      </w:r>
      <w:bookmarkEnd w:id="44"/>
    </w:p>
    <w:p>
      <w:pPr>
        <w:pStyle w:val="5"/>
        <w:spacing w:before="229" w:beforeLines="0" w:after="229" w:afterLines="0"/>
      </w:pPr>
      <w:r>
        <w:rPr>
          <w:lang w:val="en"/>
        </w:rPr>
        <w:t>单级中断实现</w:t>
      </w:r>
      <w:r>
        <w:t xml:space="preserve"> </w:t>
      </w:r>
    </w:p>
    <w:p>
      <w:pPr>
        <w:pStyle w:val="4"/>
        <w:ind w:right="26" w:rightChars="11" w:firstLine="480"/>
        <w:rPr>
          <w:rFonts w:hint="eastAsia"/>
          <w:lang w:val="en-US" w:eastAsia="zh-CN"/>
        </w:rPr>
      </w:pPr>
      <w:r>
        <w:rPr>
          <w:rFonts w:hint="eastAsia"/>
          <w:lang w:val="en-US" w:eastAsia="zh-CN"/>
        </w:rPr>
        <w:t>在实现单级中断时，</w:t>
      </w:r>
      <w:r>
        <w:rPr>
          <w:rFonts w:hint="default"/>
          <w:lang w:val="en-US" w:eastAsia="zh-CN"/>
        </w:rPr>
        <w:t>中断按键信号产生</w:t>
      </w:r>
      <w:r>
        <w:rPr>
          <w:rFonts w:hint="eastAsia"/>
          <w:lang w:val="en-US" w:eastAsia="zh-CN"/>
        </w:rPr>
        <w:t>电路使用参考电路即可；</w:t>
      </w:r>
    </w:p>
    <w:p>
      <w:pPr>
        <w:pStyle w:val="4"/>
        <w:ind w:right="26" w:rightChars="11" w:firstLine="480"/>
        <w:rPr>
          <w:rFonts w:hint="eastAsia"/>
          <w:lang w:val="en-US" w:eastAsia="zh-CN"/>
        </w:rPr>
      </w:pPr>
      <w:r>
        <w:rPr>
          <w:rFonts w:hint="eastAsia"/>
          <w:lang w:val="en-US" w:eastAsia="zh-CN"/>
        </w:rPr>
        <w:t>对于</w:t>
      </w:r>
      <w:r>
        <w:rPr>
          <w:rFonts w:hint="default"/>
          <w:lang w:val="en-US" w:eastAsia="zh-CN"/>
        </w:rPr>
        <w:t>中断地址选择</w:t>
      </w:r>
      <w:r>
        <w:rPr>
          <w:rFonts w:hint="eastAsia"/>
          <w:lang w:val="en-US" w:eastAsia="zh-CN"/>
        </w:rPr>
        <w:t>电路，因为有三个不同的中断,在一个中断发生时要根据此时具体的中断选择中断处理程序地址，使用优先编码器决定目前执行的中断号，利用多路选择器选择出地址。由于测试程序中直接给出了中断地址，所以被硬编码到电路中，如图 3.10 所示。</w:t>
      </w:r>
    </w:p>
    <w:p>
      <w:pPr>
        <w:pStyle w:val="4"/>
        <w:ind w:right="26" w:rightChars="11" w:firstLine="480"/>
        <w:rPr>
          <w:rFonts w:hint="eastAsia"/>
          <w:lang w:val="en-US" w:eastAsia="zh-CN"/>
        </w:rPr>
      </w:pPr>
      <w:r>
        <w:rPr>
          <w:rFonts w:hint="eastAsia"/>
          <w:lang w:val="en-US" w:eastAsia="zh-CN"/>
        </w:rPr>
        <w:t>对于</w:t>
      </w:r>
      <w:r>
        <w:rPr>
          <w:rFonts w:hint="default"/>
          <w:lang w:val="en" w:eastAsia="zh-CN"/>
        </w:rPr>
        <w:t>中断信号复位</w:t>
      </w:r>
      <w:r>
        <w:rPr>
          <w:rFonts w:hint="eastAsia"/>
          <w:lang w:val="en-US" w:eastAsia="zh-CN"/>
        </w:rPr>
        <w:t>电路，当中断处理完毕后,要将中断信号复位,具体根据 URET 指令结合当前执行中断的中断号判断，将具体的某一个中断信号复位。其中中断号寄存器的使能端输入为是否有中断发生的信号,当有中断发生时不进行复位,不然中断信号一产生就被复位，如图 3.11 所示。</w:t>
      </w:r>
    </w:p>
    <w:p>
      <w:pPr>
        <w:pStyle w:val="13"/>
        <w:numPr>
          <w:ilvl w:val="0"/>
          <w:numId w:val="0"/>
        </w:numPr>
        <w:ind w:left="420" w:leftChars="0" w:firstLine="60" w:firstLineChars="0"/>
        <w:jc w:val="both"/>
        <w:rPr>
          <w:rFonts w:hint="eastAsia"/>
          <w:lang w:val="en-US" w:eastAsia="zh-CN"/>
        </w:rPr>
      </w:pPr>
      <w:r>
        <w:drawing>
          <wp:inline distT="0" distB="0" distL="114300" distR="114300">
            <wp:extent cx="2349500" cy="975360"/>
            <wp:effectExtent l="0" t="0" r="12700" b="0"/>
            <wp:docPr id="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pic:cNvPicPr>
                      <a:picLocks noChangeAspect="1"/>
                    </pic:cNvPicPr>
                  </pic:nvPicPr>
                  <pic:blipFill>
                    <a:blip r:embed="rId25"/>
                    <a:stretch>
                      <a:fillRect/>
                    </a:stretch>
                  </pic:blipFill>
                  <pic:spPr>
                    <a:xfrm>
                      <a:off x="0" y="0"/>
                      <a:ext cx="2349500" cy="9753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99690" cy="763270"/>
            <wp:effectExtent l="0" t="0" r="6350" b="13970"/>
            <wp:docPr id="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pic:cNvPicPr>
                      <a:picLocks noChangeAspect="1"/>
                    </pic:cNvPicPr>
                  </pic:nvPicPr>
                  <pic:blipFill>
                    <a:blip r:embed="rId26"/>
                    <a:stretch>
                      <a:fillRect/>
                    </a:stretch>
                  </pic:blipFill>
                  <pic:spPr>
                    <a:xfrm>
                      <a:off x="0" y="0"/>
                      <a:ext cx="2599690" cy="763270"/>
                    </a:xfrm>
                    <a:prstGeom prst="rect">
                      <a:avLst/>
                    </a:prstGeom>
                    <a:noFill/>
                    <a:ln>
                      <a:noFill/>
                    </a:ln>
                  </pic:spPr>
                </pic:pic>
              </a:graphicData>
            </a:graphic>
          </wp:inline>
        </w:drawing>
      </w:r>
    </w:p>
    <w:p>
      <w:pPr>
        <w:pStyle w:val="13"/>
        <w:numPr>
          <w:ilvl w:val="0"/>
          <w:numId w:val="0"/>
        </w:numPr>
        <w:ind w:left="420" w:leftChars="0" w:firstLine="420" w:firstLineChars="0"/>
        <w:jc w:val="both"/>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lang w:val="en"/>
        </w:rPr>
        <w:t>.</w:t>
      </w:r>
      <w:r>
        <w:rPr>
          <w:rFonts w:hint="eastAsia"/>
          <w:lang w:val="en-US" w:eastAsia="zh-CN"/>
        </w:rPr>
        <w:t>10</w:t>
      </w:r>
      <w:r>
        <w:rPr>
          <w:rFonts w:hint="default"/>
          <w:lang w:val="en"/>
        </w:rPr>
        <w:t xml:space="preserve"> 中断处理程序地址选择电路</w:t>
      </w:r>
      <w:r>
        <w:rPr>
          <w:rFonts w:hint="eastAsia"/>
          <w:lang w:val="en-US" w:eastAsia="zh-CN"/>
        </w:rPr>
        <w:t xml:space="preserve">          </w:t>
      </w:r>
      <w:r>
        <w:t xml:space="preserve">图 </w:t>
      </w:r>
      <w:r>
        <w:fldChar w:fldCharType="begin"/>
      </w:r>
      <w:r>
        <w:instrText xml:space="preserve"> STYLEREF 1 \s </w:instrText>
      </w:r>
      <w:r>
        <w:fldChar w:fldCharType="separate"/>
      </w:r>
      <w:r>
        <w:t>3</w:t>
      </w:r>
      <w:r>
        <w:fldChar w:fldCharType="end"/>
      </w:r>
      <w:r>
        <w:rPr>
          <w:lang w:val="en"/>
        </w:rPr>
        <w:t>.</w:t>
      </w:r>
      <w:r>
        <w:rPr>
          <w:rFonts w:hint="eastAsia"/>
          <w:lang w:val="en-US" w:eastAsia="zh-CN"/>
        </w:rPr>
        <w:t>11</w:t>
      </w:r>
      <w:r>
        <w:rPr>
          <w:rFonts w:hint="default"/>
          <w:lang w:val="en"/>
        </w:rPr>
        <w:t xml:space="preserve"> 中断信号复位电路</w:t>
      </w:r>
    </w:p>
    <w:p>
      <w:pPr>
        <w:pStyle w:val="4"/>
        <w:ind w:right="26" w:rightChars="11" w:firstLine="480"/>
        <w:rPr>
          <w:rFonts w:hint="eastAsia"/>
          <w:lang w:val="en-US" w:eastAsia="zh-CN"/>
        </w:rPr>
      </w:pPr>
      <w:r>
        <w:rPr>
          <w:rFonts w:hint="eastAsia"/>
          <w:lang w:val="en-US" w:eastAsia="zh-CN"/>
        </w:rPr>
        <w:t>对于</w:t>
      </w:r>
      <w:r>
        <w:rPr>
          <w:rFonts w:hint="default"/>
          <w:lang w:val="en"/>
        </w:rPr>
        <w:t>EPC 寄存器及中断使能 IE 寄存器电路</w:t>
      </w:r>
      <w:r>
        <w:rPr>
          <w:rFonts w:hint="eastAsia"/>
          <w:lang w:val="en" w:eastAsia="zh-CN"/>
        </w:rPr>
        <w:t>，在有中断发生时要将PC寄存器的值保存起来，在中断结束时取出。同时IE寄存器保存当前中断的相关状态，以方便判断是否有中断发生，</w:t>
      </w:r>
      <w:r>
        <w:rPr>
          <w:rFonts w:hint="eastAsia"/>
          <w:lang w:val="en-US" w:eastAsia="zh-CN"/>
        </w:rPr>
        <w:t>即</w:t>
      </w:r>
      <w:r>
        <w:rPr>
          <w:rFonts w:hint="eastAsia"/>
          <w:lang w:val="en" w:eastAsia="zh-CN"/>
        </w:rPr>
        <w:t>在有中断发生或者中断处理程序完成返回时更新 IE 的值</w:t>
      </w:r>
      <w:r>
        <w:rPr>
          <w:rFonts w:hint="eastAsia"/>
          <w:lang w:val="en-US" w:eastAsia="zh-CN"/>
        </w:rPr>
        <w:t>。</w:t>
      </w:r>
    </w:p>
    <w:p>
      <w:pPr>
        <w:pStyle w:val="4"/>
        <w:ind w:right="26" w:rightChars="11" w:firstLine="480"/>
        <w:rPr>
          <w:rFonts w:hint="eastAsia"/>
          <w:lang w:val="en-US" w:eastAsia="zh-CN"/>
        </w:rPr>
      </w:pPr>
      <w:r>
        <w:rPr>
          <w:rFonts w:hint="eastAsia"/>
          <w:lang w:val="en-US" w:eastAsia="zh-CN"/>
        </w:rPr>
        <w:t>对于</w:t>
      </w:r>
      <w:r>
        <w:rPr>
          <w:rFonts w:hint="default"/>
          <w:lang w:val="en"/>
        </w:rPr>
        <w:t>PC输入电</w:t>
      </w:r>
      <w:r>
        <w:rPr>
          <w:rFonts w:hint="eastAsia"/>
          <w:lang w:val="en-US" w:eastAsia="zh-CN"/>
        </w:rPr>
        <w:t>路，在PC输入端,一方面要在中断发生时选择合适的值送入 EPC中，另一方面要选择合适的值送入PC。</w:t>
      </w:r>
    </w:p>
    <w:p>
      <w:pPr>
        <w:pStyle w:val="4"/>
        <w:ind w:right="26" w:rightChars="11" w:firstLine="480"/>
        <w:rPr>
          <w:rFonts w:hint="default"/>
          <w:lang w:val="en-US" w:eastAsia="zh-CN"/>
        </w:rPr>
      </w:pPr>
      <w:r>
        <w:rPr>
          <w:rFonts w:hint="eastAsia"/>
          <w:lang w:val="en-US" w:eastAsia="zh-CN"/>
        </w:rPr>
        <w:t>综上我们设计出</w:t>
      </w:r>
      <w:r>
        <w:rPr>
          <w:rFonts w:hint="eastAsia"/>
        </w:rPr>
        <w:t>单级中断机制的数据通路</w:t>
      </w:r>
      <w:r>
        <w:rPr>
          <w:rFonts w:hint="eastAsia"/>
          <w:lang w:eastAsia="zh-CN"/>
        </w:rPr>
        <w:t>，</w:t>
      </w:r>
      <w:r>
        <w:rPr>
          <w:rFonts w:hint="eastAsia"/>
        </w:rPr>
        <w:t>如</w:t>
      </w:r>
      <w:r>
        <w:rPr>
          <w:rFonts w:hint="eastAsia"/>
        </w:rPr>
        <w:fldChar w:fldCharType="begin"/>
      </w:r>
      <w:r>
        <w:rPr>
          <w:rFonts w:hint="eastAsia"/>
        </w:rPr>
        <w:instrText xml:space="preserve"> HYPERLINK \l "_bookmark21" </w:instrText>
      </w:r>
      <w:r>
        <w:rPr>
          <w:rFonts w:hint="eastAsia"/>
        </w:rPr>
        <w:fldChar w:fldCharType="separate"/>
      </w:r>
      <w:r>
        <w:rPr>
          <w:rFonts w:hint="eastAsia"/>
        </w:rPr>
        <w:t>图 3.</w:t>
      </w:r>
      <w:r>
        <w:rPr>
          <w:rFonts w:hint="eastAsia"/>
          <w:lang w:val="en-US" w:eastAsia="zh-CN"/>
        </w:rPr>
        <w:t>1</w:t>
      </w:r>
      <w:r>
        <w:rPr>
          <w:rFonts w:hint="eastAsia"/>
        </w:rPr>
        <w:fldChar w:fldCharType="end"/>
      </w:r>
      <w:r>
        <w:rPr>
          <w:rFonts w:hint="eastAsia"/>
          <w:lang w:val="en-US" w:eastAsia="zh-CN"/>
        </w:rPr>
        <w:t>2</w:t>
      </w:r>
      <w:r>
        <w:rPr>
          <w:rFonts w:hint="eastAsia"/>
        </w:rPr>
        <w:t xml:space="preserve"> 所示。</w:t>
      </w:r>
    </w:p>
    <w:p>
      <w:pPr>
        <w:spacing w:before="71"/>
        <w:ind w:left="0" w:right="385" w:firstLine="0"/>
        <w:jc w:val="center"/>
        <w:rPr>
          <w:rFonts w:hint="eastAsia" w:ascii="黑体" w:eastAsia="黑体"/>
          <w:spacing w:val="-1"/>
          <w:sz w:val="21"/>
        </w:rPr>
      </w:pPr>
      <w:bookmarkStart w:id="45" w:name="_bookmark21"/>
      <w:bookmarkEnd w:id="45"/>
      <w:r>
        <w:drawing>
          <wp:inline distT="0" distB="0" distL="114300" distR="114300">
            <wp:extent cx="5956935" cy="4624705"/>
            <wp:effectExtent l="0" t="0" r="1905" b="8255"/>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27"/>
                    <a:stretch>
                      <a:fillRect/>
                    </a:stretch>
                  </pic:blipFill>
                  <pic:spPr>
                    <a:xfrm>
                      <a:off x="0" y="0"/>
                      <a:ext cx="5956935" cy="4624705"/>
                    </a:xfrm>
                    <a:prstGeom prst="rect">
                      <a:avLst/>
                    </a:prstGeom>
                    <a:noFill/>
                    <a:ln>
                      <a:noFill/>
                    </a:ln>
                  </pic:spPr>
                </pic:pic>
              </a:graphicData>
            </a:graphic>
          </wp:inline>
        </w:drawing>
      </w:r>
    </w:p>
    <w:p>
      <w:pPr>
        <w:spacing w:before="71"/>
        <w:ind w:left="0" w:right="385" w:firstLine="0"/>
        <w:jc w:val="center"/>
        <w:rPr>
          <w:rFonts w:hint="eastAsia" w:ascii="黑体" w:eastAsia="黑体"/>
          <w:spacing w:val="-8"/>
          <w:sz w:val="21"/>
        </w:rPr>
      </w:pPr>
      <w:r>
        <w:rPr>
          <w:rFonts w:hint="eastAsia" w:ascii="黑体" w:eastAsia="黑体"/>
          <w:spacing w:val="-1"/>
          <w:sz w:val="21"/>
        </w:rPr>
        <w:t>图 3.</w:t>
      </w:r>
      <w:r>
        <w:rPr>
          <w:rFonts w:hint="eastAsia" w:ascii="黑体" w:eastAsia="黑体"/>
          <w:spacing w:val="-1"/>
          <w:sz w:val="21"/>
          <w:lang w:val="en-US" w:eastAsia="zh-CN"/>
        </w:rPr>
        <w:t>12</w:t>
      </w:r>
      <w:r>
        <w:rPr>
          <w:rFonts w:hint="eastAsia" w:ascii="黑体" w:eastAsia="黑体"/>
          <w:spacing w:val="-8"/>
          <w:sz w:val="21"/>
        </w:rPr>
        <w:t xml:space="preserve"> 单级中断数据通路</w:t>
      </w:r>
    </w:p>
    <w:p>
      <w:pPr>
        <w:pStyle w:val="5"/>
        <w:spacing w:before="229" w:beforeLines="0" w:after="229" w:afterLines="0"/>
      </w:pPr>
      <w:r>
        <w:rPr>
          <w:lang w:val="en"/>
        </w:rPr>
        <w:t>多级中断实现</w:t>
      </w:r>
      <w:r>
        <w:t xml:space="preserve"> </w:t>
      </w:r>
    </w:p>
    <w:p>
      <w:pPr>
        <w:pStyle w:val="4"/>
        <w:ind w:right="26" w:rightChars="11" w:firstLine="480"/>
        <w:rPr>
          <w:rFonts w:hint="eastAsia"/>
        </w:rPr>
      </w:pPr>
      <w:r>
        <w:rPr>
          <w:rFonts w:hint="eastAsia"/>
          <w:lang w:val="en-US" w:eastAsia="zh-CN"/>
        </w:rPr>
        <w:t>多</w:t>
      </w:r>
      <w:r>
        <w:rPr>
          <w:rFonts w:hint="eastAsia"/>
        </w:rPr>
        <w:t>级中断机制的</w:t>
      </w:r>
      <w:r>
        <w:rPr>
          <w:rFonts w:hint="eastAsia"/>
          <w:lang w:val="en-US" w:eastAsia="zh-CN"/>
        </w:rPr>
        <w:t>一些包含主要功能的子电路</w:t>
      </w:r>
      <w:r>
        <w:rPr>
          <w:rFonts w:hint="eastAsia"/>
        </w:rPr>
        <w:t>数据通路如</w:t>
      </w:r>
      <w:r>
        <w:rPr>
          <w:rFonts w:hint="eastAsia"/>
        </w:rPr>
        <w:fldChar w:fldCharType="begin"/>
      </w:r>
      <w:r>
        <w:rPr>
          <w:rFonts w:hint="eastAsia"/>
        </w:rPr>
        <w:instrText xml:space="preserve"> HYPERLINK \l "_bookmark21" </w:instrText>
      </w:r>
      <w:r>
        <w:rPr>
          <w:rFonts w:hint="eastAsia"/>
        </w:rPr>
        <w:fldChar w:fldCharType="separate"/>
      </w:r>
      <w:r>
        <w:rPr>
          <w:rFonts w:hint="eastAsia"/>
        </w:rPr>
        <w:t>图 3.</w:t>
      </w:r>
      <w:r>
        <w:rPr>
          <w:rFonts w:hint="eastAsia"/>
          <w:lang w:val="en-US" w:eastAsia="zh-CN"/>
        </w:rPr>
        <w:t>1</w:t>
      </w:r>
      <w:r>
        <w:rPr>
          <w:rFonts w:hint="eastAsia"/>
        </w:rPr>
        <w:fldChar w:fldCharType="end"/>
      </w:r>
      <w:r>
        <w:rPr>
          <w:rFonts w:hint="eastAsia"/>
          <w:lang w:val="en-US" w:eastAsia="zh-CN"/>
        </w:rPr>
        <w:t>3</w:t>
      </w:r>
      <w:r>
        <w:rPr>
          <w:rFonts w:hint="eastAsia"/>
        </w:rPr>
        <w:t xml:space="preserve"> 所示。</w:t>
      </w:r>
    </w:p>
    <w:p>
      <w:pPr>
        <w:pStyle w:val="4"/>
        <w:ind w:right="26" w:rightChars="11" w:firstLine="480"/>
        <w:rPr>
          <w:rFonts w:hint="eastAsia"/>
          <w:spacing w:val="-2"/>
          <w:lang w:eastAsia="zh-CN"/>
        </w:rPr>
      </w:pPr>
      <w:r>
        <w:rPr>
          <w:rFonts w:hint="eastAsia"/>
          <w:spacing w:val="-3"/>
          <w:lang w:val="en-US" w:eastAsia="zh-CN"/>
        </w:rPr>
        <w:t>同理，</w:t>
      </w:r>
      <w:r>
        <w:rPr>
          <w:spacing w:val="-3"/>
        </w:rPr>
        <w:t>中断按键参考电路中包含了</w:t>
      </w:r>
      <w:r>
        <w:rPr>
          <w:rFonts w:ascii="Times New Roman" w:eastAsia="Times New Roman"/>
        </w:rPr>
        <w:t>IR</w:t>
      </w:r>
      <w:r>
        <w:t>，</w:t>
      </w:r>
      <w:r>
        <w:rPr>
          <w:rFonts w:hint="eastAsia"/>
          <w:lang w:val="en-US" w:eastAsia="zh-CN"/>
        </w:rPr>
        <w:t>可</w:t>
      </w:r>
      <w:r>
        <w:t>直接使用，</w:t>
      </w:r>
      <w:r>
        <w:rPr>
          <w:spacing w:val="-118"/>
        </w:rPr>
        <w:t xml:space="preserve"> </w:t>
      </w:r>
      <w:r>
        <w:rPr>
          <w:spacing w:val="-1"/>
        </w:rPr>
        <w:t>产生的中断请求通过优先编码器，得到最高中断号，</w:t>
      </w:r>
      <w:r>
        <w:rPr>
          <w:rFonts w:ascii="Times New Roman" w:eastAsia="Times New Roman"/>
          <w:spacing w:val="-1"/>
        </w:rPr>
        <w:t>IE</w:t>
      </w:r>
      <w:r>
        <w:rPr>
          <w:rFonts w:ascii="Times New Roman" w:eastAsia="Times New Roman"/>
          <w:spacing w:val="-14"/>
        </w:rPr>
        <w:t xml:space="preserve"> </w:t>
      </w:r>
      <w:r>
        <w:rPr>
          <w:spacing w:val="-1"/>
        </w:rPr>
        <w:t>信号是中断开关信号，只有</w:t>
      </w:r>
      <w:r>
        <w:rPr>
          <w:spacing w:val="-31"/>
        </w:rPr>
        <w:t xml:space="preserve">当 </w:t>
      </w:r>
      <w:r>
        <w:rPr>
          <w:rFonts w:ascii="Times New Roman" w:eastAsia="Times New Roman"/>
          <w:spacing w:val="-1"/>
        </w:rPr>
        <w:t>IE</w:t>
      </w:r>
      <w:r>
        <w:rPr>
          <w:spacing w:val="-31"/>
        </w:rPr>
        <w:t xml:space="preserve">为 </w:t>
      </w:r>
      <w:r>
        <w:rPr>
          <w:rFonts w:ascii="Times New Roman" w:eastAsia="Times New Roman"/>
        </w:rPr>
        <w:t>1</w:t>
      </w:r>
      <w:r>
        <w:rPr>
          <w:spacing w:val="-7"/>
        </w:rPr>
        <w:t>且有中断请求时才会产生中断信号。提前获取三个中断服务程序的入口地</w:t>
      </w:r>
      <w:r>
        <w:t>址，利用中断号对服务地址进行选择</w:t>
      </w:r>
      <w:r>
        <w:rPr>
          <w:rFonts w:hint="eastAsia"/>
          <w:lang w:eastAsia="zh-CN"/>
        </w:rPr>
        <w:t>，</w:t>
      </w:r>
      <w:r>
        <w:t>与单级中断相似。</w:t>
      </w:r>
      <w:r>
        <w:rPr>
          <w:rFonts w:hint="eastAsia"/>
          <w:lang w:val="en-US" w:eastAsia="zh-CN"/>
        </w:rPr>
        <w:t>然而</w:t>
      </w:r>
      <w:r>
        <w:t>由于优先编码器选择出的中断号并不一定是当前运行的中断号，所以此处新添</w:t>
      </w:r>
      <w:r>
        <w:rPr>
          <w:spacing w:val="-1"/>
        </w:rPr>
        <w:t>加一个当前中断号，只有当前中断号下有中断信号中断才会有效，用寄存器保存有效中断号，并通过优先编码器，中断号越大越优先。注意此处清零信号要经过一个</w:t>
      </w:r>
      <w:r>
        <w:rPr>
          <w:spacing w:val="-2"/>
        </w:rPr>
        <w:t>触发器寄存</w:t>
      </w:r>
      <w:r>
        <w:rPr>
          <w:rFonts w:hint="eastAsia"/>
          <w:spacing w:val="-2"/>
          <w:lang w:eastAsia="zh-CN"/>
        </w:rPr>
        <w:t>。</w:t>
      </w:r>
    </w:p>
    <w:p>
      <w:pPr>
        <w:pStyle w:val="4"/>
        <w:ind w:right="26" w:rightChars="11" w:firstLine="480"/>
        <w:rPr>
          <w:rFonts w:hint="eastAsia"/>
        </w:rPr>
      </w:pPr>
      <w:r>
        <w:rPr>
          <w:rFonts w:hint="eastAsia"/>
          <w:lang w:val="en-US" w:eastAsia="zh-CN"/>
        </w:rPr>
        <w:t>由于一些具体思路设计在总体设计部分谈过，这里只给出一些简略的解释</w:t>
      </w:r>
      <w:r>
        <w:rPr>
          <w:rFonts w:hint="eastAsia"/>
        </w:rPr>
        <w:t>。</w:t>
      </w:r>
    </w:p>
    <w:p>
      <w:pPr>
        <w:pStyle w:val="4"/>
        <w:ind w:left="-240" w:leftChars="-100" w:right="26" w:rightChars="11" w:firstLine="0" w:firstLineChars="0"/>
        <w:rPr>
          <w:color w:val="FF0000"/>
        </w:rPr>
      </w:pPr>
      <w:r>
        <w:drawing>
          <wp:inline distT="0" distB="0" distL="114300" distR="114300">
            <wp:extent cx="5831205" cy="2827020"/>
            <wp:effectExtent l="0" t="0" r="5715" b="7620"/>
            <wp:docPr id="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
                    <pic:cNvPicPr>
                      <a:picLocks noChangeAspect="1"/>
                    </pic:cNvPicPr>
                  </pic:nvPicPr>
                  <pic:blipFill>
                    <a:blip r:embed="rId28"/>
                    <a:stretch>
                      <a:fillRect/>
                    </a:stretch>
                  </pic:blipFill>
                  <pic:spPr>
                    <a:xfrm>
                      <a:off x="0" y="0"/>
                      <a:ext cx="5831205" cy="2827020"/>
                    </a:xfrm>
                    <a:prstGeom prst="rect">
                      <a:avLst/>
                    </a:prstGeom>
                    <a:noFill/>
                    <a:ln>
                      <a:noFill/>
                    </a:ln>
                  </pic:spPr>
                </pic:pic>
              </a:graphicData>
            </a:graphic>
          </wp:inline>
        </w:drawing>
      </w:r>
    </w:p>
    <w:p>
      <w:pPr>
        <w:spacing w:before="71"/>
        <w:ind w:left="0" w:right="385" w:firstLine="0"/>
        <w:jc w:val="center"/>
        <w:rPr>
          <w:rFonts w:hint="eastAsia" w:ascii="黑体" w:eastAsia="黑体"/>
          <w:spacing w:val="-8"/>
          <w:sz w:val="21"/>
          <w:lang w:eastAsia="zh-CN"/>
        </w:rPr>
      </w:pPr>
      <w:r>
        <w:rPr>
          <w:rFonts w:hint="eastAsia" w:ascii="黑体" w:eastAsia="黑体"/>
          <w:spacing w:val="-1"/>
          <w:sz w:val="21"/>
        </w:rPr>
        <w:t>图 3.</w:t>
      </w:r>
      <w:r>
        <w:rPr>
          <w:rFonts w:hint="eastAsia" w:ascii="黑体" w:eastAsia="黑体"/>
          <w:spacing w:val="-1"/>
          <w:sz w:val="21"/>
          <w:lang w:val="en-US" w:eastAsia="zh-CN"/>
        </w:rPr>
        <w:t>13</w:t>
      </w:r>
      <w:r>
        <w:rPr>
          <w:rFonts w:hint="eastAsia" w:ascii="黑体" w:eastAsia="黑体"/>
          <w:spacing w:val="-8"/>
          <w:sz w:val="21"/>
        </w:rPr>
        <w:t xml:space="preserve"> </w:t>
      </w:r>
      <w:r>
        <w:rPr>
          <w:rFonts w:hint="eastAsia" w:ascii="黑体" w:eastAsia="黑体"/>
          <w:spacing w:val="-8"/>
          <w:sz w:val="21"/>
          <w:lang w:val="en-US" w:eastAsia="zh-CN"/>
        </w:rPr>
        <w:t>多级</w:t>
      </w:r>
      <w:r>
        <w:rPr>
          <w:rFonts w:hint="eastAsia" w:ascii="黑体" w:eastAsia="黑体"/>
          <w:spacing w:val="-8"/>
          <w:sz w:val="21"/>
        </w:rPr>
        <w:t>中断数据通路</w:t>
      </w:r>
      <w:r>
        <w:rPr>
          <w:rFonts w:hint="eastAsia" w:ascii="黑体" w:eastAsia="黑体"/>
          <w:spacing w:val="-8"/>
          <w:sz w:val="21"/>
          <w:lang w:eastAsia="zh-CN"/>
        </w:rPr>
        <w:t>（</w:t>
      </w:r>
      <w:r>
        <w:rPr>
          <w:rFonts w:hint="eastAsia" w:ascii="黑体" w:eastAsia="黑体"/>
          <w:spacing w:val="-8"/>
          <w:sz w:val="21"/>
          <w:lang w:val="en-US" w:eastAsia="zh-CN"/>
        </w:rPr>
        <w:t>部分</w:t>
      </w:r>
      <w:r>
        <w:rPr>
          <w:rFonts w:hint="eastAsia" w:ascii="黑体" w:eastAsia="黑体"/>
          <w:spacing w:val="-8"/>
          <w:sz w:val="21"/>
          <w:lang w:eastAsia="zh-CN"/>
        </w:rPr>
        <w:t>）</w:t>
      </w:r>
    </w:p>
    <w:p>
      <w:pPr>
        <w:pStyle w:val="3"/>
        <w:tabs>
          <w:tab w:val="left" w:pos="567"/>
          <w:tab w:val="clear" w:pos="720"/>
        </w:tabs>
        <w:ind w:left="818" w:right="240" w:hanging="818"/>
      </w:pPr>
      <w:bookmarkStart w:id="46" w:name="_Toc32457"/>
      <w:r>
        <w:rPr>
          <w:rFonts w:hint="eastAsia"/>
        </w:rPr>
        <w:t>流水CPU实现</w:t>
      </w:r>
      <w:bookmarkEnd w:id="46"/>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eastAsia"/>
          <w:lang w:val="en-US" w:eastAsia="zh-CN"/>
        </w:rPr>
      </w:pPr>
      <w:r>
        <w:rPr>
          <w:rFonts w:hint="eastAsia"/>
          <w:lang w:eastAsia="zh-CN"/>
        </w:rPr>
        <w:t>流水接口负责通过时钟输入在不同的执行阶段之间传递数据，进行缓存，并能够进行插入气泡</w:t>
      </w:r>
      <w:r>
        <w:rPr>
          <w:rFonts w:hint="eastAsia"/>
          <w:lang w:val="en-US" w:eastAsia="zh-CN"/>
        </w:rPr>
        <w:t>以及清零等基本操作。</w:t>
      </w:r>
      <w:r>
        <w:rPr>
          <w:rFonts w:hint="eastAsia"/>
          <w:spacing w:val="-3"/>
          <w:lang w:val="en-US" w:eastAsia="zh-CN"/>
        </w:rPr>
        <w:t>各个流水寄存器的实现大同小异，主要是所传递的信号和数据有所不同，</w:t>
      </w:r>
      <w:r>
        <w:rPr>
          <w:rFonts w:hint="eastAsia"/>
          <w:lang w:val="en-US" w:eastAsia="zh-CN"/>
        </w:rPr>
        <w:t>具体的实现参考了字库实验中所用到的流水部件。</w:t>
      </w:r>
    </w:p>
    <w:p>
      <w:pPr>
        <w:pStyle w:val="4"/>
        <w:ind w:right="26" w:rightChars="11" w:firstLine="480"/>
        <w:rPr>
          <w:rFonts w:hint="eastAsia"/>
          <w:spacing w:val="-3"/>
          <w:lang w:val="en-US" w:eastAsia="zh-CN"/>
        </w:rPr>
      </w:pPr>
      <w:r>
        <w:rPr>
          <w:rFonts w:hint="eastAsia"/>
          <w:lang w:val="en-US" w:eastAsia="zh-CN"/>
        </w:rPr>
        <w:t>实验中不同的接口部件对应CPU五段操作之间的传递过程。</w:t>
      </w:r>
      <w:r>
        <w:rPr>
          <w:rFonts w:hint="eastAsia"/>
          <w:spacing w:val="-3"/>
          <w:lang w:val="en-US" w:eastAsia="zh-CN"/>
        </w:rPr>
        <w:t>这里给出不同阶段流水寄存器所传递的信号和数据，如表3.2所示。</w:t>
      </w:r>
    </w:p>
    <w:p>
      <w:pPr>
        <w:pStyle w:val="13"/>
        <w:spacing w:before="91" w:after="91"/>
        <w:jc w:val="center"/>
        <w:rPr>
          <w:rFonts w:hint="default"/>
          <w:spacing w:val="-3"/>
          <w:lang w:val="en-US" w:eastAsia="zh-CN"/>
        </w:rPr>
      </w:pPr>
      <w:r>
        <w:t xml:space="preserve">表 </w:t>
      </w:r>
      <w:r>
        <w:fldChar w:fldCharType="begin"/>
      </w:r>
      <w:r>
        <w:instrText xml:space="preserve"> STYLEREF 1 \s </w:instrText>
      </w:r>
      <w:r>
        <w:fldChar w:fldCharType="separate"/>
      </w:r>
      <w:r>
        <w:t>3</w:t>
      </w:r>
      <w:r>
        <w:fldChar w:fldCharType="end"/>
      </w:r>
      <w:r>
        <w:t>.</w:t>
      </w:r>
      <w:r>
        <w:rPr>
          <w:rFonts w:hint="eastAsia"/>
          <w:lang w:val="en-US" w:eastAsia="zh-CN"/>
        </w:rPr>
        <w:t>2</w:t>
      </w:r>
      <w:r>
        <w:rPr>
          <w:rFonts w:hint="eastAsia"/>
          <w:spacing w:val="-3"/>
          <w:lang w:val="en-US" w:eastAsia="zh-CN"/>
        </w:rPr>
        <w:t>不同阶段流水寄存器所传递的信号和数据</w:t>
      </w:r>
    </w:p>
    <w:tbl>
      <w:tblPr>
        <w:tblStyle w:val="41"/>
        <w:tblW w:w="8423" w:type="dxa"/>
        <w:jc w:val="center"/>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Layout w:type="fixed"/>
        <w:tblCellMar>
          <w:top w:w="0" w:type="dxa"/>
          <w:left w:w="0" w:type="dxa"/>
          <w:bottom w:w="0" w:type="dxa"/>
          <w:right w:w="0" w:type="dxa"/>
        </w:tblCellMar>
      </w:tblPr>
      <w:tblGrid>
        <w:gridCol w:w="1110"/>
        <w:gridCol w:w="7313"/>
      </w:tblGrid>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10" w:type="dxa"/>
            <w:tcBorders>
              <w:top w:val="single" w:color="008000" w:sz="4" w:space="0"/>
              <w:left w:val="single" w:color="008000" w:sz="4" w:space="0"/>
              <w:bottom w:val="single" w:color="008000" w:sz="4" w:space="0"/>
              <w:right w:val="single" w:color="008000" w:sz="4" w:space="0"/>
            </w:tcBorders>
          </w:tcPr>
          <w:p>
            <w:pPr>
              <w:jc w:val="center"/>
              <w:rPr>
                <w:rFonts w:hint="eastAsia"/>
                <w:sz w:val="21"/>
                <w:lang w:val="en-US" w:eastAsia="zh-CN"/>
              </w:rPr>
            </w:pPr>
            <w:r>
              <w:rPr>
                <w:rFonts w:hint="eastAsia"/>
                <w:sz w:val="21"/>
                <w:lang w:val="en-US" w:eastAsia="zh-CN"/>
              </w:rPr>
              <w:t>信号</w:t>
            </w:r>
          </w:p>
        </w:tc>
        <w:tc>
          <w:tcPr>
            <w:tcW w:w="7313" w:type="dxa"/>
            <w:tcBorders>
              <w:top w:val="single" w:color="008000" w:sz="4" w:space="0"/>
              <w:left w:val="single" w:color="008000" w:sz="4" w:space="0"/>
              <w:bottom w:val="single" w:color="008000" w:sz="4" w:space="0"/>
              <w:right w:val="nil"/>
            </w:tcBorders>
          </w:tcPr>
          <w:p>
            <w:pPr>
              <w:jc w:val="center"/>
              <w:rPr>
                <w:rFonts w:hint="eastAsia"/>
                <w:sz w:val="21"/>
                <w:lang w:val="en-US" w:eastAsia="zh-CN"/>
              </w:rPr>
            </w:pPr>
            <w:r>
              <w:rPr>
                <w:rFonts w:hint="eastAsia"/>
                <w:sz w:val="21"/>
                <w:lang w:val="en-US" w:eastAsia="zh-CN"/>
              </w:rPr>
              <w:t>数据</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10" w:type="dxa"/>
            <w:tcBorders>
              <w:top w:val="single" w:color="008000" w:sz="4" w:space="0"/>
              <w:left w:val="single" w:color="008000" w:sz="4" w:space="0"/>
              <w:bottom w:val="single" w:color="008000" w:sz="4" w:space="0"/>
              <w:right w:val="single" w:color="008000" w:sz="4" w:space="0"/>
            </w:tcBorders>
          </w:tcPr>
          <w:p>
            <w:pPr>
              <w:jc w:val="center"/>
              <w:rPr>
                <w:rFonts w:hint="eastAsia"/>
                <w:sz w:val="21"/>
                <w:lang w:val="en-US" w:eastAsia="zh-CN"/>
              </w:rPr>
            </w:pPr>
            <w:r>
              <w:rPr>
                <w:rFonts w:hint="eastAsia"/>
                <w:sz w:val="21"/>
                <w:lang w:val="en-US" w:eastAsia="zh-CN"/>
              </w:rPr>
              <w:t>IF\ID</w:t>
            </w:r>
          </w:p>
        </w:tc>
        <w:tc>
          <w:tcPr>
            <w:tcW w:w="7313" w:type="dxa"/>
            <w:tcBorders>
              <w:top w:val="single" w:color="008000" w:sz="4" w:space="0"/>
              <w:left w:val="single" w:color="008000" w:sz="4" w:space="0"/>
              <w:bottom w:val="single" w:color="008000" w:sz="4" w:space="0"/>
              <w:right w:val="nil"/>
            </w:tcBorders>
          </w:tcPr>
          <w:p>
            <w:pPr>
              <w:ind w:firstLine="210" w:firstLineChars="100"/>
              <w:jc w:val="left"/>
              <w:rPr>
                <w:rFonts w:hint="eastAsia"/>
                <w:sz w:val="21"/>
                <w:lang w:val="en-US" w:eastAsia="zh-CN"/>
              </w:rPr>
            </w:pPr>
            <w:r>
              <w:rPr>
                <w:rFonts w:hint="eastAsia"/>
                <w:sz w:val="21"/>
                <w:lang w:val="en-US" w:eastAsia="zh-CN"/>
              </w:rPr>
              <w:t>PredictJump(动态分支预测）、IR、PC、PC+4</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9" w:hRule="atLeast"/>
          <w:jc w:val="center"/>
        </w:trPr>
        <w:tc>
          <w:tcPr>
            <w:tcW w:w="1110" w:type="dxa"/>
            <w:tcBorders>
              <w:top w:val="single" w:color="008000" w:sz="4" w:space="0"/>
              <w:left w:val="single" w:color="008000" w:sz="4" w:space="0"/>
              <w:bottom w:val="single" w:color="008000" w:sz="4" w:space="0"/>
              <w:right w:val="single" w:color="008000" w:sz="4" w:space="0"/>
            </w:tcBorders>
          </w:tcPr>
          <w:p>
            <w:pPr>
              <w:jc w:val="center"/>
              <w:rPr>
                <w:rFonts w:hint="eastAsia"/>
                <w:sz w:val="21"/>
                <w:lang w:val="en-US" w:eastAsia="zh-CN"/>
              </w:rPr>
            </w:pPr>
            <w:r>
              <w:rPr>
                <w:rFonts w:hint="eastAsia"/>
                <w:sz w:val="21"/>
                <w:lang w:val="en-US" w:eastAsia="zh-CN"/>
              </w:rPr>
              <w:t>ID\EX</w:t>
            </w:r>
          </w:p>
        </w:tc>
        <w:tc>
          <w:tcPr>
            <w:tcW w:w="7313" w:type="dxa"/>
            <w:tcBorders>
              <w:top w:val="single" w:color="008000" w:sz="4" w:space="0"/>
              <w:left w:val="single" w:color="008000" w:sz="4" w:space="0"/>
              <w:bottom w:val="single" w:color="008000" w:sz="4" w:space="0"/>
              <w:right w:val="nil"/>
            </w:tcBorders>
          </w:tcPr>
          <w:p>
            <w:pPr>
              <w:ind w:left="210" w:hanging="210" w:hangingChars="100"/>
              <w:jc w:val="left"/>
              <w:rPr>
                <w:rFonts w:hint="eastAsia"/>
                <w:sz w:val="21"/>
                <w:lang w:val="en-US" w:eastAsia="zh-CN"/>
              </w:rPr>
            </w:pPr>
            <w:r>
              <w:rPr>
                <w:rFonts w:hint="eastAsia"/>
                <w:sz w:val="21"/>
                <w:lang w:val="en-US" w:eastAsia="zh-CN"/>
              </w:rPr>
              <w:t xml:space="preserve">  PredictJump(动态分支预测)、beq、bne、memtoreg、memwrite、alusrcb、regwrite、     uret、ecall、jal、jalr、auipc、bgeu、sb、aluop、rd、imm、R1、R2、IR、PC、PC+4、Rs1Forward(动态分支预测)、Rs2Forward(动态分支预测)</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10" w:type="dxa"/>
            <w:tcBorders>
              <w:top w:val="single" w:color="008000" w:sz="4" w:space="0"/>
              <w:left w:val="single" w:color="008000" w:sz="4" w:space="0"/>
              <w:bottom w:val="single" w:color="008000" w:sz="4" w:space="0"/>
              <w:right w:val="single" w:color="008000" w:sz="4" w:space="0"/>
            </w:tcBorders>
          </w:tcPr>
          <w:p>
            <w:pPr>
              <w:jc w:val="center"/>
              <w:rPr>
                <w:rFonts w:hint="eastAsia"/>
                <w:sz w:val="21"/>
                <w:lang w:val="en-US" w:eastAsia="zh-CN"/>
              </w:rPr>
            </w:pPr>
            <w:r>
              <w:rPr>
                <w:rFonts w:hint="eastAsia"/>
                <w:sz w:val="21"/>
                <w:lang w:val="en-US" w:eastAsia="zh-CN"/>
              </w:rPr>
              <w:t>EX\MEM</w:t>
            </w:r>
          </w:p>
        </w:tc>
        <w:tc>
          <w:tcPr>
            <w:tcW w:w="7313" w:type="dxa"/>
            <w:tcBorders>
              <w:top w:val="single" w:color="008000" w:sz="4" w:space="0"/>
              <w:left w:val="single" w:color="008000" w:sz="4" w:space="0"/>
              <w:bottom w:val="single" w:color="008000" w:sz="4" w:space="0"/>
              <w:right w:val="nil"/>
            </w:tcBorders>
          </w:tcPr>
          <w:p>
            <w:pPr>
              <w:ind w:left="208" w:leftChars="87" w:firstLine="0" w:firstLineChars="0"/>
              <w:jc w:val="left"/>
              <w:rPr>
                <w:rFonts w:hint="eastAsia"/>
                <w:sz w:val="21"/>
                <w:lang w:val="en-US" w:eastAsia="zh-CN"/>
              </w:rPr>
            </w:pPr>
            <w:r>
              <w:rPr>
                <w:rFonts w:hint="eastAsia"/>
                <w:sz w:val="21"/>
                <w:lang w:val="en-US" w:eastAsia="zh-CN"/>
              </w:rPr>
              <w:t>memtoreg、memwrite、regwrite、halt、ecall、jal、jalr、auipc、uret、sb、rd、imm、R2、IR、PC、PC+4、result</w:t>
            </w:r>
          </w:p>
        </w:tc>
      </w:tr>
      <w:tr>
        <w:tblPrEx>
          <w:tblBorders>
            <w:top w:val="single" w:color="008000" w:sz="12" w:space="0"/>
            <w:left w:val="single" w:color="008000" w:sz="12" w:space="0"/>
            <w:bottom w:val="single" w:color="008000" w:sz="12" w:space="0"/>
            <w:right w:val="single" w:color="008000" w:sz="12" w:space="0"/>
            <w:insideH w:val="single" w:color="008000" w:sz="12" w:space="0"/>
            <w:insideV w:val="single" w:color="008000" w:sz="12" w:space="0"/>
          </w:tblBorders>
          <w:tblCellMar>
            <w:top w:w="0" w:type="dxa"/>
            <w:left w:w="0" w:type="dxa"/>
            <w:bottom w:w="0" w:type="dxa"/>
            <w:right w:w="0" w:type="dxa"/>
          </w:tblCellMar>
        </w:tblPrEx>
        <w:trPr>
          <w:trHeight w:val="458" w:hRule="atLeast"/>
          <w:jc w:val="center"/>
        </w:trPr>
        <w:tc>
          <w:tcPr>
            <w:tcW w:w="1110" w:type="dxa"/>
            <w:tcBorders>
              <w:top w:val="single" w:color="008000" w:sz="4" w:space="0"/>
              <w:left w:val="single" w:color="008000" w:sz="4" w:space="0"/>
              <w:bottom w:val="single" w:color="008000" w:sz="4" w:space="0"/>
              <w:right w:val="single" w:color="008000" w:sz="4" w:space="0"/>
            </w:tcBorders>
          </w:tcPr>
          <w:p>
            <w:pPr>
              <w:jc w:val="center"/>
              <w:rPr>
                <w:rFonts w:hint="eastAsia"/>
                <w:sz w:val="21"/>
                <w:lang w:val="en-US" w:eastAsia="zh-CN"/>
              </w:rPr>
            </w:pPr>
            <w:r>
              <w:rPr>
                <w:rFonts w:hint="eastAsia"/>
                <w:sz w:val="21"/>
                <w:lang w:val="en-US" w:eastAsia="zh-CN"/>
              </w:rPr>
              <w:t>MEM\WB</w:t>
            </w:r>
          </w:p>
        </w:tc>
        <w:tc>
          <w:tcPr>
            <w:tcW w:w="7313" w:type="dxa"/>
            <w:tcBorders>
              <w:top w:val="single" w:color="008000" w:sz="4" w:space="0"/>
              <w:left w:val="single" w:color="008000" w:sz="4" w:space="0"/>
              <w:bottom w:val="single" w:color="008000" w:sz="4" w:space="0"/>
              <w:right w:val="nil"/>
            </w:tcBorders>
          </w:tcPr>
          <w:p>
            <w:pPr>
              <w:ind w:left="208" w:leftChars="87" w:firstLine="0" w:firstLineChars="0"/>
              <w:jc w:val="left"/>
              <w:rPr>
                <w:rFonts w:hint="eastAsia"/>
                <w:sz w:val="21"/>
                <w:lang w:val="en-US" w:eastAsia="zh-CN"/>
              </w:rPr>
            </w:pPr>
            <w:r>
              <w:rPr>
                <w:rFonts w:hint="eastAsia"/>
                <w:sz w:val="21"/>
                <w:lang w:val="en-US" w:eastAsia="zh-CN"/>
              </w:rPr>
              <w:t>memtoreg、regwrite、halt、ecall、jal、jalr、auipc、uret、sb、rd、imm、R2、IR、PC、PC+4、result、data</w:t>
            </w:r>
          </w:p>
        </w:tc>
      </w:tr>
    </w:tbl>
    <w:p>
      <w:pPr>
        <w:pStyle w:val="4"/>
        <w:ind w:right="26" w:rightChars="11" w:firstLine="480"/>
        <w:rPr>
          <w:rFonts w:hint="eastAsia"/>
          <w:lang w:eastAsia="zh-CN"/>
        </w:rPr>
      </w:pPr>
      <w:r>
        <w:rPr>
          <w:rFonts w:hint="eastAsia"/>
          <w:lang w:val="en-US" w:eastAsia="zh-CN"/>
        </w:rPr>
        <w:t>每个</w:t>
      </w:r>
      <w:r>
        <w:rPr>
          <w:rFonts w:hint="eastAsia"/>
          <w:lang w:val="en" w:eastAsia="zh-CN"/>
        </w:rPr>
        <w:t>流水接口</w:t>
      </w:r>
      <w:r>
        <w:rPr>
          <w:rFonts w:hint="eastAsia"/>
          <w:lang w:val="en-US" w:eastAsia="zh-CN"/>
        </w:rPr>
        <w:t>的</w:t>
      </w:r>
      <w:r>
        <w:rPr>
          <w:rFonts w:hint="eastAsia"/>
          <w:lang w:val="en" w:eastAsia="zh-CN"/>
        </w:rPr>
        <w:t>内部布线，</w:t>
      </w:r>
      <w:r>
        <w:rPr>
          <w:rFonts w:hint="eastAsia"/>
          <w:lang w:val="en-US" w:eastAsia="zh-CN"/>
        </w:rPr>
        <w:t>不仅</w:t>
      </w:r>
      <w:r>
        <w:rPr>
          <w:rFonts w:hint="eastAsia"/>
          <w:lang w:val="en" w:eastAsia="zh-CN"/>
        </w:rPr>
        <w:t>包括了由控制器给出的控制信号，</w:t>
      </w:r>
      <w:r>
        <w:rPr>
          <w:rFonts w:hint="eastAsia"/>
          <w:lang w:val="en-US" w:eastAsia="zh-CN"/>
        </w:rPr>
        <w:t>同时也包括了</w:t>
      </w:r>
      <w:r>
        <w:rPr>
          <w:rFonts w:hint="eastAsia"/>
          <w:lang w:val="en" w:eastAsia="zh-CN"/>
        </w:rPr>
        <w:t>个人拓展指令所对应的指令信号。</w:t>
      </w:r>
    </w:p>
    <w:p>
      <w:pPr>
        <w:pStyle w:val="5"/>
        <w:spacing w:before="229" w:beforeLines="0" w:after="229" w:afterLines="0"/>
      </w:pPr>
      <w:r>
        <w:rPr>
          <w:rFonts w:hint="eastAsia"/>
        </w:rPr>
        <w:t>理想流水线实现</w:t>
      </w:r>
    </w:p>
    <w:p>
      <w:pPr>
        <w:pStyle w:val="4"/>
        <w:ind w:right="26" w:rightChars="11" w:firstLine="480"/>
        <w:rPr>
          <w:rFonts w:hint="eastAsia"/>
          <w:lang w:val="en-US" w:eastAsia="zh-CN"/>
        </w:rPr>
      </w:pPr>
      <w:r>
        <w:rPr>
          <w:rFonts w:hint="eastAsia"/>
          <w:lang w:val="en-US" w:eastAsia="zh-CN"/>
        </w:rPr>
        <w:t>根据总体设计部分中理想流水线的设计解析，向单周期 CPU 中新增流水接口,并对单周期数据通路修改连接使其成为流水线数据通路。重新连接数据通路后的理想流水线Logisim 电路图如</w:t>
      </w:r>
      <w:r>
        <w:rPr>
          <w:rFonts w:hint="eastAsia"/>
          <w:lang w:val="en-US" w:eastAsia="zh-CN"/>
        </w:rPr>
        <w:fldChar w:fldCharType="begin"/>
      </w:r>
      <w:r>
        <w:rPr>
          <w:rFonts w:hint="eastAsia"/>
          <w:lang w:val="en-US" w:eastAsia="zh-CN"/>
        </w:rPr>
        <w:instrText xml:space="preserve"> REF _Ref406161296 \h </w:instrText>
      </w:r>
      <w:r>
        <w:rPr>
          <w:rFonts w:hint="eastAsia"/>
          <w:lang w:val="en-US" w:eastAsia="zh-CN"/>
        </w:rPr>
        <w:fldChar w:fldCharType="separate"/>
      </w: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 w:eastAsia="zh-CN"/>
        </w:rPr>
        <w:t>.</w:t>
      </w:r>
      <w:r>
        <w:rPr>
          <w:rFonts w:hint="eastAsia"/>
          <w:lang w:val="en-US" w:eastAsia="zh-CN"/>
        </w:rPr>
        <w:t>14</w:t>
      </w:r>
      <w:r>
        <w:rPr>
          <w:rFonts w:hint="eastAsia"/>
          <w:lang w:val="en-US" w:eastAsia="zh-CN"/>
        </w:rPr>
        <w:fldChar w:fldCharType="end"/>
      </w:r>
      <w:r>
        <w:rPr>
          <w:rFonts w:hint="eastAsia"/>
          <w:lang w:val="en-US" w:eastAsia="zh-CN"/>
        </w:rPr>
        <w:t>所示。</w:t>
      </w:r>
    </w:p>
    <w:p>
      <w:pPr>
        <w:pStyle w:val="4"/>
        <w:ind w:left="-240" w:leftChars="-100" w:right="26" w:rightChars="11" w:firstLine="0" w:firstLineChars="0"/>
      </w:pPr>
      <w:r>
        <w:drawing>
          <wp:inline distT="0" distB="0" distL="114300" distR="114300">
            <wp:extent cx="6195695" cy="2321560"/>
            <wp:effectExtent l="0" t="0" r="6985" b="10160"/>
            <wp:docPr id="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
                    <pic:cNvPicPr>
                      <a:picLocks noChangeAspect="1"/>
                    </pic:cNvPicPr>
                  </pic:nvPicPr>
                  <pic:blipFill>
                    <a:blip r:embed="rId29"/>
                    <a:stretch>
                      <a:fillRect/>
                    </a:stretch>
                  </pic:blipFill>
                  <pic:spPr>
                    <a:xfrm>
                      <a:off x="0" y="0"/>
                      <a:ext cx="6195695" cy="2321560"/>
                    </a:xfrm>
                    <a:prstGeom prst="rect">
                      <a:avLst/>
                    </a:prstGeom>
                    <a:noFill/>
                    <a:ln>
                      <a:noFill/>
                    </a:ln>
                  </pic:spPr>
                </pic:pic>
              </a:graphicData>
            </a:graphic>
          </wp:inline>
        </w:drawing>
      </w:r>
    </w:p>
    <w:p>
      <w:pPr>
        <w:pStyle w:val="4"/>
        <w:ind w:left="0" w:leftChars="0" w:right="26" w:rightChars="11" w:firstLine="0" w:firstLineChars="0"/>
        <w:jc w:val="center"/>
        <w:rPr>
          <w:rFonts w:hint="eastAsia"/>
          <w:lang w:val="en-US" w:eastAsia="zh-CN"/>
        </w:rPr>
      </w:pPr>
      <w:r>
        <w:rPr>
          <w:rFonts w:hint="eastAsia" w:ascii="黑体" w:eastAsia="黑体"/>
          <w:spacing w:val="-1"/>
          <w:sz w:val="21"/>
        </w:rPr>
        <w:t>图 3.</w:t>
      </w:r>
      <w:r>
        <w:rPr>
          <w:rFonts w:hint="eastAsia" w:ascii="黑体" w:eastAsia="黑体"/>
          <w:spacing w:val="-1"/>
          <w:sz w:val="21"/>
          <w:lang w:val="en-US" w:eastAsia="zh-CN"/>
        </w:rPr>
        <w:t>14</w:t>
      </w:r>
      <w:r>
        <w:rPr>
          <w:rFonts w:hint="eastAsia" w:ascii="黑体" w:eastAsia="黑体"/>
          <w:spacing w:val="-8"/>
          <w:sz w:val="21"/>
        </w:rPr>
        <w:t xml:space="preserve"> </w:t>
      </w:r>
      <w:r>
        <w:rPr>
          <w:rFonts w:hint="eastAsia" w:ascii="黑体" w:eastAsia="黑体"/>
          <w:spacing w:val="-1"/>
          <w:sz w:val="21"/>
        </w:rPr>
        <w:t>理想流水线</w:t>
      </w:r>
    </w:p>
    <w:p>
      <w:pPr>
        <w:pStyle w:val="3"/>
        <w:tabs>
          <w:tab w:val="left" w:pos="567"/>
          <w:tab w:val="clear" w:pos="720"/>
        </w:tabs>
        <w:ind w:left="818" w:right="240" w:hanging="818"/>
      </w:pPr>
      <w:bookmarkStart w:id="47" w:name="_Toc20399"/>
      <w:r>
        <w:rPr>
          <w:rFonts w:hint="eastAsia"/>
        </w:rPr>
        <w:t>气泡</w:t>
      </w:r>
      <w:r>
        <w:t>式</w:t>
      </w:r>
      <w:r>
        <w:rPr>
          <w:rFonts w:hint="eastAsia"/>
        </w:rPr>
        <w:t>流水线实现</w:t>
      </w:r>
      <w:bookmarkEnd w:id="47"/>
    </w:p>
    <w:p>
      <w:pPr>
        <w:pStyle w:val="5"/>
        <w:spacing w:before="229" w:beforeLines="0" w:after="229" w:afterLines="0"/>
      </w:pPr>
      <w:r>
        <w:rPr>
          <w:rFonts w:hint="eastAsia"/>
          <w:lang w:eastAsia="zh-CN"/>
        </w:rPr>
        <w:t>数据相关信号实现</w:t>
      </w:r>
    </w:p>
    <w:p>
      <w:pPr>
        <w:pStyle w:val="4"/>
        <w:ind w:right="26" w:rightChars="11" w:firstLine="480"/>
        <w:rPr>
          <w:rFonts w:hint="eastAsia"/>
        </w:rPr>
      </w:pPr>
      <w:r>
        <w:rPr>
          <w:rFonts w:hint="eastAsia"/>
          <w:lang w:eastAsia="zh-CN"/>
        </w:rPr>
        <w:t>我在实验中将数据相关逻辑封装，同时进行了源寄存器冲突以及数据冲突两种情况。</w:t>
      </w:r>
      <w:r>
        <w:rPr>
          <w:rFonts w:hint="eastAsia"/>
          <w:lang w:val="en-US" w:eastAsia="zh-CN"/>
        </w:rPr>
        <w:t>分析可</w:t>
      </w:r>
      <w:r>
        <w:rPr>
          <w:rFonts w:hint="eastAsia"/>
        </w:rPr>
        <w:t>得流水线中的数据相关检测逻辑如下：</w:t>
      </w:r>
    </w:p>
    <w:p>
      <w:pPr>
        <w:pStyle w:val="4"/>
        <w:ind w:left="0" w:leftChars="0" w:right="26" w:rightChars="11" w:firstLine="720" w:firstLineChars="300"/>
        <w:rPr>
          <w:rFonts w:hint="eastAsia"/>
        </w:rPr>
      </w:pPr>
      <w:r>
        <w:rPr>
          <w:rFonts w:hint="eastAsia"/>
        </w:rPr>
        <w:t xml:space="preserve">DataHazzard </w:t>
      </w:r>
    </w:p>
    <w:p>
      <w:pPr>
        <w:pStyle w:val="4"/>
        <w:ind w:left="0" w:leftChars="0" w:right="26" w:rightChars="11" w:firstLine="720" w:firstLineChars="300"/>
        <w:rPr>
          <w:rFonts w:hint="eastAsia"/>
        </w:rPr>
      </w:pPr>
      <w:r>
        <w:rPr>
          <w:rFonts w:hint="eastAsia"/>
        </w:rPr>
        <w:t xml:space="preserve">= Rs1Used &amp; (rs1≠0) </w:t>
      </w:r>
    </w:p>
    <w:p>
      <w:pPr>
        <w:pStyle w:val="4"/>
        <w:ind w:left="0" w:leftChars="0" w:right="26" w:rightChars="11" w:firstLine="720" w:firstLineChars="300"/>
        <w:rPr>
          <w:rFonts w:hint="eastAsia"/>
        </w:rPr>
      </w:pPr>
      <w:r>
        <w:rPr>
          <w:rFonts w:hint="eastAsia"/>
        </w:rPr>
        <w:t>&amp; EX.RegWrite &amp; (rs1</w:t>
      </w:r>
      <w:r>
        <w:rPr>
          <w:rFonts w:hint="eastAsia"/>
          <w:lang w:val="en-US" w:eastAsia="zh-CN"/>
        </w:rPr>
        <w:t xml:space="preserve"> </w:t>
      </w:r>
      <w:r>
        <w:rPr>
          <w:rFonts w:hint="eastAsia"/>
        </w:rPr>
        <w:t>==</w:t>
      </w:r>
      <w:r>
        <w:rPr>
          <w:rFonts w:hint="eastAsia"/>
          <w:lang w:val="en-US" w:eastAsia="zh-CN"/>
        </w:rPr>
        <w:t xml:space="preserve"> </w:t>
      </w:r>
      <w:r>
        <w:rPr>
          <w:rFonts w:hint="eastAsia"/>
        </w:rPr>
        <w:t>EX.WriteReg#)</w:t>
      </w:r>
    </w:p>
    <w:p>
      <w:pPr>
        <w:pStyle w:val="4"/>
        <w:ind w:left="0" w:leftChars="0" w:right="26" w:rightChars="11" w:firstLine="720" w:firstLineChars="300"/>
        <w:rPr>
          <w:rFonts w:hint="eastAsia"/>
        </w:rPr>
      </w:pPr>
      <w:r>
        <w:rPr>
          <w:rFonts w:hint="eastAsia"/>
        </w:rPr>
        <w:t xml:space="preserve">+ Rs2Used &amp; (rs2≠0) </w:t>
      </w:r>
    </w:p>
    <w:p>
      <w:pPr>
        <w:pStyle w:val="4"/>
        <w:ind w:left="0" w:leftChars="0" w:right="26" w:rightChars="11" w:firstLine="720" w:firstLineChars="300"/>
        <w:rPr>
          <w:rFonts w:hint="eastAsia"/>
        </w:rPr>
      </w:pPr>
      <w:r>
        <w:rPr>
          <w:rFonts w:hint="eastAsia"/>
        </w:rPr>
        <w:t>&amp; EX.RegWrite &amp; (rs2</w:t>
      </w:r>
      <w:r>
        <w:rPr>
          <w:rFonts w:hint="eastAsia"/>
          <w:lang w:val="en-US" w:eastAsia="zh-CN"/>
        </w:rPr>
        <w:t xml:space="preserve"> </w:t>
      </w:r>
      <w:r>
        <w:rPr>
          <w:rFonts w:hint="eastAsia"/>
        </w:rPr>
        <w:t>==</w:t>
      </w:r>
      <w:r>
        <w:rPr>
          <w:rFonts w:hint="eastAsia"/>
          <w:lang w:val="en-US" w:eastAsia="zh-CN"/>
        </w:rPr>
        <w:t xml:space="preserve"> </w:t>
      </w:r>
      <w:r>
        <w:rPr>
          <w:rFonts w:hint="eastAsia"/>
        </w:rPr>
        <w:t>EX.WriteReg#)</w:t>
      </w:r>
    </w:p>
    <w:p>
      <w:pPr>
        <w:pStyle w:val="4"/>
        <w:ind w:left="0" w:leftChars="0" w:right="26" w:rightChars="11" w:firstLine="720" w:firstLineChars="300"/>
        <w:rPr>
          <w:rFonts w:hint="eastAsia"/>
        </w:rPr>
      </w:pPr>
      <w:r>
        <w:rPr>
          <w:rFonts w:hint="eastAsia"/>
        </w:rPr>
        <w:t xml:space="preserve">+ Rs1Used &amp; (rs1≠0) </w:t>
      </w:r>
    </w:p>
    <w:p>
      <w:pPr>
        <w:pStyle w:val="4"/>
        <w:ind w:left="0" w:leftChars="0" w:right="26" w:rightChars="11" w:firstLine="720" w:firstLineChars="300"/>
        <w:rPr>
          <w:rFonts w:hint="eastAsia"/>
        </w:rPr>
      </w:pPr>
      <w:r>
        <w:rPr>
          <w:rFonts w:hint="eastAsia"/>
        </w:rPr>
        <w:t>&amp; MEM.RegWrite &amp; (rs1</w:t>
      </w:r>
      <w:r>
        <w:rPr>
          <w:rFonts w:hint="eastAsia"/>
          <w:lang w:val="en-US" w:eastAsia="zh-CN"/>
        </w:rPr>
        <w:t xml:space="preserve"> </w:t>
      </w:r>
      <w:r>
        <w:rPr>
          <w:rFonts w:hint="eastAsia"/>
        </w:rPr>
        <w:t>==</w:t>
      </w:r>
      <w:r>
        <w:rPr>
          <w:rFonts w:hint="eastAsia"/>
          <w:lang w:val="en-US" w:eastAsia="zh-CN"/>
        </w:rPr>
        <w:t xml:space="preserve"> </w:t>
      </w:r>
      <w:r>
        <w:rPr>
          <w:rFonts w:hint="eastAsia"/>
        </w:rPr>
        <w:t>MEM.WriteReg#)</w:t>
      </w:r>
    </w:p>
    <w:p>
      <w:pPr>
        <w:pStyle w:val="4"/>
        <w:ind w:left="0" w:leftChars="0" w:right="26" w:rightChars="11" w:firstLine="720" w:firstLineChars="300"/>
        <w:rPr>
          <w:rFonts w:hint="eastAsia"/>
        </w:rPr>
      </w:pPr>
      <w:r>
        <w:rPr>
          <w:rFonts w:hint="eastAsia"/>
        </w:rPr>
        <w:t xml:space="preserve">+ Rs2Used &amp; (rs2≠0) </w:t>
      </w:r>
    </w:p>
    <w:p>
      <w:pPr>
        <w:pStyle w:val="4"/>
        <w:ind w:left="0" w:leftChars="0" w:right="26" w:rightChars="11" w:firstLine="720" w:firstLineChars="300"/>
        <w:rPr>
          <w:rFonts w:hint="eastAsia"/>
        </w:rPr>
      </w:pPr>
      <w:r>
        <w:rPr>
          <w:rFonts w:hint="eastAsia"/>
        </w:rPr>
        <w:t>&amp; MEM.RegWrite &amp; (rs2</w:t>
      </w:r>
      <w:r>
        <w:rPr>
          <w:rFonts w:hint="eastAsia"/>
          <w:lang w:val="en-US" w:eastAsia="zh-CN"/>
        </w:rPr>
        <w:t xml:space="preserve"> </w:t>
      </w:r>
      <w:r>
        <w:rPr>
          <w:rFonts w:hint="eastAsia"/>
        </w:rPr>
        <w:t>==</w:t>
      </w:r>
      <w:r>
        <w:rPr>
          <w:rFonts w:hint="eastAsia"/>
          <w:lang w:val="en-US" w:eastAsia="zh-CN"/>
        </w:rPr>
        <w:t xml:space="preserve"> </w:t>
      </w:r>
      <w:r>
        <w:rPr>
          <w:rFonts w:hint="eastAsia"/>
        </w:rPr>
        <w:t>MEM.WriteReg#)</w:t>
      </w:r>
    </w:p>
    <w:p>
      <w:pPr>
        <w:pStyle w:val="4"/>
        <w:ind w:left="0" w:leftChars="0" w:right="26" w:rightChars="11" w:firstLine="720" w:firstLineChars="300"/>
        <w:rPr>
          <w:rFonts w:hint="eastAsia"/>
        </w:rPr>
      </w:pPr>
      <w:r>
        <w:rPr>
          <w:rFonts w:hint="eastAsia"/>
        </w:rPr>
        <w:t xml:space="preserve">+ ecall &amp; EX.RegWrite </w:t>
      </w:r>
    </w:p>
    <w:p>
      <w:pPr>
        <w:pStyle w:val="4"/>
        <w:ind w:left="0" w:leftChars="0" w:right="26" w:rightChars="11" w:firstLine="720" w:firstLineChars="300"/>
        <w:rPr>
          <w:rFonts w:hint="eastAsia"/>
        </w:rPr>
      </w:pPr>
      <w:r>
        <w:rPr>
          <w:rFonts w:hint="eastAsia"/>
        </w:rPr>
        <w:t>&amp; ((EX.WriteReg# == 11) | (EX.WriteReg# == 0a))</w:t>
      </w:r>
    </w:p>
    <w:p>
      <w:pPr>
        <w:pStyle w:val="4"/>
        <w:ind w:left="0" w:leftChars="0" w:right="26" w:rightChars="11" w:firstLine="720" w:firstLineChars="300"/>
        <w:rPr>
          <w:rFonts w:hint="eastAsia"/>
        </w:rPr>
      </w:pPr>
      <w:r>
        <w:rPr>
          <w:rFonts w:hint="eastAsia"/>
        </w:rPr>
        <w:t xml:space="preserve">+ ecall &amp; MEM.RegWrite </w:t>
      </w:r>
    </w:p>
    <w:p>
      <w:pPr>
        <w:pStyle w:val="4"/>
        <w:ind w:left="0" w:leftChars="0" w:right="26" w:rightChars="11" w:firstLine="720" w:firstLineChars="300"/>
        <w:rPr>
          <w:rFonts w:hint="eastAsia"/>
        </w:rPr>
      </w:pPr>
      <w:r>
        <w:rPr>
          <w:rFonts w:hint="eastAsia"/>
        </w:rPr>
        <w:t>&amp; ((MEM.WriteReg# == 11) | (MEM.WriteReg# == 0a))</w:t>
      </w:r>
    </w:p>
    <w:p>
      <w:pPr>
        <w:pStyle w:val="4"/>
        <w:ind w:right="26" w:rightChars="11" w:firstLine="480"/>
        <w:rPr>
          <w:rFonts w:hint="eastAsia"/>
        </w:rPr>
      </w:pPr>
      <w:r>
        <w:rPr>
          <w:rFonts w:hint="eastAsia"/>
        </w:rPr>
        <w:t>上述表达式中</w:t>
      </w:r>
      <w:r>
        <w:rPr>
          <w:rFonts w:hint="eastAsia"/>
          <w:lang w:val="en-US" w:eastAsia="zh-CN"/>
        </w:rPr>
        <w:t>的</w:t>
      </w:r>
      <w:r>
        <w:rPr>
          <w:rFonts w:hint="eastAsia"/>
        </w:rPr>
        <w:t>Rs</w:t>
      </w:r>
      <w:r>
        <w:rPr>
          <w:rFonts w:hint="eastAsia"/>
          <w:lang w:val="en-US" w:eastAsia="zh-CN"/>
        </w:rPr>
        <w:t>1</w:t>
      </w:r>
      <w:r>
        <w:rPr>
          <w:rFonts w:hint="eastAsia"/>
        </w:rPr>
        <w:t>Used</w:t>
      </w:r>
      <w:r>
        <w:rPr>
          <w:rFonts w:hint="eastAsia"/>
          <w:lang w:val="en-US" w:eastAsia="zh-CN"/>
        </w:rPr>
        <w:t>和</w:t>
      </w:r>
      <w:r>
        <w:rPr>
          <w:rFonts w:hint="eastAsia"/>
        </w:rPr>
        <w:t>Rs</w:t>
      </w:r>
      <w:r>
        <w:rPr>
          <w:rFonts w:hint="eastAsia"/>
          <w:lang w:val="en-US" w:eastAsia="zh-CN"/>
        </w:rPr>
        <w:t>2</w:t>
      </w:r>
      <w:r>
        <w:rPr>
          <w:rFonts w:hint="eastAsia"/>
        </w:rPr>
        <w:t>Used</w:t>
      </w:r>
      <w:r>
        <w:rPr>
          <w:rFonts w:hint="eastAsia"/>
          <w:lang w:val="en-US" w:eastAsia="zh-CN"/>
        </w:rPr>
        <w:t>表示</w:t>
      </w:r>
      <w:r>
        <w:rPr>
          <w:rFonts w:hint="eastAsia"/>
        </w:rPr>
        <w:t>该指令是否用到了 Rs1 或者 Rs2，</w:t>
      </w:r>
      <w:r>
        <w:rPr>
          <w:rFonts w:hint="eastAsia"/>
          <w:lang w:val="en-US" w:eastAsia="zh-CN"/>
        </w:rPr>
        <w:t>说明</w:t>
      </w:r>
      <w:r>
        <w:rPr>
          <w:rFonts w:ascii="宋体" w:hAnsi="宋体" w:eastAsia="宋体" w:cs="宋体"/>
          <w:sz w:val="24"/>
          <w:szCs w:val="24"/>
        </w:rPr>
        <w:t>在实现气泡发生器后，为了让整个流水线正常的工作，需要</w:t>
      </w:r>
      <w:r>
        <w:rPr>
          <w:rFonts w:hint="eastAsia"/>
        </w:rPr>
        <w:t>通过</w:t>
      </w:r>
      <w:r>
        <w:rPr>
          <w:rFonts w:hint="eastAsia"/>
          <w:lang w:val="en-US" w:eastAsia="zh-CN"/>
        </w:rPr>
        <w:t>外部手动生成（</w:t>
      </w:r>
      <w:r>
        <w:rPr>
          <w:rFonts w:hint="eastAsia"/>
        </w:rPr>
        <w:t>改造控制器</w:t>
      </w:r>
      <w:r>
        <w:rPr>
          <w:rFonts w:hint="eastAsia"/>
          <w:lang w:eastAsia="zh-CN"/>
        </w:rPr>
        <w:t>）</w:t>
      </w:r>
      <w:r>
        <w:rPr>
          <w:rFonts w:hint="eastAsia"/>
        </w:rPr>
        <w:t>得到</w:t>
      </w:r>
      <w:r>
        <w:rPr>
          <w:rFonts w:hint="eastAsia"/>
          <w:lang w:val="en-US" w:eastAsia="zh-CN"/>
        </w:rPr>
        <w:t>相关信号</w:t>
      </w:r>
      <w:r>
        <w:rPr>
          <w:rFonts w:hint="eastAsia"/>
          <w:lang w:eastAsia="zh-CN"/>
        </w:rPr>
        <w:t>，</w:t>
      </w:r>
      <w:r>
        <w:rPr>
          <w:rFonts w:ascii="宋体" w:hAnsi="宋体" w:eastAsia="宋体" w:cs="宋体"/>
          <w:sz w:val="24"/>
          <w:szCs w:val="24"/>
        </w:rPr>
        <w:t>以避免在实现重定向 CPU 时出现问题</w:t>
      </w:r>
      <w:r>
        <w:rPr>
          <w:rFonts w:hint="eastAsia"/>
        </w:rPr>
        <w:t>。</w:t>
      </w:r>
    </w:p>
    <w:p>
      <w:pPr>
        <w:pStyle w:val="5"/>
        <w:spacing w:before="229" w:beforeLines="0" w:after="229" w:afterLines="0"/>
        <w:rPr>
          <w:rFonts w:hint="default"/>
          <w:lang w:val="en" w:eastAsia="zh-CN"/>
        </w:rPr>
      </w:pPr>
      <w:r>
        <w:rPr>
          <w:rFonts w:hint="eastAsia"/>
          <w:lang w:eastAsia="zh-CN"/>
        </w:rPr>
        <w:t>气泡流水线实现</w:t>
      </w:r>
    </w:p>
    <w:p>
      <w:pPr>
        <w:pStyle w:val="4"/>
        <w:ind w:right="26" w:rightChars="11" w:firstLine="480"/>
        <w:rPr>
          <w:rFonts w:hint="eastAsia"/>
          <w:lang w:eastAsia="zh-CN"/>
        </w:rPr>
      </w:pPr>
      <w:r>
        <w:rPr>
          <w:rFonts w:ascii="宋体" w:hAnsi="宋体" w:eastAsia="宋体" w:cs="宋体"/>
          <w:sz w:val="24"/>
          <w:szCs w:val="24"/>
        </w:rPr>
        <w:t>在完成气泡发生器的构造，控制器以及程序计数器的修改之后，需要将其整合进 入理想流水线中，形成气泡流水线。最终气泡流水线的实现如</w:t>
      </w:r>
      <w:r>
        <w:t xml:space="preserve">图 </w:t>
      </w:r>
      <w:r>
        <w:rPr>
          <w:rFonts w:ascii="Times New Roman" w:eastAsia="Times New Roman"/>
        </w:rPr>
        <w:t>3.</w:t>
      </w:r>
      <w:r>
        <w:rPr>
          <w:rFonts w:hint="eastAsia"/>
          <w:lang w:val="en-US" w:eastAsia="zh-CN"/>
        </w:rPr>
        <w:t>15</w:t>
      </w:r>
      <w:r>
        <w:t>所示</w:t>
      </w:r>
      <w:r>
        <w:rPr>
          <w:rFonts w:hint="eastAsia"/>
          <w:lang w:eastAsia="zh-CN"/>
        </w:rPr>
        <w:t>。</w:t>
      </w:r>
      <w:r>
        <w:rPr>
          <w:rFonts w:ascii="宋体" w:hAnsi="宋体" w:eastAsia="宋体" w:cs="宋体"/>
          <w:sz w:val="24"/>
          <w:szCs w:val="24"/>
        </w:rPr>
        <w:t>相较于理想流水线，气泡流水线能够处理全部的</w:t>
      </w:r>
      <w:r>
        <w:rPr>
          <w:rFonts w:hint="eastAsia" w:ascii="宋体" w:hAnsi="宋体" w:cs="宋体"/>
          <w:sz w:val="24"/>
          <w:szCs w:val="24"/>
          <w:lang w:val="en-US" w:eastAsia="zh-CN"/>
        </w:rPr>
        <w:t>28</w:t>
      </w:r>
      <w:r>
        <w:rPr>
          <w:rFonts w:ascii="宋体" w:hAnsi="宋体" w:eastAsia="宋体" w:cs="宋体"/>
          <w:sz w:val="24"/>
          <w:szCs w:val="24"/>
        </w:rPr>
        <w:t>条指令，并能够正确的处理发生的所有冲突。</w:t>
      </w:r>
    </w:p>
    <w:p>
      <w:pPr>
        <w:pStyle w:val="4"/>
        <w:ind w:left="-240" w:leftChars="-100" w:right="26" w:rightChars="11" w:firstLine="0" w:firstLineChars="0"/>
        <w:rPr>
          <w:rFonts w:hint="eastAsia"/>
          <w:lang w:val="en-US" w:eastAsia="zh-CN"/>
        </w:rPr>
      </w:pPr>
      <w:r>
        <w:drawing>
          <wp:inline distT="0" distB="0" distL="114300" distR="114300">
            <wp:extent cx="5902960" cy="3093720"/>
            <wp:effectExtent l="0" t="0" r="10160" b="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
                    <pic:cNvPicPr>
                      <a:picLocks noChangeAspect="1"/>
                    </pic:cNvPicPr>
                  </pic:nvPicPr>
                  <pic:blipFill>
                    <a:blip r:embed="rId30"/>
                    <a:stretch>
                      <a:fillRect/>
                    </a:stretch>
                  </pic:blipFill>
                  <pic:spPr>
                    <a:xfrm>
                      <a:off x="0" y="0"/>
                      <a:ext cx="5902960" cy="3093720"/>
                    </a:xfrm>
                    <a:prstGeom prst="rect">
                      <a:avLst/>
                    </a:prstGeom>
                    <a:noFill/>
                    <a:ln>
                      <a:noFill/>
                    </a:ln>
                  </pic:spPr>
                </pic:pic>
              </a:graphicData>
            </a:graphic>
          </wp:inline>
        </w:drawing>
      </w:r>
    </w:p>
    <w:p>
      <w:pPr>
        <w:pStyle w:val="4"/>
        <w:ind w:left="0" w:leftChars="0" w:right="26" w:rightChars="11" w:firstLine="0" w:firstLineChars="0"/>
        <w:jc w:val="center"/>
      </w:pPr>
      <w:r>
        <w:rPr>
          <w:rFonts w:hint="eastAsia" w:ascii="黑体" w:eastAsia="黑体"/>
          <w:spacing w:val="-1"/>
          <w:sz w:val="21"/>
        </w:rPr>
        <w:t>图 3.</w:t>
      </w:r>
      <w:r>
        <w:rPr>
          <w:rFonts w:hint="eastAsia" w:ascii="黑体" w:eastAsia="黑体"/>
          <w:spacing w:val="-1"/>
          <w:sz w:val="21"/>
          <w:lang w:val="en-US" w:eastAsia="zh-CN"/>
        </w:rPr>
        <w:t>15</w:t>
      </w:r>
      <w:r>
        <w:rPr>
          <w:rFonts w:hint="eastAsia" w:ascii="黑体" w:eastAsia="黑体"/>
          <w:spacing w:val="-8"/>
          <w:sz w:val="21"/>
        </w:rPr>
        <w:t xml:space="preserve"> </w:t>
      </w:r>
      <w:r>
        <w:rPr>
          <w:rFonts w:hint="eastAsia" w:ascii="黑体" w:eastAsia="黑体"/>
          <w:spacing w:val="-8"/>
          <w:sz w:val="21"/>
          <w:lang w:val="en-US" w:eastAsia="zh-CN"/>
        </w:rPr>
        <w:t>气泡</w:t>
      </w:r>
      <w:r>
        <w:rPr>
          <w:rFonts w:hint="eastAsia" w:ascii="黑体" w:eastAsia="黑体"/>
          <w:spacing w:val="-1"/>
          <w:sz w:val="21"/>
        </w:rPr>
        <w:t>流水线</w:t>
      </w:r>
    </w:p>
    <w:p>
      <w:pPr>
        <w:pStyle w:val="3"/>
        <w:tabs>
          <w:tab w:val="left" w:pos="567"/>
          <w:tab w:val="clear" w:pos="720"/>
        </w:tabs>
        <w:ind w:left="818" w:right="240" w:hanging="818"/>
      </w:pPr>
      <w:bookmarkStart w:id="48" w:name="_Toc24877"/>
      <w:r>
        <w:rPr>
          <w:spacing w:val="-1"/>
        </w:rPr>
        <w:t>重定向流水线实现</w:t>
      </w:r>
      <w:bookmarkEnd w:id="48"/>
    </w:p>
    <w:p>
      <w:pPr>
        <w:pStyle w:val="4"/>
        <w:ind w:right="26" w:rightChars="11" w:firstLine="480"/>
        <w:rPr>
          <w:rFonts w:ascii="宋体" w:hAnsi="宋体" w:eastAsia="宋体" w:cs="宋体"/>
          <w:sz w:val="24"/>
          <w:szCs w:val="24"/>
        </w:rPr>
      </w:pPr>
      <w:r>
        <w:rPr>
          <w:rFonts w:ascii="宋体" w:hAnsi="宋体" w:eastAsia="宋体" w:cs="宋体"/>
          <w:sz w:val="24"/>
          <w:szCs w:val="24"/>
        </w:rPr>
        <w:t>完成了气泡流水线后，为了减少大量插入气泡带来的性能损失，需要将其改造为重定向流水线。而首先需要实现的就是重定向模块。重定向模块从</w:t>
      </w:r>
      <w:r>
        <w:rPr>
          <w:rFonts w:hint="eastAsia" w:ascii="宋体" w:hAnsi="宋体" w:cs="宋体"/>
          <w:sz w:val="24"/>
          <w:szCs w:val="24"/>
          <w:lang w:val="en-US" w:eastAsia="zh-CN"/>
        </w:rPr>
        <w:t>不同</w:t>
      </w:r>
      <w:r>
        <w:rPr>
          <w:rFonts w:ascii="宋体" w:hAnsi="宋体" w:eastAsia="宋体" w:cs="宋体"/>
          <w:sz w:val="24"/>
          <w:szCs w:val="24"/>
        </w:rPr>
        <w:t>段读取数据并判断，</w:t>
      </w:r>
      <w:r>
        <w:rPr>
          <w:spacing w:val="-3"/>
        </w:rPr>
        <w:t>不仅要算出有没有数据冲突，还要知道</w:t>
      </w:r>
      <w:r>
        <w:rPr>
          <w:rFonts w:ascii="Times New Roman" w:eastAsia="Times New Roman"/>
        </w:rPr>
        <w:t>R1</w:t>
      </w:r>
      <w:r>
        <w:t>、</w:t>
      </w:r>
      <w:r>
        <w:rPr>
          <w:rFonts w:ascii="Times New Roman" w:eastAsia="Times New Roman"/>
        </w:rPr>
        <w:t>R2</w:t>
      </w:r>
      <w:r>
        <w:rPr>
          <w:spacing w:val="-18"/>
        </w:rPr>
        <w:t xml:space="preserve">和 </w:t>
      </w:r>
      <w:r>
        <w:rPr>
          <w:rFonts w:ascii="Times New Roman" w:eastAsia="Times New Roman"/>
        </w:rPr>
        <w:t>EX</w:t>
      </w:r>
      <w:r>
        <w:t>、</w:t>
      </w:r>
      <w:r>
        <w:rPr>
          <w:rFonts w:ascii="Times New Roman" w:eastAsia="Times New Roman"/>
        </w:rPr>
        <w:t>MEM</w:t>
      </w:r>
      <w:r>
        <w:rPr>
          <w:spacing w:val="-4"/>
        </w:rPr>
        <w:t>之间哪个阶段冲突。同时，如果</w:t>
      </w:r>
      <w:r>
        <w:rPr>
          <w:rFonts w:ascii="Times New Roman" w:eastAsia="Times New Roman"/>
        </w:rPr>
        <w:t>R</w:t>
      </w:r>
      <w:r>
        <w:rPr>
          <w:rFonts w:hint="eastAsia"/>
          <w:lang w:val="en-US" w:eastAsia="zh-CN"/>
        </w:rPr>
        <w:t>1</w:t>
      </w:r>
      <w:r>
        <w:rPr>
          <w:spacing w:val="-20"/>
        </w:rPr>
        <w:t xml:space="preserve">或者 </w:t>
      </w:r>
      <w:r>
        <w:rPr>
          <w:rFonts w:ascii="Times New Roman" w:eastAsia="Times New Roman"/>
        </w:rPr>
        <w:t>R2</w:t>
      </w:r>
      <w:r>
        <w:rPr>
          <w:spacing w:val="-29"/>
        </w:rPr>
        <w:t xml:space="preserve">和 </w:t>
      </w:r>
      <w:r>
        <w:rPr>
          <w:rFonts w:ascii="Times New Roman" w:eastAsia="Times New Roman"/>
        </w:rPr>
        <w:t>EX</w:t>
      </w:r>
      <w:r>
        <w:rPr>
          <w:spacing w:val="-10"/>
        </w:rPr>
        <w:t xml:space="preserve">冲突，并且 </w:t>
      </w:r>
      <w:r>
        <w:rPr>
          <w:rFonts w:ascii="Times New Roman" w:eastAsia="Times New Roman"/>
        </w:rPr>
        <w:t>EX</w:t>
      </w:r>
      <w:r>
        <w:t>阶段是加载</w:t>
      </w:r>
      <w:r>
        <w:rPr>
          <w:spacing w:val="-8"/>
        </w:rPr>
        <w:t xml:space="preserve">型指令，就说明是 </w:t>
      </w:r>
      <w:r>
        <w:rPr>
          <w:rFonts w:ascii="Times New Roman" w:eastAsia="Times New Roman"/>
        </w:rPr>
        <w:t>Load-Use</w:t>
      </w:r>
      <w:r>
        <w:t>情况，产生对应的信号</w:t>
      </w:r>
      <w:r>
        <w:rPr>
          <w:rFonts w:ascii="宋体" w:hAnsi="宋体" w:eastAsia="宋体" w:cs="宋体"/>
          <w:sz w:val="24"/>
          <w:szCs w:val="24"/>
        </w:rPr>
        <w:t>。</w:t>
      </w:r>
    </w:p>
    <w:p>
      <w:pPr>
        <w:pStyle w:val="4"/>
        <w:ind w:right="26" w:rightChars="11" w:firstLine="480"/>
        <w:rPr>
          <w:rFonts w:ascii="宋体" w:hAnsi="宋体" w:eastAsia="宋体" w:cs="宋体"/>
          <w:sz w:val="24"/>
          <w:szCs w:val="24"/>
        </w:rPr>
      </w:pPr>
      <w:r>
        <w:rPr>
          <w:rFonts w:ascii="宋体" w:hAnsi="宋体" w:eastAsia="宋体" w:cs="宋体"/>
          <w:sz w:val="24"/>
          <w:szCs w:val="24"/>
        </w:rPr>
        <w:t>完成了重定向模块的实现以及气泡流水线的改造后，需要将其整合进入气泡流水线中，使之成为重定向流水线。改造完成后的重定向流水线如图 3.1</w:t>
      </w:r>
      <w:r>
        <w:rPr>
          <w:rFonts w:hint="eastAsia" w:ascii="宋体" w:hAnsi="宋体" w:cs="宋体"/>
          <w:sz w:val="24"/>
          <w:szCs w:val="24"/>
          <w:lang w:val="en-US" w:eastAsia="zh-CN"/>
        </w:rPr>
        <w:t>6</w:t>
      </w:r>
      <w:r>
        <w:rPr>
          <w:rFonts w:ascii="宋体" w:hAnsi="宋体" w:eastAsia="宋体" w:cs="宋体"/>
          <w:sz w:val="24"/>
          <w:szCs w:val="24"/>
        </w:rPr>
        <w:t xml:space="preserve"> 所示。</w:t>
      </w:r>
    </w:p>
    <w:p>
      <w:pPr>
        <w:pStyle w:val="4"/>
        <w:ind w:right="26" w:rightChars="11" w:firstLine="480"/>
        <w:rPr>
          <w:rFonts w:ascii="宋体" w:hAnsi="宋体" w:eastAsia="宋体" w:cs="宋体"/>
          <w:sz w:val="24"/>
          <w:szCs w:val="24"/>
        </w:rPr>
      </w:pPr>
      <w:r>
        <w:rPr>
          <w:rFonts w:ascii="宋体" w:hAnsi="宋体" w:eastAsia="宋体" w:cs="宋体"/>
          <w:sz w:val="24"/>
          <w:szCs w:val="24"/>
        </w:rPr>
        <w:t>在完成了重定向模块后，气泡流水线的功能就被限制在处理 Load-use 冲突了。</w:t>
      </w:r>
    </w:p>
    <w:p>
      <w:pPr>
        <w:pStyle w:val="4"/>
        <w:ind w:left="-480" w:leftChars="-200" w:right="26" w:rightChars="11" w:firstLine="0" w:firstLineChars="0"/>
        <w:rPr>
          <w:rFonts w:ascii="宋体" w:hAnsi="宋体" w:eastAsia="宋体" w:cs="宋体"/>
          <w:sz w:val="24"/>
          <w:szCs w:val="24"/>
        </w:rPr>
      </w:pPr>
      <w:r>
        <w:drawing>
          <wp:inline distT="0" distB="0" distL="114300" distR="114300">
            <wp:extent cx="6186805" cy="2743200"/>
            <wp:effectExtent l="0" t="0" r="635" b="0"/>
            <wp:docPr id="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0"/>
                    <pic:cNvPicPr>
                      <a:picLocks noChangeAspect="1"/>
                    </pic:cNvPicPr>
                  </pic:nvPicPr>
                  <pic:blipFill>
                    <a:blip r:embed="rId31"/>
                    <a:stretch>
                      <a:fillRect/>
                    </a:stretch>
                  </pic:blipFill>
                  <pic:spPr>
                    <a:xfrm>
                      <a:off x="0" y="0"/>
                      <a:ext cx="6186805" cy="2743200"/>
                    </a:xfrm>
                    <a:prstGeom prst="rect">
                      <a:avLst/>
                    </a:prstGeom>
                    <a:noFill/>
                    <a:ln>
                      <a:noFill/>
                    </a:ln>
                  </pic:spPr>
                </pic:pic>
              </a:graphicData>
            </a:graphic>
          </wp:inline>
        </w:drawing>
      </w:r>
    </w:p>
    <w:p>
      <w:pPr>
        <w:pStyle w:val="4"/>
        <w:ind w:left="0" w:leftChars="0" w:right="26" w:rightChars="11" w:firstLine="0" w:firstLineChars="0"/>
        <w:jc w:val="center"/>
        <w:rPr>
          <w:rFonts w:hint="eastAsia" w:ascii="黑体" w:eastAsia="黑体"/>
          <w:spacing w:val="-1"/>
          <w:sz w:val="21"/>
        </w:rPr>
      </w:pPr>
      <w:r>
        <w:rPr>
          <w:rFonts w:hint="eastAsia" w:ascii="黑体" w:eastAsia="黑体"/>
          <w:spacing w:val="-1"/>
          <w:sz w:val="21"/>
        </w:rPr>
        <w:t>图 3.</w:t>
      </w:r>
      <w:r>
        <w:rPr>
          <w:rFonts w:hint="eastAsia" w:ascii="黑体" w:eastAsia="黑体"/>
          <w:spacing w:val="-1"/>
          <w:sz w:val="21"/>
          <w:lang w:val="en-US" w:eastAsia="zh-CN"/>
        </w:rPr>
        <w:t>16</w:t>
      </w:r>
      <w:r>
        <w:rPr>
          <w:rFonts w:hint="eastAsia" w:ascii="黑体" w:eastAsia="黑体"/>
          <w:spacing w:val="-1"/>
          <w:sz w:val="21"/>
        </w:rPr>
        <w:t xml:space="preserve"> </w:t>
      </w:r>
      <w:r>
        <w:rPr>
          <w:rFonts w:hint="eastAsia" w:ascii="黑体" w:eastAsia="黑体"/>
          <w:spacing w:val="-1"/>
          <w:sz w:val="21"/>
          <w:lang w:val="en-US" w:eastAsia="zh-CN"/>
        </w:rPr>
        <w:t>重定向</w:t>
      </w:r>
      <w:r>
        <w:rPr>
          <w:rFonts w:hint="eastAsia" w:ascii="黑体" w:eastAsia="黑体"/>
          <w:spacing w:val="-1"/>
          <w:sz w:val="21"/>
        </w:rPr>
        <w:t>流水线</w:t>
      </w:r>
    </w:p>
    <w:p>
      <w:pPr>
        <w:pStyle w:val="4"/>
        <w:ind w:firstLine="480"/>
      </w:pPr>
    </w:p>
    <w:p>
      <w:pPr>
        <w:pStyle w:val="4"/>
        <w:ind w:firstLine="480"/>
      </w:pPr>
    </w:p>
    <w:p>
      <w:pPr>
        <w:pStyle w:val="4"/>
        <w:ind w:firstLine="480"/>
      </w:pP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9" w:name="_Toc29968"/>
      <w:r>
        <w:rPr>
          <w:rFonts w:hint="eastAsia"/>
        </w:rPr>
        <w:t>实验过程与调试</w:t>
      </w:r>
      <w:bookmarkEnd w:id="49"/>
      <w:bookmarkStart w:id="50" w:name="_Toc266358974"/>
      <w:bookmarkStart w:id="51" w:name="_Toc230405694"/>
      <w:bookmarkStart w:id="52" w:name="_Toc230955688"/>
    </w:p>
    <w:bookmarkEnd w:id="50"/>
    <w:bookmarkEnd w:id="51"/>
    <w:bookmarkEnd w:id="52"/>
    <w:p>
      <w:pPr>
        <w:pStyle w:val="3"/>
        <w:tabs>
          <w:tab w:val="left" w:pos="567"/>
          <w:tab w:val="clear" w:pos="720"/>
        </w:tabs>
        <w:ind w:left="818" w:right="240" w:hanging="818"/>
      </w:pPr>
      <w:bookmarkStart w:id="53" w:name="_Toc8572"/>
      <w:r>
        <w:rPr>
          <w:rFonts w:hint="eastAsia"/>
        </w:rPr>
        <w:t>测试用例和功能测试</w:t>
      </w:r>
      <w:bookmarkEnd w:id="53"/>
    </w:p>
    <w:p>
      <w:pPr>
        <w:pStyle w:val="4"/>
        <w:ind w:right="26" w:rightChars="11" w:firstLine="480"/>
        <w:rPr>
          <w:rFonts w:hint="eastAsia"/>
          <w:lang w:eastAsia="zh-CN"/>
        </w:rPr>
      </w:pPr>
      <w:r>
        <w:rPr>
          <w:spacing w:val="-6"/>
        </w:rPr>
        <w:t xml:space="preserve">本次课设我做了单周期 </w:t>
      </w:r>
      <w:r>
        <w:rPr>
          <w:rFonts w:ascii="Times New Roman" w:eastAsia="Times New Roman"/>
          <w:spacing w:val="-1"/>
        </w:rPr>
        <w:t>CPU</w:t>
      </w:r>
      <w:r>
        <w:rPr>
          <w:spacing w:val="-12"/>
        </w:rPr>
        <w:t>、理想流水线、</w:t>
      </w:r>
      <w:r>
        <w:rPr>
          <w:rFonts w:hint="eastAsia"/>
          <w:spacing w:val="-12"/>
          <w:lang w:val="en-US" w:eastAsia="zh-CN"/>
        </w:rPr>
        <w:t>EX段分支</w:t>
      </w:r>
      <w:r>
        <w:rPr>
          <w:spacing w:val="-12"/>
        </w:rPr>
        <w:t>气泡流水线、</w:t>
      </w:r>
      <w:r>
        <w:rPr>
          <w:rFonts w:hint="eastAsia"/>
          <w:spacing w:val="-12"/>
          <w:lang w:val="en-US" w:eastAsia="zh-CN"/>
        </w:rPr>
        <w:t>EX段分支</w:t>
      </w:r>
      <w:r>
        <w:rPr>
          <w:spacing w:val="-12"/>
        </w:rPr>
        <w:t>重定向流水线、单级中</w:t>
      </w:r>
      <w:r>
        <w:rPr>
          <w:spacing w:val="-5"/>
        </w:rPr>
        <w:t>断、多级中断六个模块</w:t>
      </w:r>
      <w:r>
        <w:rPr>
          <w:rFonts w:hint="eastAsia"/>
          <w:spacing w:val="-5"/>
          <w:lang w:eastAsia="zh-CN"/>
        </w:rPr>
        <w:t>，</w:t>
      </w:r>
      <w:r>
        <w:rPr>
          <w:spacing w:val="-5"/>
        </w:rPr>
        <w:t xml:space="preserve">已经通过 </w:t>
      </w:r>
      <w:r>
        <w:rPr>
          <w:rFonts w:ascii="Times New Roman" w:eastAsia="Times New Roman"/>
        </w:rPr>
        <w:t>Educoder</w:t>
      </w:r>
      <w:r>
        <w:rPr>
          <w:rFonts w:ascii="Times New Roman" w:eastAsia="Times New Roman"/>
          <w:spacing w:val="11"/>
        </w:rPr>
        <w:t xml:space="preserve"> </w:t>
      </w:r>
      <w:r>
        <w:rPr>
          <w:spacing w:val="-8"/>
        </w:rPr>
        <w:t xml:space="preserve">上测试和线下 </w:t>
      </w:r>
      <w:r>
        <w:rPr>
          <w:rFonts w:ascii="Times New Roman" w:eastAsia="Times New Roman"/>
        </w:rPr>
        <w:t>CCAB</w:t>
      </w:r>
      <w:r>
        <w:rPr>
          <w:rFonts w:ascii="Times New Roman" w:eastAsia="Times New Roman"/>
          <w:spacing w:val="10"/>
        </w:rPr>
        <w:t xml:space="preserve"> </w:t>
      </w:r>
      <w:r>
        <w:t>检查，</w:t>
      </w:r>
      <w:r>
        <w:rPr>
          <w:rFonts w:ascii="宋体" w:hAnsi="宋体" w:eastAsia="宋体" w:cs="宋体"/>
          <w:sz w:val="24"/>
          <w:szCs w:val="24"/>
          <w:lang w:val="en-US" w:eastAsia="zh-CN"/>
        </w:rPr>
        <w:t>加之有报告页数的限制，这里只是</w:t>
      </w:r>
      <w:r>
        <w:rPr>
          <w:rFonts w:hint="eastAsia" w:ascii="宋体" w:hAnsi="宋体" w:cs="宋体"/>
          <w:sz w:val="24"/>
          <w:szCs w:val="24"/>
          <w:lang w:val="en-US" w:eastAsia="zh-CN"/>
        </w:rPr>
        <w:t>简要说明一些测试情况</w:t>
      </w:r>
      <w:r>
        <w:rPr>
          <w:rFonts w:hint="eastAsia"/>
          <w:lang w:eastAsia="zh-CN"/>
        </w:rPr>
        <w:t>。</w:t>
      </w:r>
    </w:p>
    <w:p>
      <w:pPr>
        <w:pStyle w:val="4"/>
        <w:ind w:right="26" w:rightChars="11" w:firstLine="480"/>
        <w:rPr>
          <w:rFonts w:ascii="宋体" w:hAnsi="宋体" w:eastAsia="宋体" w:cs="宋体"/>
          <w:sz w:val="24"/>
          <w:szCs w:val="24"/>
          <w:lang w:val="en-US" w:eastAsia="zh-CN"/>
        </w:rPr>
      </w:pPr>
      <w:r>
        <w:rPr>
          <w:rFonts w:hint="eastAsia" w:ascii="宋体" w:hAnsi="宋体" w:cs="宋体"/>
          <w:sz w:val="24"/>
          <w:szCs w:val="24"/>
          <w:lang w:val="en-US" w:eastAsia="zh-CN"/>
        </w:rPr>
        <w:t>备注：</w:t>
      </w:r>
      <w:r>
        <w:rPr>
          <w:rFonts w:ascii="宋体" w:hAnsi="宋体" w:eastAsia="宋体" w:cs="宋体"/>
          <w:sz w:val="24"/>
          <w:szCs w:val="24"/>
          <w:lang w:val="en-US" w:eastAsia="zh-CN"/>
        </w:rPr>
        <w:t>单周期 CPU、气泡流水线以及重定向流水线的测试用例相同，所展示效果</w:t>
      </w:r>
      <w:r>
        <w:rPr>
          <w:rFonts w:hint="eastAsia" w:ascii="宋体" w:hAnsi="宋体" w:cs="宋体"/>
          <w:sz w:val="24"/>
          <w:szCs w:val="24"/>
          <w:lang w:val="en-US" w:eastAsia="zh-CN"/>
        </w:rPr>
        <w:t>基本</w:t>
      </w:r>
      <w:r>
        <w:rPr>
          <w:rFonts w:ascii="宋体" w:hAnsi="宋体" w:eastAsia="宋体" w:cs="宋体"/>
          <w:sz w:val="24"/>
          <w:szCs w:val="24"/>
          <w:lang w:val="en-US" w:eastAsia="zh-CN"/>
        </w:rPr>
        <w:t>相同，这里只对该测试用例的效果进行展示。单级中断与多级嵌套中断的效果单独展示。</w:t>
      </w:r>
    </w:p>
    <w:p>
      <w:pPr>
        <w:pStyle w:val="5"/>
        <w:spacing w:before="229" w:beforeLines="0" w:after="229" w:afterLines="0"/>
      </w:pPr>
      <w:r>
        <w:rPr>
          <w:rFonts w:hint="eastAsia"/>
        </w:rPr>
        <w:t xml:space="preserve">测试用例1 </w:t>
      </w:r>
    </w:p>
    <w:p>
      <w:pPr>
        <w:pStyle w:val="4"/>
        <w:ind w:right="26" w:rightChars="11" w:firstLine="480"/>
      </w:pPr>
      <w:r>
        <w:t>单周期CPU、气泡流水线以及重定向流水线的</w:t>
      </w:r>
      <w:r>
        <w:rPr>
          <w:rFonts w:hint="eastAsia"/>
          <w:lang w:val="en-US" w:eastAsia="zh-CN"/>
        </w:rPr>
        <w:t>常规</w:t>
      </w:r>
      <w:r>
        <w:t>测试用例使用的是risc-v-benchmack_ccab.hex</w:t>
      </w:r>
      <w:r>
        <w:rPr>
          <w:rFonts w:hint="eastAsia"/>
          <w:lang w:eastAsia="zh-CN"/>
        </w:rPr>
        <w:t>，</w:t>
      </w:r>
      <w:r>
        <w:rPr>
          <w:rFonts w:hint="eastAsia"/>
          <w:lang w:val="en-US" w:eastAsia="zh-CN"/>
        </w:rPr>
        <w:t>部分结果相同，只是时钟周期有区别，在性能分析一节会做报告</w:t>
      </w:r>
      <w:r>
        <w:t>。</w:t>
      </w:r>
    </w:p>
    <w:p>
      <w:pPr>
        <w:pStyle w:val="4"/>
        <w:ind w:right="26" w:rightChars="11" w:firstLine="480"/>
      </w:pPr>
      <w:r>
        <w:rPr>
          <w:rFonts w:hint="eastAsia"/>
          <w:lang w:val="en-US" w:eastAsia="zh-CN"/>
        </w:rPr>
        <w:t>加载测试程序，打开自动仿真，统计</w:t>
      </w:r>
      <w:r>
        <w:rPr>
          <w:rFonts w:ascii="宋体" w:hAnsi="宋体" w:eastAsia="宋体" w:cs="宋体"/>
          <w:sz w:val="24"/>
          <w:szCs w:val="24"/>
        </w:rPr>
        <w:t>系统总周期数计数</w:t>
      </w:r>
      <w:r>
        <w:rPr>
          <w:rFonts w:hint="eastAsia" w:ascii="宋体" w:hAnsi="宋体" w:cs="宋体"/>
          <w:sz w:val="24"/>
          <w:szCs w:val="24"/>
          <w:lang w:eastAsia="zh-CN"/>
        </w:rPr>
        <w:t>、</w:t>
      </w:r>
      <w:r>
        <w:rPr>
          <w:rFonts w:ascii="宋体" w:hAnsi="宋体" w:eastAsia="宋体" w:cs="宋体"/>
          <w:sz w:val="24"/>
          <w:szCs w:val="24"/>
        </w:rPr>
        <w:t>LED显示区</w:t>
      </w:r>
      <w:r>
        <w:rPr>
          <w:rFonts w:hint="eastAsia" w:ascii="宋体" w:hAnsi="宋体" w:cs="宋体"/>
          <w:sz w:val="24"/>
          <w:szCs w:val="24"/>
          <w:lang w:val="en-US" w:eastAsia="zh-CN"/>
        </w:rPr>
        <w:t>内容、数据存储器中的数据分布情况等，</w:t>
      </w:r>
      <w:r>
        <w:t>部分输出与常规测试结束之后的数据存储器内容</w:t>
      </w:r>
      <w:r>
        <w:rPr>
          <w:rFonts w:hint="eastAsia"/>
          <w:lang w:val="en-US" w:eastAsia="zh-CN"/>
        </w:rPr>
        <w:t>分别</w:t>
      </w:r>
      <w:r>
        <w:t>如图</w:t>
      </w:r>
      <w:r>
        <w:rPr>
          <w:rFonts w:hint="eastAsia"/>
          <w:lang w:val="en-US" w:eastAsia="zh-CN"/>
        </w:rPr>
        <w:t>4.1、4.2</w:t>
      </w:r>
      <w:r>
        <w:t>所示。</w:t>
      </w:r>
    </w:p>
    <w:p>
      <w:pPr>
        <w:pStyle w:val="4"/>
        <w:ind w:left="0" w:leftChars="0" w:right="26" w:rightChars="11" w:firstLine="0" w:firstLineChars="0"/>
        <w:jc w:val="center"/>
      </w:pPr>
      <w:r>
        <w:drawing>
          <wp:inline distT="0" distB="0" distL="114300" distR="114300">
            <wp:extent cx="5744845" cy="530860"/>
            <wp:effectExtent l="0" t="0" r="635" b="2540"/>
            <wp:docPr id="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
                    <pic:cNvPicPr>
                      <a:picLocks noChangeAspect="1"/>
                    </pic:cNvPicPr>
                  </pic:nvPicPr>
                  <pic:blipFill>
                    <a:blip r:embed="rId32"/>
                    <a:stretch>
                      <a:fillRect/>
                    </a:stretch>
                  </pic:blipFill>
                  <pic:spPr>
                    <a:xfrm>
                      <a:off x="0" y="0"/>
                      <a:ext cx="5744845" cy="530860"/>
                    </a:xfrm>
                    <a:prstGeom prst="rect">
                      <a:avLst/>
                    </a:prstGeom>
                    <a:noFill/>
                    <a:ln>
                      <a:noFill/>
                    </a:ln>
                  </pic:spPr>
                </pic:pic>
              </a:graphicData>
            </a:graphic>
          </wp:inline>
        </w:drawing>
      </w:r>
    </w:p>
    <w:p>
      <w:pPr>
        <w:pStyle w:val="4"/>
        <w:ind w:left="0" w:leftChars="0" w:right="26" w:rightChars="11" w:firstLine="0" w:firstLineChars="0"/>
        <w:jc w:val="center"/>
        <w:rPr>
          <w:rFonts w:hint="eastAsia" w:eastAsia="黑体"/>
          <w:lang w:eastAsia="zh-CN"/>
        </w:rPr>
      </w:pPr>
      <w:r>
        <w:rPr>
          <w:rFonts w:hint="eastAsia" w:ascii="黑体" w:eastAsia="黑体"/>
          <w:spacing w:val="-1"/>
          <w:sz w:val="21"/>
        </w:rPr>
        <w:t>图 4.</w:t>
      </w:r>
      <w:r>
        <w:rPr>
          <w:rFonts w:hint="eastAsia" w:ascii="黑体" w:eastAsia="黑体"/>
          <w:spacing w:val="-1"/>
          <w:sz w:val="21"/>
          <w:lang w:val="en-US" w:eastAsia="zh-CN"/>
        </w:rPr>
        <w:t>1</w:t>
      </w:r>
      <w:r>
        <w:rPr>
          <w:rFonts w:hint="eastAsia" w:ascii="黑体" w:eastAsia="黑体"/>
          <w:spacing w:val="-1"/>
          <w:sz w:val="21"/>
        </w:rPr>
        <w:t xml:space="preserve"> </w:t>
      </w:r>
      <w:r>
        <w:rPr>
          <w:rFonts w:hint="eastAsia" w:ascii="黑体" w:eastAsia="黑体"/>
          <w:spacing w:val="-1"/>
          <w:sz w:val="21"/>
          <w:lang w:val="en-US" w:eastAsia="zh-CN"/>
        </w:rPr>
        <w:t>常规测试</w:t>
      </w:r>
      <w:r>
        <w:rPr>
          <w:rFonts w:hint="eastAsia" w:ascii="黑体" w:eastAsia="黑体"/>
          <w:spacing w:val="-1"/>
          <w:sz w:val="21"/>
        </w:rPr>
        <w:t>结果展示</w:t>
      </w:r>
      <w:r>
        <w:rPr>
          <w:rFonts w:hint="eastAsia" w:ascii="黑体" w:eastAsia="黑体"/>
          <w:spacing w:val="-1"/>
          <w:sz w:val="21"/>
          <w:lang w:eastAsia="zh-CN"/>
        </w:rPr>
        <w:t>（</w:t>
      </w:r>
      <w:r>
        <w:rPr>
          <w:rFonts w:hint="eastAsia" w:ascii="黑体" w:eastAsia="黑体"/>
          <w:spacing w:val="-1"/>
          <w:sz w:val="21"/>
          <w:lang w:val="en-US" w:eastAsia="zh-CN"/>
        </w:rPr>
        <w:t>单周期CPU</w:t>
      </w:r>
      <w:r>
        <w:rPr>
          <w:rFonts w:hint="eastAsia" w:ascii="黑体" w:eastAsia="黑体"/>
          <w:spacing w:val="-1"/>
          <w:sz w:val="21"/>
          <w:lang w:eastAsia="zh-CN"/>
        </w:rPr>
        <w:t>）</w:t>
      </w:r>
    </w:p>
    <w:p>
      <w:pPr>
        <w:pStyle w:val="4"/>
        <w:ind w:left="0" w:leftChars="0" w:right="26" w:rightChars="11" w:firstLine="0" w:firstLineChars="0"/>
      </w:pPr>
      <w:r>
        <w:drawing>
          <wp:inline distT="0" distB="0" distL="0" distR="0">
            <wp:extent cx="5559425" cy="224155"/>
            <wp:effectExtent l="0" t="0" r="3175" b="4445"/>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9.jpeg"/>
                    <pic:cNvPicPr>
                      <a:picLocks noChangeAspect="1"/>
                    </pic:cNvPicPr>
                  </pic:nvPicPr>
                  <pic:blipFill>
                    <a:blip r:embed="rId33" cstate="print"/>
                    <a:stretch>
                      <a:fillRect/>
                    </a:stretch>
                  </pic:blipFill>
                  <pic:spPr>
                    <a:xfrm>
                      <a:off x="0" y="0"/>
                      <a:ext cx="5559425" cy="224155"/>
                    </a:xfrm>
                    <a:prstGeom prst="rect">
                      <a:avLst/>
                    </a:prstGeom>
                  </pic:spPr>
                </pic:pic>
              </a:graphicData>
            </a:graphic>
          </wp:inline>
        </w:drawing>
      </w:r>
    </w:p>
    <w:p>
      <w:pPr>
        <w:pStyle w:val="4"/>
        <w:ind w:left="0" w:leftChars="0" w:right="26" w:rightChars="11" w:firstLine="0" w:firstLineChars="0"/>
        <w:jc w:val="center"/>
        <w:rPr>
          <w:rFonts w:hint="eastAsia" w:ascii="黑体" w:eastAsia="黑体"/>
          <w:spacing w:val="-1"/>
          <w:sz w:val="21"/>
        </w:rPr>
      </w:pPr>
      <w:r>
        <w:rPr>
          <w:rFonts w:hint="eastAsia" w:ascii="黑体" w:eastAsia="黑体"/>
          <w:spacing w:val="-1"/>
          <w:sz w:val="21"/>
        </w:rPr>
        <w:t>图 4.</w:t>
      </w:r>
      <w:r>
        <w:rPr>
          <w:rFonts w:hint="eastAsia" w:ascii="黑体" w:eastAsia="黑体"/>
          <w:spacing w:val="-1"/>
          <w:sz w:val="21"/>
          <w:lang w:val="en-US" w:eastAsia="zh-CN"/>
        </w:rPr>
        <w:t>2</w:t>
      </w:r>
      <w:r>
        <w:rPr>
          <w:rFonts w:hint="eastAsia" w:ascii="黑体" w:eastAsia="黑体"/>
          <w:spacing w:val="-1"/>
          <w:sz w:val="21"/>
        </w:rPr>
        <w:t xml:space="preserve"> risc-v-benchmack_ccab.hex 部分结果展示</w:t>
      </w:r>
    </w:p>
    <w:p>
      <w:pPr>
        <w:pStyle w:val="4"/>
        <w:ind w:right="26" w:rightChars="11" w:firstLine="480"/>
        <w:rPr>
          <w:rFonts w:hint="default" w:eastAsia="宋体"/>
          <w:lang w:val="en-US" w:eastAsia="zh-CN"/>
        </w:rPr>
      </w:pPr>
      <w:r>
        <w:rPr>
          <w:rFonts w:hint="eastAsia"/>
          <w:lang w:val="en-US" w:eastAsia="zh-CN"/>
        </w:rPr>
        <w:t>关于CCAB指令，分别为SLL、AUIPC、LHU、BLTU。将四条指令对应的汇编文件加入benchmark.asm结尾，重新加载测试程序并运行测试，调节时钟频率并仔细观察LED显示屏上的输出内容并与答案相对照，此处只列出四条指令的最后输出：0x00000000、0x00430074、0x0000c0bf、0x00000000，可验证得输出无误。</w:t>
      </w:r>
    </w:p>
    <w:p>
      <w:pPr>
        <w:pStyle w:val="5"/>
        <w:spacing w:before="229" w:beforeLines="0" w:after="229" w:afterLines="0"/>
      </w:pPr>
      <w:r>
        <w:rPr>
          <w:rFonts w:hint="eastAsia"/>
        </w:rPr>
        <w:t>测试用例</w:t>
      </w:r>
      <w:r>
        <w:rPr>
          <w:rFonts w:hint="eastAsia"/>
          <w:lang w:val="en-US" w:eastAsia="zh-CN"/>
        </w:rPr>
        <w:t>2</w:t>
      </w:r>
      <w:r>
        <w:rPr>
          <w:rFonts w:hint="eastAsia"/>
        </w:rPr>
        <w:t xml:space="preserve"> </w:t>
      </w:r>
    </w:p>
    <w:p>
      <w:pPr>
        <w:pStyle w:val="4"/>
        <w:numPr>
          <w:ilvl w:val="0"/>
          <w:numId w:val="14"/>
        </w:numPr>
        <w:rPr>
          <w:rFonts w:hint="default"/>
          <w:lang w:val="en"/>
        </w:rPr>
      </w:pPr>
      <w:r>
        <w:rPr>
          <w:rFonts w:hint="eastAsia"/>
          <w:lang w:val="en" w:eastAsia="zh-CN"/>
        </w:rPr>
        <w:t>单级中断测试</w:t>
      </w:r>
    </w:p>
    <w:p>
      <w:pPr>
        <w:pStyle w:val="4"/>
        <w:ind w:right="26" w:rightChars="11" w:firstLine="480"/>
        <w:rPr>
          <w:rFonts w:hint="eastAsia"/>
          <w:lang w:val="en" w:eastAsia="zh-CN"/>
        </w:rPr>
      </w:pPr>
      <w:r>
        <w:rPr>
          <w:rFonts w:ascii="宋体" w:hAnsi="宋体" w:eastAsia="宋体" w:cs="宋体"/>
          <w:sz w:val="24"/>
          <w:szCs w:val="24"/>
        </w:rPr>
        <w:t>在指令存储器中加载</w:t>
      </w:r>
      <w:r>
        <w:rPr>
          <w:rFonts w:hint="default" w:ascii="Times New Roman" w:hAnsi="Times New Roman" w:eastAsia="宋体" w:cs="Times New Roman"/>
          <w:sz w:val="24"/>
          <w:szCs w:val="24"/>
        </w:rPr>
        <w:t>.hex</w:t>
      </w:r>
      <w:r>
        <w:rPr>
          <w:rFonts w:hint="eastAsia" w:ascii="宋体" w:hAnsi="宋体" w:cs="宋体"/>
          <w:sz w:val="24"/>
          <w:szCs w:val="24"/>
          <w:lang w:val="en-US" w:eastAsia="zh-CN"/>
        </w:rPr>
        <w:t>测试程序</w:t>
      </w:r>
      <w:r>
        <w:rPr>
          <w:rFonts w:ascii="宋体" w:hAnsi="宋体" w:eastAsia="宋体" w:cs="宋体"/>
          <w:sz w:val="24"/>
          <w:szCs w:val="24"/>
        </w:rPr>
        <w:t>，启动时钟自动运行，观察主程序走马灯运行状态，在主程序运行时任意点击1、2、3号按键中的任何一个，对应中断指示灯应该点亮，CPU 应正常进入中断演示程序执行，中断演示程序执行能正确返回主程序，同时中断指示灯熄灭。如中断服务程序执行期间又有新的按键被按下，中断指示灯点亮，当前中断服务程序结束时可入新的中断服务程序响应。</w:t>
      </w:r>
      <w:r>
        <w:rPr>
          <w:rFonts w:hint="eastAsia" w:ascii="宋体" w:hAnsi="宋体" w:cs="宋体"/>
          <w:sz w:val="24"/>
          <w:szCs w:val="24"/>
          <w:lang w:val="en-US" w:eastAsia="zh-CN"/>
        </w:rPr>
        <w:t>本次实验中，以相对较快的速度</w:t>
      </w:r>
      <w:r>
        <w:rPr>
          <w:rFonts w:hint="eastAsia"/>
          <w:lang w:val="en" w:eastAsia="zh-CN"/>
        </w:rPr>
        <w:t>依次点击1、2、3号中断源按键，能正常响应中断（</w:t>
      </w:r>
      <w:r>
        <w:rPr>
          <w:spacing w:val="-5"/>
        </w:rPr>
        <w:t>会一直执行当前在运行的中断</w:t>
      </w:r>
      <w:r>
        <w:rPr>
          <w:rFonts w:hint="eastAsia"/>
          <w:lang w:val="en" w:eastAsia="zh-CN"/>
        </w:rPr>
        <w:t>）；</w:t>
      </w:r>
    </w:p>
    <w:p>
      <w:pPr>
        <w:pStyle w:val="4"/>
        <w:numPr>
          <w:ilvl w:val="0"/>
          <w:numId w:val="14"/>
        </w:numPr>
      </w:pPr>
      <w:r>
        <w:rPr>
          <w:spacing w:val="-11"/>
        </w:rPr>
        <w:t>多重嵌套中断</w:t>
      </w:r>
      <w:r>
        <w:rPr>
          <w:rFonts w:hint="eastAsia"/>
          <w:lang w:val="en" w:eastAsia="zh-CN"/>
        </w:rPr>
        <w:t>测试</w:t>
      </w:r>
      <w:bookmarkStart w:id="54" w:name="_Toc317947463"/>
    </w:p>
    <w:p>
      <w:pPr>
        <w:pStyle w:val="4"/>
        <w:ind w:right="26" w:rightChars="11" w:firstLine="480"/>
        <w:rPr>
          <w:rFonts w:hint="eastAsia"/>
          <w:spacing w:val="-1"/>
          <w:lang w:val="en-US" w:eastAsia="zh-CN"/>
        </w:rPr>
      </w:pPr>
      <w:r>
        <w:rPr>
          <w:rFonts w:hint="eastAsia" w:ascii="宋体" w:hAnsi="宋体" w:eastAsia="宋体" w:cs="宋体"/>
          <w:sz w:val="24"/>
          <w:szCs w:val="24"/>
          <w:lang w:val="en-US" w:eastAsia="zh-CN"/>
        </w:rPr>
        <w:t>同</w:t>
      </w:r>
      <w:r>
        <w:rPr>
          <w:rFonts w:hint="eastAsia" w:ascii="宋体" w:hAnsi="宋体" w:cs="宋体"/>
          <w:sz w:val="24"/>
          <w:szCs w:val="24"/>
          <w:lang w:val="en-US" w:eastAsia="zh-CN"/>
        </w:rPr>
        <w:t>样加载测试程序，观察走马灯，</w:t>
      </w:r>
      <w:r>
        <w:rPr>
          <w:rFonts w:ascii="宋体" w:hAnsi="宋体" w:eastAsia="宋体" w:cs="宋体"/>
          <w:sz w:val="24"/>
          <w:szCs w:val="24"/>
        </w:rPr>
        <w:t>在主程序运行时任意点击 1、2、3号按键中的任何一个，对应中断指示灯应该点亮，CPU应正常进入中25断演示程序执行，中断演示程序执行能正确返回主程序，同时中断指示灯熄灭。如中断服务程序执行期间又有新的按键被按下，中断指示灯点亮，高优先级中断服务程序能打断低优先级中断服务程序，中断后应返回低优先中断服务程序直至主程序。</w:t>
      </w:r>
      <w:r>
        <w:rPr>
          <w:rFonts w:hint="eastAsia" w:ascii="宋体" w:hAnsi="宋体" w:cs="宋体"/>
          <w:sz w:val="24"/>
          <w:szCs w:val="24"/>
          <w:lang w:val="en-US" w:eastAsia="zh-CN"/>
        </w:rPr>
        <w:t>这里同样以较快的速度</w:t>
      </w:r>
      <w:r>
        <w:rPr>
          <w:spacing w:val="-11"/>
        </w:rPr>
        <w:t xml:space="preserve">依次点击 </w:t>
      </w:r>
      <w:r>
        <w:rPr>
          <w:rFonts w:ascii="Times New Roman" w:eastAsia="Times New Roman"/>
        </w:rPr>
        <w:t>1</w:t>
      </w:r>
      <w:r>
        <w:rPr>
          <w:rFonts w:hint="eastAsia"/>
          <w:lang w:eastAsia="zh-CN"/>
        </w:rPr>
        <w:t>、</w:t>
      </w:r>
      <w:r>
        <w:rPr>
          <w:rFonts w:ascii="Times New Roman" w:eastAsia="Times New Roman"/>
        </w:rPr>
        <w:t>2</w:t>
      </w:r>
      <w:r>
        <w:rPr>
          <w:rFonts w:hint="eastAsia"/>
          <w:lang w:eastAsia="zh-CN"/>
        </w:rPr>
        <w:t>、</w:t>
      </w:r>
      <w:r>
        <w:rPr>
          <w:rFonts w:ascii="Times New Roman" w:eastAsia="Times New Roman"/>
        </w:rPr>
        <w:t>3</w:t>
      </w:r>
      <w:r>
        <w:rPr>
          <w:spacing w:val="-6"/>
        </w:rPr>
        <w:t>号中断按键，先后进</w:t>
      </w:r>
      <w:r>
        <w:rPr>
          <w:spacing w:val="-30"/>
        </w:rPr>
        <w:t xml:space="preserve">入 </w:t>
      </w:r>
      <w:r>
        <w:rPr>
          <w:rFonts w:ascii="Times New Roman" w:eastAsia="Times New Roman"/>
        </w:rPr>
        <w:t>1</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2</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3</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2</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1</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CP</w:t>
      </w:r>
      <w:r>
        <w:rPr>
          <w:rFonts w:ascii="Times New Roman" w:eastAsia="Times New Roman"/>
          <w:spacing w:val="-1"/>
        </w:rPr>
        <w:t>U</w:t>
      </w:r>
      <w:r>
        <w:rPr>
          <w:spacing w:val="-16"/>
        </w:rPr>
        <w:t xml:space="preserve">；依次点击 </w:t>
      </w:r>
      <w:r>
        <w:rPr>
          <w:rFonts w:ascii="Times New Roman" w:eastAsia="Times New Roman"/>
        </w:rPr>
        <w:t>2</w:t>
      </w:r>
      <w:r>
        <w:rPr>
          <w:rFonts w:hint="eastAsia"/>
          <w:lang w:eastAsia="zh-CN"/>
        </w:rPr>
        <w:t>、</w:t>
      </w:r>
      <w:r>
        <w:rPr>
          <w:rFonts w:ascii="Times New Roman" w:eastAsia="Times New Roman"/>
        </w:rPr>
        <w:t>3</w:t>
      </w:r>
      <w:r>
        <w:rPr>
          <w:rFonts w:hint="eastAsia"/>
          <w:lang w:eastAsia="zh-CN"/>
        </w:rPr>
        <w:t>、</w:t>
      </w:r>
      <w:r>
        <w:rPr>
          <w:rFonts w:ascii="Times New Roman" w:eastAsia="Times New Roman"/>
        </w:rPr>
        <w:t>1</w:t>
      </w:r>
      <w:r>
        <w:rPr>
          <w:spacing w:val="-17"/>
        </w:rPr>
        <w:t xml:space="preserve">号中断按键，先后进入 </w:t>
      </w:r>
      <w:r>
        <w:rPr>
          <w:rFonts w:ascii="Times New Roman" w:eastAsia="Times New Roman"/>
        </w:rPr>
        <w:t>2</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3</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2</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1</w:t>
      </w:r>
      <w:r>
        <w:rPr>
          <w:rFonts w:hint="eastAsia"/>
          <w:lang w:val="en-US" w:eastAsia="zh-CN"/>
        </w:rPr>
        <w:t xml:space="preserve"> </w:t>
      </w:r>
      <w:r>
        <w:rPr>
          <w:rFonts w:ascii="Times New Roman" w:eastAsia="Times New Roman"/>
          <w:spacing w:val="1"/>
        </w:rPr>
        <w:t>-</w:t>
      </w:r>
      <w:r>
        <w:rPr>
          <w:rFonts w:hint="eastAsia"/>
          <w:spacing w:val="1"/>
          <w:lang w:val="en-US" w:eastAsia="zh-CN"/>
        </w:rPr>
        <w:t xml:space="preserve"> </w:t>
      </w:r>
      <w:r>
        <w:rPr>
          <w:rFonts w:ascii="Times New Roman" w:eastAsia="Times New Roman"/>
        </w:rPr>
        <w:t>CP</w:t>
      </w:r>
      <w:r>
        <w:rPr>
          <w:rFonts w:ascii="Times New Roman" w:eastAsia="Times New Roman"/>
          <w:spacing w:val="-1"/>
        </w:rPr>
        <w:t>U</w:t>
      </w:r>
      <w:r>
        <w:rPr>
          <w:rFonts w:hint="eastAsia"/>
          <w:spacing w:val="-1"/>
          <w:lang w:eastAsia="zh-CN"/>
        </w:rPr>
        <w:t>，</w:t>
      </w:r>
      <w:r>
        <w:rPr>
          <w:rFonts w:hint="eastAsia"/>
          <w:spacing w:val="-1"/>
          <w:lang w:val="en-US" w:eastAsia="zh-CN"/>
        </w:rPr>
        <w:t>相应中断无误。</w:t>
      </w:r>
    </w:p>
    <w:p>
      <w:pPr>
        <w:pStyle w:val="4"/>
        <w:ind w:right="26" w:rightChars="11" w:firstLine="480"/>
      </w:pPr>
      <w:r>
        <w:rPr>
          <w:rFonts w:hint="eastAsia"/>
          <w:spacing w:val="-1"/>
          <w:lang w:val="en-US" w:eastAsia="zh-CN"/>
        </w:rPr>
        <w:t>测试中可得，</w:t>
      </w:r>
      <w:r>
        <w:rPr>
          <w:spacing w:val="-2"/>
        </w:rPr>
        <w:t>当处</w:t>
      </w:r>
      <w:r>
        <w:t>理中断时，</w:t>
      </w:r>
      <w:r>
        <w:rPr>
          <w:rFonts w:hint="eastAsia"/>
          <w:lang w:val="en-US" w:eastAsia="zh-CN"/>
        </w:rPr>
        <w:t>走马灯</w:t>
      </w:r>
      <w:r>
        <w:t>的前七位从左到右循环播放当前处理的中断号，最后一位是当前剩余的循环次数，</w:t>
      </w:r>
      <w:r>
        <w:rPr>
          <w:rFonts w:hint="eastAsia"/>
          <w:lang w:val="en-US" w:eastAsia="zh-CN"/>
        </w:rPr>
        <w:t>部分截图</w:t>
      </w:r>
      <w:r>
        <w:t xml:space="preserve">如图 </w:t>
      </w:r>
      <w:r>
        <w:rPr>
          <w:rFonts w:ascii="Times New Roman" w:eastAsia="Times New Roman"/>
        </w:rPr>
        <w:t>4.</w:t>
      </w:r>
      <w:r>
        <w:rPr>
          <w:rFonts w:hint="eastAsia"/>
          <w:lang w:val="en-US" w:eastAsia="zh-CN"/>
        </w:rPr>
        <w:t>3</w:t>
      </w:r>
      <w:r>
        <w:rPr>
          <w:rFonts w:ascii="Times New Roman" w:eastAsia="Times New Roman"/>
        </w:rPr>
        <w:t xml:space="preserve"> </w:t>
      </w:r>
      <w:r>
        <w:t>所示。</w:t>
      </w:r>
    </w:p>
    <w:p>
      <w:pPr>
        <w:pStyle w:val="18"/>
        <w:jc w:val="center"/>
        <w:rPr>
          <w:sz w:val="20"/>
        </w:rPr>
      </w:pPr>
      <w:r>
        <w:rPr>
          <w:sz w:val="20"/>
        </w:rPr>
        <mc:AlternateContent>
          <mc:Choice Requires="wpg">
            <w:drawing>
              <wp:inline distT="0" distB="0" distL="114300" distR="114300">
                <wp:extent cx="3653790" cy="2059305"/>
                <wp:effectExtent l="0" t="0" r="3810" b="13335"/>
                <wp:docPr id="99" name="组合 99"/>
                <wp:cNvGraphicFramePr/>
                <a:graphic xmlns:a="http://schemas.openxmlformats.org/drawingml/2006/main">
                  <a:graphicData uri="http://schemas.microsoft.com/office/word/2010/wordprocessingGroup">
                    <wpg:wgp>
                      <wpg:cNvGrpSpPr/>
                      <wpg:grpSpPr>
                        <a:xfrm>
                          <a:off x="0" y="0"/>
                          <a:ext cx="3653790" cy="2059305"/>
                          <a:chOff x="0" y="0"/>
                          <a:chExt cx="5376" cy="3243"/>
                        </a:xfrm>
                      </wpg:grpSpPr>
                      <pic:pic xmlns:pic="http://schemas.openxmlformats.org/drawingml/2006/picture">
                        <pic:nvPicPr>
                          <pic:cNvPr id="97" name="图片 3"/>
                          <pic:cNvPicPr>
                            <a:picLocks noChangeAspect="1"/>
                          </pic:cNvPicPr>
                        </pic:nvPicPr>
                        <pic:blipFill>
                          <a:blip r:embed="rId34"/>
                          <a:stretch>
                            <a:fillRect/>
                          </a:stretch>
                        </pic:blipFill>
                        <pic:spPr>
                          <a:xfrm>
                            <a:off x="4" y="0"/>
                            <a:ext cx="5372" cy="1642"/>
                          </a:xfrm>
                          <a:prstGeom prst="rect">
                            <a:avLst/>
                          </a:prstGeom>
                          <a:noFill/>
                          <a:ln>
                            <a:noFill/>
                          </a:ln>
                        </pic:spPr>
                      </pic:pic>
                      <pic:pic xmlns:pic="http://schemas.openxmlformats.org/drawingml/2006/picture">
                        <pic:nvPicPr>
                          <pic:cNvPr id="98" name="图片 4"/>
                          <pic:cNvPicPr>
                            <a:picLocks noChangeAspect="1"/>
                          </pic:cNvPicPr>
                        </pic:nvPicPr>
                        <pic:blipFill>
                          <a:blip r:embed="rId35"/>
                          <a:stretch>
                            <a:fillRect/>
                          </a:stretch>
                        </pic:blipFill>
                        <pic:spPr>
                          <a:xfrm>
                            <a:off x="0" y="1646"/>
                            <a:ext cx="5340" cy="1596"/>
                          </a:xfrm>
                          <a:prstGeom prst="rect">
                            <a:avLst/>
                          </a:prstGeom>
                          <a:noFill/>
                          <a:ln>
                            <a:noFill/>
                          </a:ln>
                        </pic:spPr>
                      </pic:pic>
                    </wpg:wgp>
                  </a:graphicData>
                </a:graphic>
              </wp:inline>
            </w:drawing>
          </mc:Choice>
          <mc:Fallback>
            <w:pict>
              <v:group id="_x0000_s1026" o:spid="_x0000_s1026" o:spt="203" style="height:162.15pt;width:287.7pt;" coordsize="5376,3243" o:gfxdata="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ZlLvJvQAAAKcBAAAZAAAAZHJzL19y&#10;ZWxzL2Uyb0RvYy54bWwucmVsc72QywrCMBBF94L/EGZv03YhIqZuRHAr+gFDMk2jzYMkiv69AUEU&#10;BHcuZ4Z77mFW65sd2ZViMt4JaKoaGDnplXFawPGwnS2ApYxO4egdCbhTgnU3naz2NGIuoTSYkFih&#10;uCRgyDksOU9yIIup8oFcufQ+WsxljJoHlGfUxNu6nvP4zoDug8l2SkDcqRbY4R5K82+273sjaePl&#10;xZLLXyq4saW7ADFqygIsKYPPZVudAmng3yWa/0g0Lwn+8d7uAV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">
                <o:lock v:ext="edit" aspectratio="f"/>
                <v:shape id="图片 3" o:spid="_x0000_s1026" o:spt="75" type="#_x0000_t75" style="position:absolute;left:4;top:0;height:1642;width:5372;" filled="f" o:preferrelative="t" stroked="f" coordsize="21600,21600" o:gfxdata="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nU9fvQAA&#10;ANsAAAAPAAAAAAAAAAEAIAAAACIAAABkcnMvZG93bnJldi54bWxQSwECFAAUAAAACACHTuJAMy8F&#10;njsAAAA5AAAAEAAAAAAAAAABACAAAAAMAQAAZHJzL3NoYXBleG1sLnhtbFBLBQYAAAAABgAGAFsB&#10;AAC2AwAAAAA=&#10;">
                  <v:fill on="f" focussize="0,0"/>
                  <v:stroke on="f"/>
                  <v:imagedata r:id="rId34" o:title=""/>
                  <o:lock v:ext="edit" aspectratio="t"/>
                </v:shape>
                <v:shape id="图片 4" o:spid="_x0000_s1026" o:spt="75" type="#_x0000_t75" style="position:absolute;left:0;top:1646;height:1596;width:5340;" filled="f" o:preferrelative="t" stroked="f" coordsize="21600,21600" o:gfxdata="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1lYbsAAADb&#10;AAAADwAAAAAAAAABACAAAAAiAAAAZHJzL2Rvd25yZXYueG1sUEsBAhQAFAAAAAgAh07iQDMvBZ47&#10;AAAAOQAAABAAAAAAAAAAAQAgAAAACgEAAGRycy9zaGFwZXhtbC54bWxQSwUGAAAAAAYABgBbAQAA&#10;tAMAAAAA&#10;">
                  <v:fill on="f" focussize="0,0"/>
                  <v:stroke on="f"/>
                  <v:imagedata r:id="rId35" o:title=""/>
                  <o:lock v:ext="edit" aspectratio="t"/>
                </v:shape>
                <w10:wrap type="none"/>
                <w10:anchorlock/>
              </v:group>
            </w:pict>
          </mc:Fallback>
        </mc:AlternateContent>
      </w:r>
    </w:p>
    <w:p>
      <w:pPr>
        <w:pStyle w:val="18"/>
        <w:spacing w:before="2"/>
        <w:jc w:val="both"/>
        <w:rPr>
          <w:sz w:val="5"/>
        </w:rPr>
      </w:pPr>
    </w:p>
    <w:p>
      <w:pPr>
        <w:pStyle w:val="18"/>
        <w:jc w:val="center"/>
      </w:pPr>
      <w:r>
        <w:rPr>
          <w:sz w:val="20"/>
        </w:rPr>
        <w:drawing>
          <wp:inline distT="0" distB="0" distL="0" distR="0">
            <wp:extent cx="3496310" cy="1028700"/>
            <wp:effectExtent l="0" t="0" r="8890" b="762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2.jpeg"/>
                    <pic:cNvPicPr>
                      <a:picLocks noChangeAspect="1"/>
                    </pic:cNvPicPr>
                  </pic:nvPicPr>
                  <pic:blipFill>
                    <a:blip r:embed="rId36" cstate="print"/>
                    <a:stretch>
                      <a:fillRect/>
                    </a:stretch>
                  </pic:blipFill>
                  <pic:spPr>
                    <a:xfrm>
                      <a:off x="0" y="0"/>
                      <a:ext cx="3496310" cy="1028700"/>
                    </a:xfrm>
                    <a:prstGeom prst="rect">
                      <a:avLst/>
                    </a:prstGeom>
                  </pic:spPr>
                </pic:pic>
              </a:graphicData>
            </a:graphic>
          </wp:inline>
        </w:drawing>
      </w:r>
    </w:p>
    <w:p>
      <w:pPr>
        <w:spacing w:before="69"/>
        <w:ind w:left="765" w:right="0" w:firstLine="0"/>
        <w:jc w:val="center"/>
        <w:rPr>
          <w:rFonts w:hint="default"/>
          <w:lang w:val="en-US" w:eastAsia="zh-CN"/>
        </w:rPr>
      </w:pPr>
      <w:r>
        <w:rPr>
          <w:rFonts w:hint="eastAsia" w:ascii="黑体" w:eastAsia="黑体"/>
          <w:spacing w:val="-2"/>
          <w:sz w:val="21"/>
        </w:rPr>
        <w:t xml:space="preserve">图 </w:t>
      </w:r>
      <w:r>
        <w:rPr>
          <w:rFonts w:hint="eastAsia" w:ascii="黑体" w:eastAsia="黑体"/>
          <w:sz w:val="21"/>
        </w:rPr>
        <w:t>4.</w:t>
      </w:r>
      <w:r>
        <w:rPr>
          <w:rFonts w:hint="eastAsia" w:ascii="黑体" w:eastAsia="黑体"/>
          <w:sz w:val="21"/>
          <w:lang w:val="en-US" w:eastAsia="zh-CN"/>
        </w:rPr>
        <w:t>3</w:t>
      </w:r>
      <w:r>
        <w:rPr>
          <w:rFonts w:hint="eastAsia" w:ascii="黑体" w:eastAsia="黑体"/>
          <w:spacing w:val="-1"/>
          <w:sz w:val="21"/>
        </w:rPr>
        <w:t xml:space="preserve"> </w:t>
      </w:r>
      <w:r>
        <w:rPr>
          <w:rFonts w:hint="eastAsia" w:ascii="黑体" w:eastAsia="黑体"/>
          <w:spacing w:val="-1"/>
          <w:sz w:val="21"/>
          <w:lang w:val="en-US" w:eastAsia="zh-CN"/>
        </w:rPr>
        <w:t>单/多级</w:t>
      </w:r>
      <w:r>
        <w:rPr>
          <w:rFonts w:hint="eastAsia" w:ascii="黑体" w:eastAsia="黑体"/>
          <w:spacing w:val="-1"/>
          <w:sz w:val="21"/>
        </w:rPr>
        <w:t>中断效果展示</w:t>
      </w:r>
    </w:p>
    <w:p>
      <w:pPr>
        <w:pStyle w:val="3"/>
        <w:tabs>
          <w:tab w:val="left" w:pos="567"/>
          <w:tab w:val="clear" w:pos="720"/>
        </w:tabs>
        <w:ind w:left="818" w:right="240" w:hanging="818"/>
      </w:pPr>
      <w:bookmarkStart w:id="55" w:name="_Toc24684"/>
      <w:r>
        <w:rPr>
          <w:rFonts w:hint="eastAsia"/>
        </w:rPr>
        <w:t>性能分析</w:t>
      </w:r>
      <w:bookmarkEnd w:id="55"/>
    </w:p>
    <w:p>
      <w:pPr>
        <w:pStyle w:val="4"/>
        <w:ind w:right="26" w:rightChars="11" w:firstLine="482"/>
        <w:rPr>
          <w:rFonts w:hint="eastAsia" w:eastAsia="宋体"/>
          <w:lang w:val="en-US" w:eastAsia="zh-CN"/>
        </w:rPr>
      </w:pPr>
      <w:r>
        <w:rPr>
          <w:rFonts w:hint="eastAsia"/>
          <w:lang w:val="en-US" w:eastAsia="zh-CN"/>
        </w:rPr>
        <w:t>当测试环境</w:t>
      </w:r>
      <w:r>
        <w:rPr>
          <w:rFonts w:hint="eastAsia"/>
          <w:lang w:eastAsia="zh-CN"/>
        </w:rPr>
        <w:t>不计入CCAB差异化，对于使用相同测试用例的单周期CPU、气泡流水线、重定向流水线，程序执行完毕时的周期数</w:t>
      </w:r>
      <w:r>
        <w:rPr>
          <w:rFonts w:hint="eastAsia"/>
          <w:lang w:val="en-US" w:eastAsia="zh-CN"/>
        </w:rPr>
        <w:t>如4.1所示，其中</w:t>
      </w:r>
      <w:r>
        <w:rPr>
          <w:spacing w:val="-2"/>
        </w:rPr>
        <w:t>气泡流水线</w:t>
      </w:r>
      <w:r>
        <w:rPr>
          <w:rFonts w:hint="eastAsia"/>
          <w:spacing w:val="-2"/>
          <w:lang w:val="en-US" w:eastAsia="zh-CN"/>
        </w:rPr>
        <w:t>结果</w:t>
      </w:r>
      <w:r>
        <w:t>符合</w:t>
      </w:r>
      <w:r>
        <w:rPr>
          <w:rFonts w:hint="eastAsia"/>
          <w:lang w:eastAsia="zh-CN"/>
        </w:rPr>
        <w:t>“</w:t>
      </w:r>
      <w:r>
        <w:t>总周期数</w:t>
      </w:r>
      <w:r>
        <w:rPr>
          <w:rFonts w:hint="eastAsia"/>
          <w:lang w:val="en-US" w:eastAsia="zh-CN"/>
        </w:rPr>
        <w:t xml:space="preserve"> </w:t>
      </w:r>
      <w:r>
        <w:rPr>
          <w:rFonts w:ascii="Times New Roman" w:eastAsia="Times New Roman"/>
        </w:rPr>
        <w:t>=</w:t>
      </w:r>
      <w:r>
        <w:rPr>
          <w:rFonts w:hint="eastAsia"/>
          <w:lang w:val="en-US" w:eastAsia="zh-CN"/>
        </w:rPr>
        <w:t xml:space="preserve"> </w:t>
      </w:r>
      <w:r>
        <w:rPr>
          <w:rFonts w:ascii="Times New Roman" w:eastAsia="Times New Roman"/>
        </w:rPr>
        <w:t>1546</w:t>
      </w:r>
      <w:r>
        <w:rPr>
          <w:rFonts w:hint="eastAsia"/>
          <w:lang w:val="en-US" w:eastAsia="zh-CN"/>
        </w:rPr>
        <w:t xml:space="preserve"> </w:t>
      </w:r>
      <w:r>
        <w:rPr>
          <w:rFonts w:ascii="Times New Roman" w:eastAsia="Times New Roman"/>
        </w:rPr>
        <w:t>+</w:t>
      </w:r>
      <w:r>
        <w:rPr>
          <w:rFonts w:hint="eastAsia"/>
          <w:lang w:val="en-US" w:eastAsia="zh-CN"/>
        </w:rPr>
        <w:t xml:space="preserve"> </w:t>
      </w:r>
      <w:r>
        <w:rPr>
          <w:rFonts w:ascii="Times New Roman" w:eastAsia="Times New Roman"/>
        </w:rPr>
        <w:t>4</w:t>
      </w:r>
      <w:r>
        <w:rPr>
          <w:rFonts w:hint="eastAsia"/>
          <w:lang w:val="en-US" w:eastAsia="zh-CN"/>
        </w:rPr>
        <w:t xml:space="preserve"> </w:t>
      </w:r>
      <w:r>
        <w:rPr>
          <w:rFonts w:ascii="Times New Roman" w:eastAsia="Times New Roman"/>
        </w:rPr>
        <w:t>+</w:t>
      </w:r>
      <w:r>
        <w:rPr>
          <w:rFonts w:hint="eastAsia"/>
          <w:lang w:val="en-US" w:eastAsia="zh-CN"/>
        </w:rPr>
        <w:t xml:space="preserve"> </w:t>
      </w:r>
      <w:r>
        <w:t>气泡数目</w:t>
      </w:r>
      <w:r>
        <w:rPr>
          <w:rFonts w:hint="eastAsia"/>
          <w:lang w:val="en-US" w:eastAsia="zh-CN"/>
        </w:rPr>
        <w:t xml:space="preserve"> </w:t>
      </w:r>
      <w:r>
        <w:rPr>
          <w:rFonts w:ascii="Times New Roman" w:eastAsia="Times New Roman"/>
        </w:rPr>
        <w:t>+</w:t>
      </w:r>
      <w:r>
        <w:rPr>
          <w:rFonts w:hint="eastAsia"/>
          <w:lang w:val="en-US" w:eastAsia="zh-CN"/>
        </w:rPr>
        <w:t xml:space="preserve"> </w:t>
      </w:r>
      <w:r>
        <w:t>分支误取深度</w:t>
      </w:r>
      <w:r>
        <w:rPr>
          <w:rFonts w:hint="eastAsia"/>
          <w:lang w:val="en-US" w:eastAsia="zh-CN"/>
        </w:rPr>
        <w:t xml:space="preserve"> </w:t>
      </w:r>
      <w:r>
        <w:rPr>
          <w:rFonts w:ascii="Times New Roman" w:eastAsia="Times New Roman"/>
        </w:rPr>
        <w:t>*</w:t>
      </w:r>
      <w:r>
        <w:rPr>
          <w:rFonts w:hint="eastAsia"/>
          <w:lang w:val="en-US" w:eastAsia="zh-CN"/>
        </w:rPr>
        <w:t xml:space="preserve"> </w:t>
      </w:r>
      <w:r>
        <w:t>分支数</w:t>
      </w:r>
      <w:r>
        <w:rPr>
          <w:rFonts w:hint="eastAsia"/>
          <w:lang w:val="en-US" w:eastAsia="zh-CN"/>
        </w:rPr>
        <w:t xml:space="preserve"> </w:t>
      </w:r>
      <w:r>
        <w:rPr>
          <w:rFonts w:ascii="Times New Roman" w:eastAsia="Times New Roman"/>
        </w:rPr>
        <w:t>-</w:t>
      </w:r>
      <w:r>
        <w:rPr>
          <w:rFonts w:hint="eastAsia"/>
          <w:lang w:val="en-US" w:eastAsia="zh-CN"/>
        </w:rPr>
        <w:t xml:space="preserve"> </w:t>
      </w:r>
      <w:r>
        <w:rPr>
          <w:rFonts w:ascii="Times New Roman" w:eastAsia="Times New Roman"/>
        </w:rPr>
        <w:t>1</w:t>
      </w:r>
      <w:r>
        <w:rPr>
          <w:rFonts w:hint="eastAsia"/>
          <w:lang w:eastAsia="zh-CN"/>
        </w:rPr>
        <w:t>”</w:t>
      </w:r>
      <w:r>
        <w:t>的要求</w:t>
      </w:r>
      <w:r>
        <w:rPr>
          <w:rFonts w:hint="eastAsia"/>
          <w:lang w:eastAsia="zh-CN"/>
        </w:rPr>
        <w:t>；</w:t>
      </w:r>
      <w:r>
        <w:t>重定向流水线</w:t>
      </w:r>
      <w:r>
        <w:rPr>
          <w:rFonts w:hint="eastAsia"/>
          <w:lang w:val="en-US" w:eastAsia="zh-CN"/>
        </w:rPr>
        <w:t>符合“总周期数 = 1546 + 4 + 分支误取深度 * 分支数 +  load-Use 次数”的要求（这里注意因ECALL实现的不同，总周期数可能和标准答案有很小的差异）。</w:t>
      </w:r>
    </w:p>
    <w:p>
      <w:pPr>
        <w:spacing w:before="20"/>
        <w:ind w:left="0" w:right="383" w:firstLine="0"/>
        <w:jc w:val="center"/>
        <w:rPr>
          <w:rFonts w:ascii="黑体"/>
          <w:sz w:val="7"/>
        </w:rPr>
      </w:pPr>
      <w:r>
        <w:rPr>
          <w:rFonts w:hint="eastAsia" w:ascii="黑体" w:eastAsia="黑体"/>
          <w:spacing w:val="-1"/>
          <w:sz w:val="21"/>
        </w:rPr>
        <w:t>表 4.1</w:t>
      </w:r>
      <w:r>
        <w:rPr>
          <w:rFonts w:hint="eastAsia" w:ascii="黑体" w:eastAsia="黑体"/>
          <w:spacing w:val="-36"/>
          <w:sz w:val="21"/>
        </w:rPr>
        <w:t xml:space="preserve"> 各 </w:t>
      </w:r>
      <w:r>
        <w:rPr>
          <w:rFonts w:hint="eastAsia" w:ascii="黑体" w:eastAsia="黑体"/>
          <w:spacing w:val="-36"/>
          <w:sz w:val="21"/>
          <w:lang w:val="en-US" w:eastAsia="zh-CN"/>
        </w:rPr>
        <w:t xml:space="preserve"> </w:t>
      </w:r>
      <w:r>
        <w:rPr>
          <w:rFonts w:hint="eastAsia" w:ascii="黑体" w:eastAsia="黑体"/>
          <w:sz w:val="21"/>
        </w:rPr>
        <w:t>CP</w:t>
      </w:r>
      <w:r>
        <w:rPr>
          <w:rFonts w:hint="eastAsia" w:ascii="黑体" w:eastAsia="黑体"/>
          <w:sz w:val="21"/>
          <w:lang w:val="en-US" w:eastAsia="zh-CN"/>
        </w:rPr>
        <w:t>U</w:t>
      </w:r>
      <w:r>
        <w:rPr>
          <w:rFonts w:hint="eastAsia" w:ascii="黑体" w:eastAsia="黑体"/>
          <w:spacing w:val="-10"/>
          <w:sz w:val="21"/>
        </w:rPr>
        <w:t>的总周期数</w:t>
      </w:r>
    </w:p>
    <w:tbl>
      <w:tblPr>
        <w:tblStyle w:val="41"/>
        <w:tblW w:w="0" w:type="auto"/>
        <w:tblInd w:w="407" w:type="dxa"/>
        <w:tblBorders>
          <w:top w:val="single" w:color="6FAC46" w:sz="4" w:space="0"/>
          <w:left w:val="single" w:color="6FAC46" w:sz="4" w:space="0"/>
          <w:bottom w:val="single" w:color="6FAC46" w:sz="4" w:space="0"/>
          <w:right w:val="single" w:color="6FAC46" w:sz="4" w:space="0"/>
          <w:insideH w:val="single" w:color="6FAC46" w:sz="4" w:space="0"/>
          <w:insideV w:val="single" w:color="6FAC46" w:sz="4" w:space="0"/>
        </w:tblBorders>
        <w:tblLayout w:type="fixed"/>
        <w:tblCellMar>
          <w:top w:w="0" w:type="dxa"/>
          <w:left w:w="0" w:type="dxa"/>
          <w:bottom w:w="0" w:type="dxa"/>
          <w:right w:w="0" w:type="dxa"/>
        </w:tblCellMar>
      </w:tblPr>
      <w:tblGrid>
        <w:gridCol w:w="3488"/>
        <w:gridCol w:w="4277"/>
      </w:tblGrid>
      <w:tr>
        <w:tblPrEx>
          <w:tblBorders>
            <w:top w:val="single" w:color="6FAC46" w:sz="4" w:space="0"/>
            <w:left w:val="single" w:color="6FAC46" w:sz="4" w:space="0"/>
            <w:bottom w:val="single" w:color="6FAC46" w:sz="4" w:space="0"/>
            <w:right w:val="single" w:color="6FAC46" w:sz="4" w:space="0"/>
            <w:insideH w:val="single" w:color="6FAC46" w:sz="4" w:space="0"/>
            <w:insideV w:val="single" w:color="6FAC46" w:sz="4" w:space="0"/>
          </w:tblBorders>
          <w:tblCellMar>
            <w:top w:w="0" w:type="dxa"/>
            <w:left w:w="0" w:type="dxa"/>
            <w:bottom w:w="0" w:type="dxa"/>
            <w:right w:w="0" w:type="dxa"/>
          </w:tblCellMar>
        </w:tblPrEx>
        <w:trPr>
          <w:trHeight w:val="459" w:hRule="atLeast"/>
        </w:trPr>
        <w:tc>
          <w:tcPr>
            <w:tcW w:w="3488" w:type="dxa"/>
            <w:shd w:val="clear" w:color="auto" w:fill="C5DFB4"/>
          </w:tcPr>
          <w:p>
            <w:pPr>
              <w:ind w:left="-1920" w:leftChars="-800" w:firstLine="0" w:firstLineChars="0"/>
              <w:jc w:val="center"/>
              <w:rPr>
                <w:rFonts w:hint="eastAsia"/>
                <w:sz w:val="21"/>
                <w:lang w:val="en-US" w:eastAsia="zh-CN"/>
              </w:rPr>
            </w:pPr>
            <w:r>
              <w:rPr>
                <w:rFonts w:hint="eastAsia"/>
                <w:sz w:val="21"/>
                <w:lang w:val="en-US" w:eastAsia="zh-CN"/>
              </w:rPr>
              <w:t>项目</w:t>
            </w:r>
          </w:p>
        </w:tc>
        <w:tc>
          <w:tcPr>
            <w:tcW w:w="4277" w:type="dxa"/>
            <w:shd w:val="clear" w:color="auto" w:fill="C5DFB4"/>
          </w:tcPr>
          <w:p>
            <w:pPr>
              <w:ind w:left="-1920" w:leftChars="-800" w:firstLine="0" w:firstLineChars="0"/>
              <w:jc w:val="center"/>
              <w:rPr>
                <w:rFonts w:hint="eastAsia"/>
                <w:sz w:val="21"/>
                <w:lang w:val="en-US" w:eastAsia="zh-CN"/>
              </w:rPr>
            </w:pPr>
            <w:r>
              <w:rPr>
                <w:rFonts w:hint="eastAsia"/>
                <w:sz w:val="21"/>
                <w:lang w:val="en-US" w:eastAsia="zh-CN"/>
              </w:rPr>
              <w:t>总周期数</w:t>
            </w:r>
          </w:p>
        </w:tc>
      </w:tr>
      <w:tr>
        <w:tblPrEx>
          <w:tblBorders>
            <w:top w:val="single" w:color="6FAC46" w:sz="4" w:space="0"/>
            <w:left w:val="single" w:color="6FAC46" w:sz="4" w:space="0"/>
            <w:bottom w:val="single" w:color="6FAC46" w:sz="4" w:space="0"/>
            <w:right w:val="single" w:color="6FAC46" w:sz="4" w:space="0"/>
            <w:insideH w:val="single" w:color="6FAC46" w:sz="4" w:space="0"/>
            <w:insideV w:val="single" w:color="6FAC46" w:sz="4" w:space="0"/>
          </w:tblBorders>
          <w:tblCellMar>
            <w:top w:w="0" w:type="dxa"/>
            <w:left w:w="0" w:type="dxa"/>
            <w:bottom w:w="0" w:type="dxa"/>
            <w:right w:w="0" w:type="dxa"/>
          </w:tblCellMar>
        </w:tblPrEx>
        <w:trPr>
          <w:trHeight w:val="459" w:hRule="atLeast"/>
        </w:trPr>
        <w:tc>
          <w:tcPr>
            <w:tcW w:w="3488" w:type="dxa"/>
          </w:tcPr>
          <w:p>
            <w:pPr>
              <w:ind w:left="-1920" w:leftChars="-800" w:firstLine="0" w:firstLineChars="0"/>
              <w:jc w:val="center"/>
              <w:rPr>
                <w:rFonts w:hint="eastAsia"/>
                <w:sz w:val="21"/>
                <w:lang w:val="en-US" w:eastAsia="zh-CN"/>
              </w:rPr>
            </w:pPr>
            <w:r>
              <w:rPr>
                <w:rFonts w:hint="eastAsia"/>
                <w:sz w:val="21"/>
                <w:lang w:val="en-US" w:eastAsia="zh-CN"/>
              </w:rPr>
              <w:t>单周期 CPU</w:t>
            </w:r>
          </w:p>
        </w:tc>
        <w:tc>
          <w:tcPr>
            <w:tcW w:w="4277" w:type="dxa"/>
          </w:tcPr>
          <w:p>
            <w:pPr>
              <w:ind w:left="-1920" w:leftChars="-800" w:firstLine="0" w:firstLineChars="0"/>
              <w:jc w:val="center"/>
              <w:rPr>
                <w:rFonts w:hint="eastAsia"/>
                <w:sz w:val="21"/>
                <w:lang w:val="en-US" w:eastAsia="zh-CN"/>
              </w:rPr>
            </w:pPr>
            <w:r>
              <w:rPr>
                <w:rFonts w:hint="eastAsia"/>
                <w:sz w:val="21"/>
                <w:lang w:val="en-US" w:eastAsia="zh-CN"/>
              </w:rPr>
              <w:t>1546</w:t>
            </w:r>
          </w:p>
        </w:tc>
      </w:tr>
      <w:tr>
        <w:tblPrEx>
          <w:tblBorders>
            <w:top w:val="single" w:color="6FAC46" w:sz="4" w:space="0"/>
            <w:left w:val="single" w:color="6FAC46" w:sz="4" w:space="0"/>
            <w:bottom w:val="single" w:color="6FAC46" w:sz="4" w:space="0"/>
            <w:right w:val="single" w:color="6FAC46" w:sz="4" w:space="0"/>
            <w:insideH w:val="single" w:color="6FAC46" w:sz="4" w:space="0"/>
            <w:insideV w:val="single" w:color="6FAC46" w:sz="4" w:space="0"/>
          </w:tblBorders>
          <w:tblCellMar>
            <w:top w:w="0" w:type="dxa"/>
            <w:left w:w="0" w:type="dxa"/>
            <w:bottom w:w="0" w:type="dxa"/>
            <w:right w:w="0" w:type="dxa"/>
          </w:tblCellMar>
        </w:tblPrEx>
        <w:trPr>
          <w:trHeight w:val="459" w:hRule="atLeast"/>
        </w:trPr>
        <w:tc>
          <w:tcPr>
            <w:tcW w:w="3488" w:type="dxa"/>
          </w:tcPr>
          <w:p>
            <w:pPr>
              <w:ind w:left="-1920" w:leftChars="-800" w:firstLine="0" w:firstLineChars="0"/>
              <w:jc w:val="center"/>
              <w:rPr>
                <w:rFonts w:hint="eastAsia"/>
                <w:sz w:val="21"/>
                <w:lang w:val="en-US" w:eastAsia="zh-CN"/>
              </w:rPr>
            </w:pPr>
            <w:r>
              <w:rPr>
                <w:rFonts w:hint="eastAsia"/>
                <w:sz w:val="21"/>
                <w:lang w:val="en-US" w:eastAsia="zh-CN"/>
              </w:rPr>
              <w:t>气泡流水线</w:t>
            </w:r>
          </w:p>
        </w:tc>
        <w:tc>
          <w:tcPr>
            <w:tcW w:w="4277" w:type="dxa"/>
          </w:tcPr>
          <w:p>
            <w:pPr>
              <w:ind w:left="-1920" w:leftChars="-800" w:firstLine="0" w:firstLineChars="0"/>
              <w:jc w:val="center"/>
              <w:rPr>
                <w:rFonts w:hint="eastAsia"/>
                <w:sz w:val="21"/>
                <w:lang w:val="en-US" w:eastAsia="zh-CN"/>
              </w:rPr>
            </w:pPr>
            <w:r>
              <w:rPr>
                <w:rFonts w:hint="eastAsia"/>
                <w:sz w:val="21"/>
                <w:lang w:val="en-US" w:eastAsia="zh-CN"/>
              </w:rPr>
              <w:t>3624</w:t>
            </w:r>
          </w:p>
        </w:tc>
      </w:tr>
      <w:tr>
        <w:tblPrEx>
          <w:tblBorders>
            <w:top w:val="single" w:color="6FAC46" w:sz="4" w:space="0"/>
            <w:left w:val="single" w:color="6FAC46" w:sz="4" w:space="0"/>
            <w:bottom w:val="single" w:color="6FAC46" w:sz="4" w:space="0"/>
            <w:right w:val="single" w:color="6FAC46" w:sz="4" w:space="0"/>
            <w:insideH w:val="single" w:color="6FAC46" w:sz="4" w:space="0"/>
            <w:insideV w:val="single" w:color="6FAC46" w:sz="4" w:space="0"/>
          </w:tblBorders>
          <w:tblCellMar>
            <w:top w:w="0" w:type="dxa"/>
            <w:left w:w="0" w:type="dxa"/>
            <w:bottom w:w="0" w:type="dxa"/>
            <w:right w:w="0" w:type="dxa"/>
          </w:tblCellMar>
        </w:tblPrEx>
        <w:trPr>
          <w:trHeight w:val="459" w:hRule="atLeast"/>
        </w:trPr>
        <w:tc>
          <w:tcPr>
            <w:tcW w:w="3488" w:type="dxa"/>
          </w:tcPr>
          <w:p>
            <w:pPr>
              <w:ind w:left="-1920" w:leftChars="-800" w:firstLine="0" w:firstLineChars="0"/>
              <w:jc w:val="center"/>
              <w:rPr>
                <w:rFonts w:hint="eastAsia"/>
                <w:sz w:val="21"/>
                <w:lang w:val="en-US" w:eastAsia="zh-CN"/>
              </w:rPr>
            </w:pPr>
            <w:r>
              <w:rPr>
                <w:rFonts w:hint="eastAsia"/>
                <w:sz w:val="21"/>
                <w:lang w:val="en-US" w:eastAsia="zh-CN"/>
              </w:rPr>
              <w:t>重定向流水线</w:t>
            </w:r>
          </w:p>
        </w:tc>
        <w:tc>
          <w:tcPr>
            <w:tcW w:w="4277" w:type="dxa"/>
          </w:tcPr>
          <w:p>
            <w:pPr>
              <w:ind w:left="-1920" w:leftChars="-800" w:firstLine="0" w:firstLineChars="0"/>
              <w:jc w:val="center"/>
              <w:rPr>
                <w:rFonts w:hint="eastAsia"/>
                <w:sz w:val="21"/>
                <w:lang w:val="en-US" w:eastAsia="zh-CN"/>
              </w:rPr>
            </w:pPr>
            <w:r>
              <w:rPr>
                <w:rFonts w:hint="eastAsia"/>
                <w:sz w:val="21"/>
                <w:lang w:val="en-US" w:eastAsia="zh-CN"/>
              </w:rPr>
              <w:t>2298</w:t>
            </w:r>
          </w:p>
        </w:tc>
      </w:tr>
    </w:tbl>
    <w:p>
      <w:pPr>
        <w:pStyle w:val="4"/>
        <w:keepNext w:val="0"/>
        <w:keepLines w:val="0"/>
        <w:pageBreakBefore w:val="0"/>
        <w:widowControl w:val="0"/>
        <w:kinsoku/>
        <w:wordWrap/>
        <w:overflowPunct/>
        <w:topLinePunct w:val="0"/>
        <w:autoSpaceDE/>
        <w:autoSpaceDN/>
        <w:bidi w:val="0"/>
        <w:adjustRightInd/>
        <w:snapToGrid/>
        <w:ind w:right="26" w:rightChars="11" w:firstLine="482"/>
        <w:textAlignment w:val="auto"/>
        <w:rPr>
          <w:rFonts w:hint="eastAsia"/>
          <w:lang w:eastAsia="zh-CN"/>
        </w:rPr>
      </w:pPr>
      <w:r>
        <w:rPr>
          <w:rFonts w:hint="eastAsia"/>
          <w:lang w:val="en-US" w:eastAsia="zh-CN"/>
        </w:rPr>
        <w:t>其中单周期CPU的</w:t>
      </w:r>
      <w:r>
        <w:rPr>
          <w:rFonts w:hint="eastAsia"/>
          <w:lang w:eastAsia="zh-CN"/>
        </w:rPr>
        <w:t>时钟周期最短（</w:t>
      </w:r>
      <w:r>
        <w:rPr>
          <w:rFonts w:hint="eastAsia"/>
          <w:lang w:val="en-US" w:eastAsia="zh-CN"/>
        </w:rPr>
        <w:t>就是指令数1546），</w:t>
      </w:r>
      <w:r>
        <w:rPr>
          <w:rFonts w:hint="eastAsia"/>
          <w:lang w:eastAsia="zh-CN"/>
        </w:rPr>
        <w:t>但是其每一个周期的时间最长，整体来说效率最差；</w:t>
      </w:r>
    </w:p>
    <w:p>
      <w:pPr>
        <w:pStyle w:val="4"/>
        <w:keepNext w:val="0"/>
        <w:keepLines w:val="0"/>
        <w:pageBreakBefore w:val="0"/>
        <w:widowControl w:val="0"/>
        <w:kinsoku/>
        <w:wordWrap/>
        <w:overflowPunct/>
        <w:topLinePunct w:val="0"/>
        <w:autoSpaceDE/>
        <w:autoSpaceDN/>
        <w:bidi w:val="0"/>
        <w:adjustRightInd/>
        <w:snapToGrid/>
        <w:ind w:right="26" w:rightChars="11" w:firstLine="482"/>
        <w:textAlignment w:val="auto"/>
        <w:rPr>
          <w:rFonts w:hint="eastAsia"/>
          <w:lang w:val="en-US" w:eastAsia="zh-CN"/>
        </w:rPr>
      </w:pPr>
      <w:r>
        <w:rPr>
          <w:rFonts w:hint="eastAsia"/>
          <w:lang w:val="en-US" w:eastAsia="zh-CN"/>
        </w:rPr>
        <w:t>气泡流水线的周期数最高，因为相邻指令之间经常会出现冲突，且</w:t>
      </w:r>
      <w:r>
        <w:rPr>
          <w:rFonts w:hint="eastAsia"/>
          <w:lang w:eastAsia="zh-CN"/>
        </w:rPr>
        <w:t>只能使用插入气泡的方式来解决，正常的程序中必然存在大量的相关，也就导致其周期数大幅增加，但总的来说相较于单周期硬布线效率还是更高，</w:t>
      </w:r>
      <w:r>
        <w:rPr>
          <w:rFonts w:hint="eastAsia"/>
          <w:lang w:val="en-US" w:eastAsia="zh-CN"/>
        </w:rPr>
        <w:t>5段流水在理想情况下可以提供5倍的的运行速度；</w:t>
      </w:r>
    </w:p>
    <w:p>
      <w:pPr>
        <w:pStyle w:val="4"/>
        <w:keepNext w:val="0"/>
        <w:keepLines w:val="0"/>
        <w:pageBreakBefore w:val="0"/>
        <w:widowControl w:val="0"/>
        <w:kinsoku/>
        <w:wordWrap/>
        <w:overflowPunct/>
        <w:topLinePunct w:val="0"/>
        <w:autoSpaceDE/>
        <w:autoSpaceDN/>
        <w:bidi w:val="0"/>
        <w:adjustRightInd/>
        <w:snapToGrid/>
        <w:ind w:right="26" w:rightChars="11" w:firstLine="482"/>
        <w:textAlignment w:val="auto"/>
        <w:rPr>
          <w:rFonts w:hint="eastAsia"/>
        </w:rPr>
      </w:pPr>
      <w:r>
        <w:rPr>
          <w:rFonts w:hint="eastAsia"/>
          <w:lang w:val="en-US" w:eastAsia="zh-CN"/>
        </w:rPr>
        <w:t>重定向流水线能很好地降低总周期数，只是在分支和访存的时候还是有一些气泡。</w:t>
      </w:r>
    </w:p>
    <w:p>
      <w:pPr>
        <w:pStyle w:val="3"/>
        <w:tabs>
          <w:tab w:val="left" w:pos="567"/>
          <w:tab w:val="clear" w:pos="720"/>
        </w:tabs>
        <w:ind w:left="818" w:right="240" w:hanging="818"/>
      </w:pPr>
      <w:bookmarkStart w:id="56" w:name="_Toc8628"/>
      <w:r>
        <w:rPr>
          <w:rFonts w:hint="eastAsia"/>
        </w:rPr>
        <w:t>主要故障与调试</w:t>
      </w:r>
      <w:bookmarkEnd w:id="54"/>
      <w:bookmarkEnd w:id="56"/>
    </w:p>
    <w:p>
      <w:pPr>
        <w:pStyle w:val="5"/>
        <w:spacing w:before="229" w:beforeLines="0" w:after="229" w:afterLines="0"/>
      </w:pPr>
      <w:bookmarkStart w:id="57" w:name="_Toc230494259"/>
      <w:bookmarkEnd w:id="57"/>
      <w:bookmarkStart w:id="58" w:name="_Toc230405710"/>
      <w:bookmarkEnd w:id="58"/>
      <w:bookmarkStart w:id="59" w:name="_Toc230494826"/>
      <w:bookmarkEnd w:id="59"/>
      <w:bookmarkStart w:id="60" w:name="_Toc230494251"/>
      <w:bookmarkEnd w:id="60"/>
      <w:bookmarkStart w:id="61" w:name="_Toc229454110"/>
      <w:bookmarkEnd w:id="61"/>
      <w:bookmarkStart w:id="62" w:name="_Toc230494005"/>
      <w:bookmarkEnd w:id="62"/>
      <w:bookmarkStart w:id="63" w:name="_Toc230494612"/>
      <w:bookmarkEnd w:id="63"/>
      <w:bookmarkStart w:id="64" w:name="_Toc229383622"/>
      <w:bookmarkEnd w:id="64"/>
      <w:bookmarkStart w:id="65" w:name="_Toc230494615"/>
      <w:bookmarkEnd w:id="65"/>
      <w:bookmarkStart w:id="66" w:name="_Toc230405715"/>
      <w:bookmarkEnd w:id="66"/>
      <w:bookmarkStart w:id="67" w:name="_Toc230494007"/>
      <w:bookmarkEnd w:id="67"/>
      <w:bookmarkStart w:id="68" w:name="_Toc230494610"/>
      <w:bookmarkEnd w:id="68"/>
      <w:bookmarkStart w:id="69" w:name="_Toc230494013"/>
      <w:bookmarkEnd w:id="69"/>
      <w:bookmarkStart w:id="70" w:name="_Toc230494250"/>
      <w:bookmarkEnd w:id="70"/>
      <w:bookmarkStart w:id="71" w:name="_Toc230494827"/>
      <w:bookmarkEnd w:id="71"/>
      <w:bookmarkStart w:id="72" w:name="_Toc230494622"/>
      <w:bookmarkEnd w:id="72"/>
      <w:bookmarkStart w:id="73" w:name="_Toc230494828"/>
      <w:bookmarkEnd w:id="73"/>
      <w:bookmarkStart w:id="74" w:name="_Toc230493706"/>
      <w:bookmarkEnd w:id="74"/>
      <w:bookmarkStart w:id="75" w:name="_Toc230494829"/>
      <w:bookmarkEnd w:id="75"/>
      <w:bookmarkStart w:id="76" w:name="_Toc230331858"/>
      <w:bookmarkEnd w:id="76"/>
      <w:bookmarkStart w:id="77" w:name="_Toc230493703"/>
      <w:bookmarkEnd w:id="77"/>
      <w:bookmarkStart w:id="78" w:name="_Toc229454112"/>
      <w:bookmarkEnd w:id="78"/>
      <w:bookmarkStart w:id="79" w:name="_Toc230405711"/>
      <w:bookmarkEnd w:id="79"/>
      <w:bookmarkStart w:id="80" w:name="_Toc230494130"/>
      <w:bookmarkEnd w:id="80"/>
      <w:bookmarkStart w:id="81" w:name="_Toc230405706"/>
      <w:bookmarkEnd w:id="81"/>
      <w:bookmarkStart w:id="82" w:name="_Toc230494008"/>
      <w:bookmarkEnd w:id="82"/>
      <w:bookmarkStart w:id="83" w:name="_Toc230331855"/>
      <w:bookmarkEnd w:id="83"/>
      <w:bookmarkStart w:id="84" w:name="_Toc230494010"/>
      <w:bookmarkEnd w:id="84"/>
      <w:bookmarkStart w:id="85" w:name="_Toc230494253"/>
      <w:bookmarkEnd w:id="85"/>
      <w:bookmarkStart w:id="86" w:name="_Toc230331859"/>
      <w:bookmarkEnd w:id="86"/>
      <w:bookmarkStart w:id="87" w:name="_Toc230494132"/>
      <w:bookmarkEnd w:id="87"/>
      <w:bookmarkStart w:id="88" w:name="_Toc229383620"/>
      <w:bookmarkEnd w:id="88"/>
      <w:bookmarkStart w:id="89" w:name="_Toc230494258"/>
      <w:bookmarkEnd w:id="89"/>
      <w:bookmarkStart w:id="90" w:name="_Toc230494614"/>
      <w:bookmarkEnd w:id="90"/>
      <w:bookmarkStart w:id="91" w:name="_Toc229454111"/>
      <w:bookmarkEnd w:id="91"/>
      <w:bookmarkStart w:id="92" w:name="_Toc230494260"/>
      <w:bookmarkEnd w:id="92"/>
      <w:bookmarkStart w:id="93" w:name="_Toc230405717"/>
      <w:bookmarkEnd w:id="93"/>
      <w:bookmarkStart w:id="94" w:name="_Toc229454123"/>
      <w:bookmarkEnd w:id="94"/>
      <w:bookmarkStart w:id="95" w:name="_Toc229383623"/>
      <w:bookmarkEnd w:id="95"/>
      <w:bookmarkStart w:id="96" w:name="_Toc230494832"/>
      <w:bookmarkEnd w:id="96"/>
      <w:bookmarkStart w:id="97" w:name="_Toc230494255"/>
      <w:bookmarkEnd w:id="97"/>
      <w:bookmarkStart w:id="98" w:name="_Toc230405713"/>
      <w:bookmarkEnd w:id="98"/>
      <w:bookmarkStart w:id="99" w:name="_Toc230494254"/>
      <w:bookmarkEnd w:id="99"/>
      <w:bookmarkStart w:id="100" w:name="_Toc230405708"/>
      <w:bookmarkEnd w:id="100"/>
      <w:bookmarkStart w:id="101" w:name="_Toc230494128"/>
      <w:bookmarkEnd w:id="101"/>
      <w:bookmarkStart w:id="102" w:name="_Toc230494133"/>
      <w:bookmarkEnd w:id="102"/>
      <w:bookmarkStart w:id="103" w:name="_Toc229454114"/>
      <w:bookmarkEnd w:id="103"/>
      <w:bookmarkStart w:id="104" w:name="_Toc230494129"/>
      <w:bookmarkEnd w:id="104"/>
      <w:bookmarkStart w:id="105" w:name="_Toc230493704"/>
      <w:bookmarkEnd w:id="105"/>
      <w:bookmarkStart w:id="106" w:name="_Toc230494613"/>
      <w:bookmarkEnd w:id="106"/>
      <w:bookmarkStart w:id="107" w:name="_Toc230494831"/>
      <w:bookmarkEnd w:id="107"/>
      <w:bookmarkStart w:id="108" w:name="_Toc230494136"/>
      <w:bookmarkEnd w:id="108"/>
      <w:bookmarkStart w:id="109" w:name="_Toc230494012"/>
      <w:bookmarkEnd w:id="109"/>
      <w:bookmarkStart w:id="110" w:name="_Toc230331860"/>
      <w:bookmarkEnd w:id="110"/>
      <w:bookmarkStart w:id="111" w:name="_Toc230494131"/>
      <w:bookmarkEnd w:id="111"/>
      <w:bookmarkStart w:id="112" w:name="_Toc230493709"/>
      <w:bookmarkEnd w:id="112"/>
      <w:bookmarkStart w:id="113" w:name="_Toc229454113"/>
      <w:bookmarkEnd w:id="113"/>
      <w:bookmarkStart w:id="114" w:name="_Toc230493705"/>
      <w:bookmarkEnd w:id="114"/>
      <w:bookmarkStart w:id="115" w:name="_Toc230494830"/>
      <w:bookmarkEnd w:id="115"/>
      <w:bookmarkStart w:id="116" w:name="_Toc230494006"/>
      <w:bookmarkEnd w:id="116"/>
      <w:bookmarkStart w:id="117" w:name="_Toc230493700"/>
      <w:bookmarkEnd w:id="117"/>
      <w:bookmarkStart w:id="118" w:name="_Toc230494611"/>
      <w:bookmarkEnd w:id="118"/>
      <w:bookmarkStart w:id="119" w:name="_Toc230405714"/>
      <w:bookmarkEnd w:id="119"/>
      <w:bookmarkStart w:id="120" w:name="_Toc229454115"/>
      <w:bookmarkEnd w:id="120"/>
      <w:bookmarkStart w:id="121" w:name="_Toc230494014"/>
      <w:bookmarkEnd w:id="121"/>
      <w:bookmarkStart w:id="122" w:name="_Toc230405709"/>
      <w:bookmarkEnd w:id="122"/>
      <w:bookmarkStart w:id="123" w:name="_Toc230405712"/>
      <w:bookmarkEnd w:id="123"/>
      <w:bookmarkStart w:id="124" w:name="_Toc230331861"/>
      <w:bookmarkEnd w:id="124"/>
      <w:bookmarkStart w:id="125" w:name="_Toc229383625"/>
      <w:bookmarkEnd w:id="125"/>
      <w:bookmarkStart w:id="126" w:name="_Toc229383628"/>
      <w:bookmarkEnd w:id="126"/>
      <w:bookmarkStart w:id="127" w:name="_Toc230331872"/>
      <w:bookmarkEnd w:id="127"/>
      <w:bookmarkStart w:id="128" w:name="_Toc230494625"/>
      <w:bookmarkEnd w:id="128"/>
      <w:bookmarkStart w:id="129" w:name="_Toc230493708"/>
      <w:bookmarkEnd w:id="129"/>
      <w:bookmarkStart w:id="130" w:name="_Toc230494839"/>
      <w:bookmarkEnd w:id="130"/>
      <w:bookmarkStart w:id="131" w:name="_Toc229454116"/>
      <w:bookmarkEnd w:id="131"/>
      <w:bookmarkStart w:id="132" w:name="_Toc230493707"/>
      <w:bookmarkEnd w:id="132"/>
      <w:bookmarkStart w:id="133" w:name="_Toc230494834"/>
      <w:bookmarkEnd w:id="133"/>
      <w:bookmarkStart w:id="134" w:name="_Toc230494011"/>
      <w:bookmarkEnd w:id="134"/>
      <w:bookmarkStart w:id="135" w:name="_Toc230494009"/>
      <w:bookmarkEnd w:id="135"/>
      <w:bookmarkStart w:id="136" w:name="_Toc230494142"/>
      <w:bookmarkEnd w:id="136"/>
      <w:bookmarkStart w:id="137" w:name="_Toc230494619"/>
      <w:bookmarkEnd w:id="137"/>
      <w:bookmarkStart w:id="138" w:name="_Toc230494618"/>
      <w:bookmarkEnd w:id="138"/>
      <w:bookmarkStart w:id="139" w:name="_Toc230494833"/>
      <w:bookmarkEnd w:id="139"/>
      <w:bookmarkStart w:id="140" w:name="_Toc229454119"/>
      <w:bookmarkEnd w:id="140"/>
      <w:bookmarkStart w:id="141" w:name="_Toc230405716"/>
      <w:bookmarkEnd w:id="141"/>
      <w:bookmarkStart w:id="142" w:name="_Toc229383621"/>
      <w:bookmarkEnd w:id="142"/>
      <w:bookmarkStart w:id="143" w:name="_Toc230493712"/>
      <w:bookmarkEnd w:id="143"/>
      <w:bookmarkStart w:id="144" w:name="_Toc230494257"/>
      <w:bookmarkEnd w:id="144"/>
      <w:bookmarkStart w:id="145" w:name="_Toc230331863"/>
      <w:bookmarkEnd w:id="145"/>
      <w:bookmarkStart w:id="146" w:name="_Toc230494134"/>
      <w:bookmarkEnd w:id="146"/>
      <w:bookmarkStart w:id="147" w:name="_Toc229383632"/>
      <w:bookmarkEnd w:id="147"/>
      <w:bookmarkStart w:id="148" w:name="_Toc230494138"/>
      <w:bookmarkEnd w:id="148"/>
      <w:bookmarkStart w:id="149" w:name="_Toc229383627"/>
      <w:bookmarkEnd w:id="149"/>
      <w:bookmarkStart w:id="150" w:name="_Toc230494256"/>
      <w:bookmarkEnd w:id="150"/>
      <w:bookmarkStart w:id="151" w:name="_Toc230494016"/>
      <w:bookmarkEnd w:id="151"/>
      <w:bookmarkStart w:id="152" w:name="_Toc229454117"/>
      <w:bookmarkEnd w:id="152"/>
      <w:bookmarkStart w:id="153" w:name="_Toc230331864"/>
      <w:bookmarkEnd w:id="153"/>
      <w:bookmarkStart w:id="154" w:name="_Toc230494626"/>
      <w:bookmarkEnd w:id="154"/>
      <w:bookmarkStart w:id="155" w:name="_Toc230331870"/>
      <w:bookmarkEnd w:id="155"/>
      <w:bookmarkStart w:id="156" w:name="_Toc229383624"/>
      <w:bookmarkEnd w:id="156"/>
      <w:bookmarkStart w:id="157" w:name="_Toc230494617"/>
      <w:bookmarkEnd w:id="157"/>
      <w:bookmarkStart w:id="158" w:name="_Toc230494262"/>
      <w:bookmarkEnd w:id="158"/>
      <w:bookmarkStart w:id="159" w:name="_Toc230493710"/>
      <w:bookmarkEnd w:id="159"/>
      <w:bookmarkStart w:id="160" w:name="_Toc230494261"/>
      <w:bookmarkEnd w:id="160"/>
      <w:bookmarkStart w:id="161" w:name="_Toc229383633"/>
      <w:bookmarkEnd w:id="161"/>
      <w:bookmarkStart w:id="162" w:name="_Toc230494015"/>
      <w:bookmarkEnd w:id="162"/>
      <w:bookmarkStart w:id="163" w:name="_Toc230493715"/>
      <w:bookmarkEnd w:id="163"/>
      <w:bookmarkStart w:id="164" w:name="_Toc229454121"/>
      <w:bookmarkEnd w:id="164"/>
      <w:bookmarkStart w:id="165" w:name="_Toc230494623"/>
      <w:bookmarkEnd w:id="165"/>
      <w:bookmarkStart w:id="166" w:name="_Toc230494135"/>
      <w:bookmarkEnd w:id="166"/>
      <w:bookmarkStart w:id="167" w:name="_Toc230494140"/>
      <w:bookmarkEnd w:id="167"/>
      <w:bookmarkStart w:id="168" w:name="_Toc230331866"/>
      <w:bookmarkEnd w:id="168"/>
      <w:bookmarkStart w:id="169" w:name="_Toc230331862"/>
      <w:bookmarkEnd w:id="169"/>
      <w:bookmarkStart w:id="170" w:name="_Toc229454118"/>
      <w:bookmarkEnd w:id="170"/>
      <w:bookmarkStart w:id="171" w:name="_Toc230493711"/>
      <w:bookmarkEnd w:id="171"/>
      <w:bookmarkStart w:id="172" w:name="_Toc230494835"/>
      <w:bookmarkEnd w:id="172"/>
      <w:bookmarkStart w:id="173" w:name="_Toc230494139"/>
      <w:bookmarkEnd w:id="173"/>
      <w:bookmarkStart w:id="174" w:name="_Toc229383626"/>
      <w:bookmarkEnd w:id="174"/>
      <w:bookmarkStart w:id="175" w:name="_Toc229454122"/>
      <w:bookmarkEnd w:id="175"/>
      <w:bookmarkStart w:id="176" w:name="_Toc230494624"/>
      <w:bookmarkEnd w:id="176"/>
      <w:bookmarkStart w:id="177" w:name="_Toc230494019"/>
      <w:bookmarkEnd w:id="177"/>
      <w:bookmarkStart w:id="178" w:name="_Toc229383629"/>
      <w:bookmarkEnd w:id="178"/>
      <w:bookmarkStart w:id="179" w:name="_Toc230494018"/>
      <w:bookmarkEnd w:id="179"/>
      <w:bookmarkStart w:id="180" w:name="_Toc230494620"/>
      <w:bookmarkEnd w:id="180"/>
      <w:bookmarkStart w:id="181" w:name="_Toc230494017"/>
      <w:bookmarkEnd w:id="181"/>
      <w:bookmarkStart w:id="182" w:name="_Toc230494616"/>
      <w:bookmarkEnd w:id="182"/>
      <w:bookmarkStart w:id="183" w:name="_Toc230494621"/>
      <w:bookmarkEnd w:id="183"/>
      <w:bookmarkStart w:id="184" w:name="_Toc230331865"/>
      <w:bookmarkEnd w:id="184"/>
      <w:bookmarkStart w:id="185" w:name="_Toc229383631"/>
      <w:bookmarkEnd w:id="185"/>
      <w:bookmarkStart w:id="186" w:name="_Toc230494842"/>
      <w:bookmarkEnd w:id="186"/>
      <w:bookmarkStart w:id="187" w:name="_Toc230494264"/>
      <w:bookmarkEnd w:id="187"/>
      <w:bookmarkStart w:id="188" w:name="_Toc230493718"/>
      <w:bookmarkEnd w:id="188"/>
      <w:bookmarkStart w:id="189" w:name="_Toc230405720"/>
      <w:bookmarkEnd w:id="189"/>
      <w:bookmarkStart w:id="190" w:name="_Toc230494628"/>
      <w:bookmarkEnd w:id="190"/>
      <w:bookmarkStart w:id="191" w:name="_Toc230494022"/>
      <w:bookmarkEnd w:id="191"/>
      <w:bookmarkStart w:id="192" w:name="_Toc230405718"/>
      <w:bookmarkEnd w:id="192"/>
      <w:bookmarkStart w:id="193" w:name="_Toc230494141"/>
      <w:bookmarkEnd w:id="193"/>
      <w:bookmarkStart w:id="194" w:name="_Toc230494838"/>
      <w:bookmarkEnd w:id="194"/>
      <w:bookmarkStart w:id="195" w:name="_Toc230494268"/>
      <w:bookmarkEnd w:id="195"/>
      <w:bookmarkStart w:id="196" w:name="_Toc230494267"/>
      <w:bookmarkEnd w:id="196"/>
      <w:bookmarkStart w:id="197" w:name="_Toc229454125"/>
      <w:bookmarkEnd w:id="197"/>
      <w:bookmarkStart w:id="198" w:name="_Toc230405719"/>
      <w:bookmarkEnd w:id="198"/>
      <w:bookmarkStart w:id="199" w:name="_Toc230494146"/>
      <w:bookmarkEnd w:id="199"/>
      <w:bookmarkStart w:id="200" w:name="_Toc229383630"/>
      <w:bookmarkEnd w:id="200"/>
      <w:bookmarkStart w:id="201" w:name="_Toc229454128"/>
      <w:bookmarkEnd w:id="201"/>
      <w:bookmarkStart w:id="202" w:name="_Toc230494263"/>
      <w:bookmarkEnd w:id="202"/>
      <w:bookmarkStart w:id="203" w:name="_Toc230331869"/>
      <w:bookmarkEnd w:id="203"/>
      <w:bookmarkStart w:id="204" w:name="_Toc230493716"/>
      <w:bookmarkEnd w:id="204"/>
      <w:bookmarkStart w:id="205" w:name="_Toc229383637"/>
      <w:bookmarkEnd w:id="205"/>
      <w:bookmarkStart w:id="206" w:name="_Toc230493713"/>
      <w:bookmarkEnd w:id="206"/>
      <w:bookmarkStart w:id="207" w:name="_Toc230494266"/>
      <w:bookmarkEnd w:id="207"/>
      <w:bookmarkStart w:id="208" w:name="_Toc229454120"/>
      <w:bookmarkEnd w:id="208"/>
      <w:bookmarkStart w:id="209" w:name="_Toc230494026"/>
      <w:bookmarkEnd w:id="209"/>
      <w:bookmarkStart w:id="210" w:name="_Toc230494836"/>
      <w:bookmarkEnd w:id="210"/>
      <w:bookmarkStart w:id="211" w:name="_Toc229383634"/>
      <w:bookmarkEnd w:id="211"/>
      <w:bookmarkStart w:id="212" w:name="_Toc230494137"/>
      <w:bookmarkEnd w:id="212"/>
      <w:bookmarkStart w:id="213" w:name="_Toc230494265"/>
      <w:bookmarkEnd w:id="213"/>
      <w:bookmarkStart w:id="214" w:name="_Toc230494837"/>
      <w:bookmarkEnd w:id="214"/>
      <w:bookmarkStart w:id="215" w:name="_Toc230331868"/>
      <w:bookmarkEnd w:id="215"/>
      <w:bookmarkStart w:id="216" w:name="_Toc230405721"/>
      <w:bookmarkEnd w:id="216"/>
      <w:bookmarkStart w:id="217" w:name="_Toc230331873"/>
      <w:bookmarkEnd w:id="217"/>
      <w:bookmarkStart w:id="218" w:name="_Toc230405724"/>
      <w:bookmarkEnd w:id="218"/>
      <w:bookmarkStart w:id="219" w:name="_Toc229454126"/>
      <w:bookmarkEnd w:id="219"/>
      <w:bookmarkStart w:id="220" w:name="_Toc230494152"/>
      <w:bookmarkEnd w:id="220"/>
      <w:bookmarkStart w:id="221" w:name="_Toc230494269"/>
      <w:bookmarkEnd w:id="221"/>
      <w:bookmarkStart w:id="222" w:name="_Toc229454130"/>
      <w:bookmarkEnd w:id="222"/>
      <w:bookmarkStart w:id="223" w:name="_Toc230494144"/>
      <w:bookmarkEnd w:id="223"/>
      <w:bookmarkStart w:id="224" w:name="_Toc230494635"/>
      <w:bookmarkEnd w:id="224"/>
      <w:bookmarkStart w:id="225" w:name="_Toc229383636"/>
      <w:bookmarkEnd w:id="225"/>
      <w:bookmarkStart w:id="226" w:name="_Toc229383638"/>
      <w:bookmarkEnd w:id="226"/>
      <w:bookmarkStart w:id="227" w:name="_Toc230493714"/>
      <w:bookmarkEnd w:id="227"/>
      <w:bookmarkStart w:id="228" w:name="_Toc230494843"/>
      <w:bookmarkEnd w:id="228"/>
      <w:bookmarkStart w:id="229" w:name="_Toc230331876"/>
      <w:bookmarkEnd w:id="229"/>
      <w:bookmarkStart w:id="230" w:name="_Toc230405727"/>
      <w:bookmarkEnd w:id="230"/>
      <w:bookmarkStart w:id="231" w:name="_Toc230331867"/>
      <w:bookmarkEnd w:id="231"/>
      <w:bookmarkStart w:id="232" w:name="_Toc230494023"/>
      <w:bookmarkEnd w:id="232"/>
      <w:bookmarkStart w:id="233" w:name="_Toc230494149"/>
      <w:bookmarkEnd w:id="233"/>
      <w:bookmarkStart w:id="234" w:name="_Toc229383635"/>
      <w:bookmarkEnd w:id="234"/>
      <w:bookmarkStart w:id="235" w:name="_Toc230331875"/>
      <w:bookmarkEnd w:id="235"/>
      <w:bookmarkStart w:id="236" w:name="_Toc230494274"/>
      <w:bookmarkEnd w:id="236"/>
      <w:bookmarkStart w:id="237" w:name="_Toc230494840"/>
      <w:bookmarkEnd w:id="237"/>
      <w:bookmarkStart w:id="238" w:name="_Toc230405723"/>
      <w:bookmarkEnd w:id="238"/>
      <w:bookmarkStart w:id="239" w:name="_Toc229454132"/>
      <w:bookmarkEnd w:id="239"/>
      <w:bookmarkStart w:id="240" w:name="_Toc230493719"/>
      <w:bookmarkEnd w:id="240"/>
      <w:bookmarkStart w:id="241" w:name="_Toc230494021"/>
      <w:bookmarkEnd w:id="241"/>
      <w:bookmarkStart w:id="242" w:name="_Toc229454129"/>
      <w:bookmarkEnd w:id="242"/>
      <w:bookmarkStart w:id="243" w:name="_Toc229454124"/>
      <w:bookmarkEnd w:id="243"/>
      <w:bookmarkStart w:id="244" w:name="_Toc230494841"/>
      <w:bookmarkEnd w:id="244"/>
      <w:bookmarkStart w:id="245" w:name="_Toc230494627"/>
      <w:bookmarkEnd w:id="245"/>
      <w:bookmarkStart w:id="246" w:name="_Toc230493722"/>
      <w:bookmarkEnd w:id="246"/>
      <w:bookmarkStart w:id="247" w:name="_Toc230494029"/>
      <w:bookmarkEnd w:id="247"/>
      <w:bookmarkStart w:id="248" w:name="_Toc230493717"/>
      <w:bookmarkEnd w:id="248"/>
      <w:bookmarkStart w:id="249" w:name="_Toc230494629"/>
      <w:bookmarkEnd w:id="249"/>
      <w:bookmarkStart w:id="250" w:name="_Toc230405722"/>
      <w:bookmarkEnd w:id="250"/>
      <w:bookmarkStart w:id="251" w:name="_Toc230494143"/>
      <w:bookmarkEnd w:id="251"/>
      <w:bookmarkStart w:id="252" w:name="_Toc230494154"/>
      <w:bookmarkEnd w:id="252"/>
      <w:bookmarkStart w:id="253" w:name="_Toc230494632"/>
      <w:bookmarkEnd w:id="253"/>
      <w:bookmarkStart w:id="254" w:name="_Toc230494845"/>
      <w:bookmarkEnd w:id="254"/>
      <w:bookmarkStart w:id="255" w:name="_Toc230494148"/>
      <w:bookmarkEnd w:id="255"/>
      <w:bookmarkStart w:id="256" w:name="_Toc230405725"/>
      <w:bookmarkEnd w:id="256"/>
      <w:bookmarkStart w:id="257" w:name="_Toc230494270"/>
      <w:bookmarkEnd w:id="257"/>
      <w:bookmarkStart w:id="258" w:name="_Toc230405730"/>
      <w:bookmarkEnd w:id="258"/>
      <w:bookmarkStart w:id="259" w:name="_Toc229383641"/>
      <w:bookmarkEnd w:id="259"/>
      <w:bookmarkStart w:id="260" w:name="_Toc230493721"/>
      <w:bookmarkEnd w:id="260"/>
      <w:bookmarkStart w:id="261" w:name="_Toc230331874"/>
      <w:bookmarkEnd w:id="261"/>
      <w:bookmarkStart w:id="262" w:name="_Toc230405729"/>
      <w:bookmarkEnd w:id="262"/>
      <w:bookmarkStart w:id="263" w:name="_Toc230494271"/>
      <w:bookmarkEnd w:id="263"/>
      <w:bookmarkStart w:id="264" w:name="_Toc230494849"/>
      <w:bookmarkEnd w:id="264"/>
      <w:bookmarkStart w:id="265" w:name="_Toc230494151"/>
      <w:bookmarkEnd w:id="265"/>
      <w:bookmarkStart w:id="266" w:name="_Toc230494145"/>
      <w:bookmarkEnd w:id="266"/>
      <w:bookmarkStart w:id="267" w:name="_Toc230331877"/>
      <w:bookmarkEnd w:id="267"/>
      <w:bookmarkStart w:id="268" w:name="_Toc230494273"/>
      <w:bookmarkEnd w:id="268"/>
      <w:bookmarkStart w:id="269" w:name="_Toc230494630"/>
      <w:bookmarkEnd w:id="269"/>
      <w:bookmarkStart w:id="270" w:name="_Toc230494020"/>
      <w:bookmarkEnd w:id="270"/>
      <w:bookmarkStart w:id="271" w:name="_Toc229454127"/>
      <w:bookmarkEnd w:id="271"/>
      <w:bookmarkStart w:id="272" w:name="_Toc230331871"/>
      <w:bookmarkEnd w:id="272"/>
      <w:bookmarkStart w:id="273" w:name="_Toc230494028"/>
      <w:bookmarkEnd w:id="273"/>
      <w:bookmarkStart w:id="274" w:name="_Toc230493724"/>
      <w:bookmarkEnd w:id="274"/>
      <w:bookmarkStart w:id="275" w:name="_Toc230331879"/>
      <w:bookmarkEnd w:id="275"/>
      <w:bookmarkStart w:id="276" w:name="_Toc230494637"/>
      <w:bookmarkEnd w:id="276"/>
      <w:bookmarkStart w:id="277" w:name="_Toc230494275"/>
      <w:bookmarkEnd w:id="277"/>
      <w:bookmarkStart w:id="278" w:name="_Toc230494025"/>
      <w:bookmarkEnd w:id="278"/>
      <w:bookmarkStart w:id="279" w:name="_Toc230494027"/>
      <w:bookmarkEnd w:id="279"/>
      <w:bookmarkStart w:id="280" w:name="_Toc230493720"/>
      <w:bookmarkEnd w:id="280"/>
      <w:bookmarkStart w:id="281" w:name="_Toc230494272"/>
      <w:bookmarkEnd w:id="281"/>
      <w:bookmarkStart w:id="282" w:name="_Toc230494249"/>
      <w:bookmarkEnd w:id="282"/>
      <w:bookmarkStart w:id="283" w:name="_Toc230405733"/>
      <w:bookmarkEnd w:id="283"/>
      <w:bookmarkStart w:id="284" w:name="_Toc230494844"/>
      <w:bookmarkEnd w:id="284"/>
      <w:bookmarkStart w:id="285" w:name="_Toc229454135"/>
      <w:bookmarkEnd w:id="285"/>
      <w:bookmarkStart w:id="286" w:name="_Toc230331878"/>
      <w:bookmarkEnd w:id="286"/>
      <w:bookmarkStart w:id="287" w:name="_Toc229383640"/>
      <w:bookmarkEnd w:id="287"/>
      <w:bookmarkStart w:id="288" w:name="_Toc230494032"/>
      <w:bookmarkEnd w:id="288"/>
      <w:bookmarkStart w:id="289" w:name="_Toc230494278"/>
      <w:bookmarkEnd w:id="289"/>
      <w:bookmarkStart w:id="290" w:name="_Toc230331882"/>
      <w:bookmarkEnd w:id="290"/>
      <w:bookmarkStart w:id="291" w:name="_Toc229383642"/>
      <w:bookmarkEnd w:id="291"/>
      <w:bookmarkStart w:id="292" w:name="_Toc230493728"/>
      <w:bookmarkEnd w:id="292"/>
      <w:bookmarkStart w:id="293" w:name="_Toc230494024"/>
      <w:bookmarkEnd w:id="293"/>
      <w:bookmarkStart w:id="294" w:name="_Toc230494030"/>
      <w:bookmarkEnd w:id="294"/>
      <w:bookmarkStart w:id="295" w:name="_Toc229383644"/>
      <w:bookmarkEnd w:id="295"/>
      <w:bookmarkStart w:id="296" w:name="_Toc230405731"/>
      <w:bookmarkEnd w:id="296"/>
      <w:bookmarkStart w:id="297" w:name="_Toc230493723"/>
      <w:bookmarkEnd w:id="297"/>
      <w:bookmarkStart w:id="298" w:name="_Toc230494631"/>
      <w:bookmarkEnd w:id="298"/>
      <w:bookmarkStart w:id="299" w:name="_Toc230405726"/>
      <w:bookmarkEnd w:id="299"/>
      <w:bookmarkStart w:id="300" w:name="_Toc229383643"/>
      <w:bookmarkEnd w:id="300"/>
      <w:bookmarkStart w:id="301" w:name="_Toc230494150"/>
      <w:bookmarkEnd w:id="301"/>
      <w:bookmarkStart w:id="302" w:name="_Toc230494147"/>
      <w:bookmarkEnd w:id="302"/>
      <w:bookmarkStart w:id="303" w:name="_Toc230494277"/>
      <w:bookmarkEnd w:id="303"/>
      <w:bookmarkStart w:id="304" w:name="_Toc230494636"/>
      <w:bookmarkEnd w:id="304"/>
      <w:bookmarkStart w:id="305" w:name="_Toc230331880"/>
      <w:bookmarkEnd w:id="305"/>
      <w:bookmarkStart w:id="306" w:name="_Toc230405732"/>
      <w:bookmarkEnd w:id="306"/>
      <w:bookmarkStart w:id="307" w:name="_Toc230493725"/>
      <w:bookmarkEnd w:id="307"/>
      <w:bookmarkStart w:id="308" w:name="_Toc230494031"/>
      <w:bookmarkEnd w:id="308"/>
      <w:bookmarkStart w:id="309" w:name="_Toc230494846"/>
      <w:bookmarkEnd w:id="309"/>
      <w:bookmarkStart w:id="310" w:name="_Toc229454131"/>
      <w:bookmarkEnd w:id="310"/>
      <w:bookmarkStart w:id="311" w:name="_Toc230494848"/>
      <w:bookmarkEnd w:id="311"/>
      <w:bookmarkStart w:id="312" w:name="_Toc230494851"/>
      <w:bookmarkEnd w:id="312"/>
      <w:bookmarkStart w:id="313" w:name="_Toc230494634"/>
      <w:bookmarkEnd w:id="313"/>
      <w:bookmarkStart w:id="314" w:name="_Toc230405704"/>
      <w:bookmarkEnd w:id="314"/>
      <w:bookmarkStart w:id="315" w:name="_Toc229383639"/>
      <w:bookmarkEnd w:id="315"/>
      <w:bookmarkStart w:id="316" w:name="_Toc229454106"/>
      <w:bookmarkEnd w:id="316"/>
      <w:bookmarkStart w:id="317" w:name="_Toc230494001"/>
      <w:bookmarkEnd w:id="317"/>
      <w:bookmarkStart w:id="318" w:name="_Toc230405703"/>
      <w:bookmarkEnd w:id="318"/>
      <w:bookmarkStart w:id="319" w:name="_Toc230331881"/>
      <w:bookmarkEnd w:id="319"/>
      <w:bookmarkStart w:id="320" w:name="_Toc230494153"/>
      <w:bookmarkEnd w:id="320"/>
      <w:bookmarkStart w:id="321" w:name="_Toc230405705"/>
      <w:bookmarkEnd w:id="321"/>
      <w:bookmarkStart w:id="322" w:name="_Toc230493697"/>
      <w:bookmarkEnd w:id="322"/>
      <w:bookmarkStart w:id="323" w:name="_Toc230494847"/>
      <w:bookmarkEnd w:id="323"/>
      <w:bookmarkStart w:id="324" w:name="_Toc230494127"/>
      <w:bookmarkEnd w:id="324"/>
      <w:bookmarkStart w:id="325" w:name="_Toc229383615"/>
      <w:bookmarkEnd w:id="325"/>
      <w:bookmarkStart w:id="326" w:name="_Toc230331854"/>
      <w:bookmarkEnd w:id="326"/>
      <w:bookmarkStart w:id="327" w:name="_Toc230493699"/>
      <w:bookmarkEnd w:id="327"/>
      <w:bookmarkStart w:id="328" w:name="_Toc229454109"/>
      <w:bookmarkEnd w:id="328"/>
      <w:bookmarkStart w:id="329" w:name="_Toc230405728"/>
      <w:bookmarkEnd w:id="329"/>
      <w:bookmarkStart w:id="330" w:name="_Toc230493726"/>
      <w:bookmarkEnd w:id="330"/>
      <w:bookmarkStart w:id="331" w:name="_Toc230331852"/>
      <w:bookmarkEnd w:id="331"/>
      <w:bookmarkStart w:id="332" w:name="_Toc230331851"/>
      <w:bookmarkEnd w:id="332"/>
      <w:bookmarkStart w:id="333" w:name="_Toc230494276"/>
      <w:bookmarkEnd w:id="333"/>
      <w:bookmarkStart w:id="334" w:name="_Toc230494852"/>
      <w:bookmarkEnd w:id="334"/>
      <w:bookmarkStart w:id="335" w:name="_Toc230494850"/>
      <w:bookmarkEnd w:id="335"/>
      <w:bookmarkStart w:id="336" w:name="_Toc230494633"/>
      <w:bookmarkEnd w:id="336"/>
      <w:bookmarkStart w:id="337" w:name="_Toc229383616"/>
      <w:bookmarkEnd w:id="337"/>
      <w:bookmarkStart w:id="338" w:name="_Toc229383619"/>
      <w:bookmarkEnd w:id="338"/>
      <w:bookmarkStart w:id="339" w:name="_Toc229454134"/>
      <w:bookmarkEnd w:id="339"/>
      <w:bookmarkStart w:id="340" w:name="_Toc230493727"/>
      <w:bookmarkEnd w:id="340"/>
      <w:bookmarkStart w:id="341" w:name="_Toc230331856"/>
      <w:bookmarkEnd w:id="341"/>
      <w:bookmarkStart w:id="342" w:name="_Toc230494004"/>
      <w:bookmarkEnd w:id="342"/>
      <w:bookmarkStart w:id="343" w:name="_Toc230494155"/>
      <w:bookmarkEnd w:id="343"/>
      <w:bookmarkStart w:id="344" w:name="_Toc230494638"/>
      <w:bookmarkEnd w:id="344"/>
      <w:bookmarkStart w:id="345" w:name="_Toc230493996"/>
      <w:bookmarkEnd w:id="345"/>
      <w:bookmarkStart w:id="346" w:name="_Toc230494825"/>
      <w:bookmarkEnd w:id="346"/>
      <w:bookmarkStart w:id="347" w:name="_Toc230494609"/>
      <w:bookmarkEnd w:id="347"/>
      <w:bookmarkStart w:id="348" w:name="_Toc229383608"/>
      <w:bookmarkEnd w:id="348"/>
      <w:bookmarkStart w:id="349" w:name="_Toc229454101"/>
      <w:bookmarkEnd w:id="349"/>
      <w:bookmarkStart w:id="350" w:name="_Toc230331849"/>
      <w:bookmarkEnd w:id="350"/>
      <w:bookmarkStart w:id="351" w:name="_Toc230405700"/>
      <w:bookmarkEnd w:id="351"/>
      <w:bookmarkStart w:id="352" w:name="_Toc229383610"/>
      <w:bookmarkEnd w:id="352"/>
      <w:bookmarkStart w:id="353" w:name="_Toc229383618"/>
      <w:bookmarkEnd w:id="353"/>
      <w:bookmarkStart w:id="354" w:name="_Toc230493695"/>
      <w:bookmarkEnd w:id="354"/>
      <w:bookmarkStart w:id="355" w:name="_Toc230494120"/>
      <w:bookmarkEnd w:id="355"/>
      <w:bookmarkStart w:id="356" w:name="_Toc230493997"/>
      <w:bookmarkEnd w:id="356"/>
      <w:bookmarkStart w:id="357" w:name="_Toc230494816"/>
      <w:bookmarkEnd w:id="357"/>
      <w:bookmarkStart w:id="358" w:name="_Toc230493701"/>
      <w:bookmarkEnd w:id="358"/>
      <w:bookmarkStart w:id="359" w:name="_Toc230494122"/>
      <w:bookmarkEnd w:id="359"/>
      <w:bookmarkStart w:id="360" w:name="_Toc230494243"/>
      <w:bookmarkEnd w:id="360"/>
      <w:bookmarkStart w:id="361" w:name="_Toc230331850"/>
      <w:bookmarkEnd w:id="361"/>
      <w:bookmarkStart w:id="362" w:name="_Toc229454107"/>
      <w:bookmarkEnd w:id="362"/>
      <w:bookmarkStart w:id="363" w:name="_Toc230494121"/>
      <w:bookmarkEnd w:id="363"/>
      <w:bookmarkStart w:id="364" w:name="_Toc229454133"/>
      <w:bookmarkEnd w:id="364"/>
      <w:bookmarkStart w:id="365" w:name="_Toc230494119"/>
      <w:bookmarkEnd w:id="365"/>
      <w:bookmarkStart w:id="366" w:name="_Toc230494823"/>
      <w:bookmarkEnd w:id="366"/>
      <w:bookmarkStart w:id="367" w:name="_Toc230405702"/>
      <w:bookmarkEnd w:id="367"/>
      <w:bookmarkStart w:id="368" w:name="_Toc230494818"/>
      <w:bookmarkEnd w:id="368"/>
      <w:bookmarkStart w:id="369" w:name="_Toc230494002"/>
      <w:bookmarkEnd w:id="369"/>
      <w:bookmarkStart w:id="370" w:name="_Toc230494824"/>
      <w:bookmarkEnd w:id="370"/>
      <w:bookmarkStart w:id="371" w:name="_Toc230405707"/>
      <w:bookmarkEnd w:id="371"/>
      <w:bookmarkStart w:id="372" w:name="_Toc230494603"/>
      <w:bookmarkEnd w:id="372"/>
      <w:bookmarkStart w:id="373" w:name="_Toc230494123"/>
      <w:bookmarkEnd w:id="373"/>
      <w:bookmarkStart w:id="374" w:name="_Toc229454099"/>
      <w:bookmarkEnd w:id="374"/>
      <w:bookmarkStart w:id="375" w:name="_Toc230494125"/>
      <w:bookmarkEnd w:id="375"/>
      <w:bookmarkStart w:id="376" w:name="_Toc230493702"/>
      <w:bookmarkEnd w:id="376"/>
      <w:bookmarkStart w:id="377" w:name="_Toc230494124"/>
      <w:bookmarkEnd w:id="377"/>
      <w:bookmarkStart w:id="378" w:name="_Toc229454100"/>
      <w:bookmarkEnd w:id="378"/>
      <w:bookmarkStart w:id="379" w:name="_Toc229454108"/>
      <w:bookmarkEnd w:id="379"/>
      <w:bookmarkStart w:id="380" w:name="_Toc230494607"/>
      <w:bookmarkEnd w:id="380"/>
      <w:bookmarkStart w:id="381" w:name="_Toc229454102"/>
      <w:bookmarkEnd w:id="381"/>
      <w:bookmarkStart w:id="382" w:name="_Toc230493694"/>
      <w:bookmarkEnd w:id="382"/>
      <w:bookmarkStart w:id="383" w:name="_Toc230494822"/>
      <w:bookmarkEnd w:id="383"/>
      <w:bookmarkStart w:id="384" w:name="_Toc230493696"/>
      <w:bookmarkEnd w:id="384"/>
      <w:bookmarkStart w:id="385" w:name="_Toc230494126"/>
      <w:bookmarkEnd w:id="385"/>
      <w:bookmarkStart w:id="386" w:name="_Toc230494604"/>
      <w:bookmarkEnd w:id="386"/>
      <w:bookmarkStart w:id="387" w:name="_Toc230493999"/>
      <w:bookmarkEnd w:id="387"/>
      <w:bookmarkStart w:id="388" w:name="_Toc230494242"/>
      <w:bookmarkEnd w:id="388"/>
      <w:bookmarkStart w:id="389" w:name="_Toc229383611"/>
      <w:bookmarkEnd w:id="389"/>
      <w:bookmarkStart w:id="390" w:name="_Toc229383614"/>
      <w:bookmarkEnd w:id="390"/>
      <w:bookmarkStart w:id="391" w:name="_Toc230331853"/>
      <w:bookmarkEnd w:id="391"/>
      <w:bookmarkStart w:id="392" w:name="_Toc229383609"/>
      <w:bookmarkEnd w:id="392"/>
      <w:bookmarkStart w:id="393" w:name="_Toc230331857"/>
      <w:bookmarkEnd w:id="393"/>
      <w:bookmarkStart w:id="394" w:name="_Toc229383617"/>
      <w:bookmarkEnd w:id="394"/>
      <w:bookmarkStart w:id="395" w:name="_Toc230494246"/>
      <w:bookmarkEnd w:id="395"/>
      <w:bookmarkStart w:id="396" w:name="_Toc230494247"/>
      <w:bookmarkEnd w:id="396"/>
      <w:bookmarkStart w:id="397" w:name="_Toc229454103"/>
      <w:bookmarkEnd w:id="397"/>
      <w:bookmarkStart w:id="398" w:name="_Toc230494602"/>
      <w:bookmarkEnd w:id="398"/>
      <w:bookmarkStart w:id="399" w:name="_Toc229454104"/>
      <w:bookmarkEnd w:id="399"/>
      <w:bookmarkStart w:id="400" w:name="_Toc230494252"/>
      <w:bookmarkEnd w:id="400"/>
      <w:bookmarkStart w:id="401" w:name="_Toc229383612"/>
      <w:bookmarkEnd w:id="401"/>
      <w:bookmarkStart w:id="402" w:name="_Toc230494244"/>
      <w:bookmarkEnd w:id="402"/>
      <w:bookmarkStart w:id="403" w:name="_Toc230405697"/>
      <w:bookmarkEnd w:id="403"/>
      <w:bookmarkStart w:id="404" w:name="_Toc230493693"/>
      <w:bookmarkEnd w:id="404"/>
      <w:bookmarkStart w:id="405" w:name="_Toc230331847"/>
      <w:bookmarkEnd w:id="405"/>
      <w:bookmarkStart w:id="406" w:name="_Toc230405698"/>
      <w:bookmarkEnd w:id="406"/>
      <w:bookmarkStart w:id="407" w:name="_Toc230494245"/>
      <w:bookmarkEnd w:id="407"/>
      <w:bookmarkStart w:id="408" w:name="_Toc230493692"/>
      <w:bookmarkEnd w:id="408"/>
      <w:bookmarkStart w:id="409" w:name="_Toc230494606"/>
      <w:bookmarkEnd w:id="409"/>
      <w:bookmarkStart w:id="410" w:name="_Toc230331846"/>
      <w:bookmarkEnd w:id="410"/>
      <w:bookmarkStart w:id="411" w:name="_Toc230494248"/>
      <w:bookmarkEnd w:id="411"/>
      <w:bookmarkStart w:id="412" w:name="_Toc230494605"/>
      <w:bookmarkEnd w:id="412"/>
      <w:bookmarkStart w:id="413" w:name="_Toc230494608"/>
      <w:bookmarkEnd w:id="413"/>
      <w:bookmarkStart w:id="414" w:name="_Toc230494000"/>
      <w:bookmarkEnd w:id="414"/>
      <w:bookmarkStart w:id="415" w:name="_Toc230494003"/>
      <w:bookmarkEnd w:id="415"/>
      <w:bookmarkStart w:id="416" w:name="_Toc230493998"/>
      <w:bookmarkEnd w:id="416"/>
      <w:bookmarkStart w:id="417" w:name="_Toc230494817"/>
      <w:bookmarkEnd w:id="417"/>
      <w:bookmarkStart w:id="418" w:name="_Toc230331848"/>
      <w:bookmarkEnd w:id="418"/>
      <w:bookmarkStart w:id="419" w:name="_Toc229454105"/>
      <w:bookmarkEnd w:id="419"/>
      <w:bookmarkStart w:id="420" w:name="_Toc230494819"/>
      <w:bookmarkEnd w:id="420"/>
      <w:bookmarkStart w:id="421" w:name="_Toc230493698"/>
      <w:bookmarkEnd w:id="421"/>
      <w:bookmarkStart w:id="422" w:name="_Toc230494820"/>
      <w:bookmarkEnd w:id="422"/>
      <w:bookmarkStart w:id="423" w:name="_Toc230405701"/>
      <w:bookmarkEnd w:id="423"/>
      <w:bookmarkStart w:id="424" w:name="_Toc230494821"/>
      <w:bookmarkEnd w:id="424"/>
      <w:bookmarkStart w:id="425" w:name="_Toc230405699"/>
      <w:bookmarkEnd w:id="425"/>
      <w:bookmarkStart w:id="426" w:name="_Toc229383613"/>
      <w:bookmarkEnd w:id="426"/>
      <w:bookmarkStart w:id="427" w:name="_Toc318364351"/>
      <w:bookmarkStart w:id="428" w:name="_Toc266358996"/>
      <w:bookmarkStart w:id="429" w:name="_Toc135229748"/>
      <w:bookmarkStart w:id="430" w:name="_Toc135227344"/>
      <w:bookmarkStart w:id="431" w:name="_Toc135227423"/>
      <w:bookmarkStart w:id="432" w:name="_Toc134007939"/>
      <w:bookmarkStart w:id="433" w:name="_Toc135227590"/>
      <w:r>
        <w:rPr>
          <w:rFonts w:hint="eastAsia"/>
          <w:lang w:val="en-US" w:eastAsia="zh-CN"/>
        </w:rPr>
        <w:t>跳转</w:t>
      </w:r>
      <w:r>
        <w:rPr>
          <w:rFonts w:hint="eastAsia"/>
        </w:rPr>
        <w:t>故障</w:t>
      </w:r>
    </w:p>
    <w:p>
      <w:pPr>
        <w:pStyle w:val="4"/>
        <w:ind w:right="-254" w:rightChars="-106" w:firstLine="480"/>
      </w:pPr>
      <w:r>
        <w:rPr>
          <w:rFonts w:hint="eastAsia"/>
          <w:lang w:val="en-US" w:eastAsia="zh-CN"/>
        </w:rPr>
        <w:t>多级中断</w:t>
      </w:r>
      <w:r>
        <w:rPr>
          <w:rFonts w:hint="eastAsia"/>
        </w:rPr>
        <w:t>：</w:t>
      </w:r>
      <w:r>
        <w:rPr>
          <w:rFonts w:hint="eastAsia"/>
          <w:lang w:val="en-US" w:eastAsia="zh-CN"/>
        </w:rPr>
        <w:t>中断</w:t>
      </w:r>
      <w:r>
        <w:t>执行时跳转地址</w:t>
      </w:r>
      <w:r>
        <w:rPr>
          <w:rFonts w:hint="eastAsia"/>
          <w:lang w:val="en-US" w:eastAsia="zh-CN"/>
        </w:rPr>
        <w:t>有误</w:t>
      </w:r>
      <w:r>
        <w:rPr>
          <w:rFonts w:hint="eastAsia"/>
        </w:rPr>
        <w:t>。</w:t>
      </w:r>
    </w:p>
    <w:p>
      <w:pPr>
        <w:pStyle w:val="4"/>
        <w:ind w:right="26" w:rightChars="11" w:firstLine="482"/>
      </w:pPr>
      <w:r>
        <w:rPr>
          <w:rFonts w:hint="eastAsia"/>
          <w:b/>
        </w:rPr>
        <w:t>故障现象：</w:t>
      </w:r>
      <w:r>
        <w:rPr>
          <w:rFonts w:hint="eastAsia"/>
          <w:lang w:val="en-US" w:eastAsia="zh-CN"/>
        </w:rPr>
        <w:t>故障由头歌平台反馈得到。</w:t>
      </w:r>
      <w:r>
        <w:rPr>
          <w:rFonts w:hint="eastAsia"/>
        </w:rPr>
        <w:t>在周期数</w:t>
      </w:r>
      <w:r>
        <w:rPr>
          <w:rFonts w:hint="eastAsia"/>
          <w:lang w:val="en-US" w:eastAsia="zh-CN"/>
        </w:rPr>
        <w:t>临近</w:t>
      </w:r>
      <w:r>
        <w:rPr>
          <w:rFonts w:hint="eastAsia"/>
        </w:rPr>
        <w:t>时分别按下 1、2、3 号中断，对于多级中断来说，理论上是应该在1号中断执行开中断时进入3号中断，3号中断结束后执行2号中断</w:t>
      </w:r>
      <w:r>
        <w:rPr>
          <w:rFonts w:hint="eastAsia"/>
          <w:lang w:eastAsia="zh-CN"/>
        </w:rPr>
        <w:t>，</w:t>
      </w:r>
      <w:r>
        <w:rPr>
          <w:rFonts w:hint="eastAsia"/>
        </w:rPr>
        <w:t>2号中断结束后返回1号中断</w:t>
      </w:r>
      <w:r>
        <w:rPr>
          <w:rFonts w:hint="eastAsia"/>
          <w:lang w:eastAsia="zh-CN"/>
        </w:rPr>
        <w:t>。</w:t>
      </w:r>
      <w:r>
        <w:rPr>
          <w:rFonts w:hint="eastAsia"/>
        </w:rPr>
        <w:t>这时1号中断已经发生，应该从1号中断的中断服务程序的某一条指令开始继续执行，但却从1号中断服务程序的开始</w:t>
      </w:r>
      <w:r>
        <w:rPr>
          <w:rFonts w:hint="eastAsia"/>
          <w:lang w:val="en-US" w:eastAsia="zh-CN"/>
        </w:rPr>
        <w:t>处</w:t>
      </w:r>
      <w:r>
        <w:rPr>
          <w:rFonts w:hint="eastAsia"/>
        </w:rPr>
        <w:t>执行。</w:t>
      </w:r>
    </w:p>
    <w:p>
      <w:pPr>
        <w:pStyle w:val="4"/>
        <w:ind w:right="26" w:rightChars="11" w:firstLine="482"/>
        <w:rPr>
          <w:rFonts w:hint="eastAsia" w:eastAsia="宋体"/>
          <w:lang w:eastAsia="zh-CN"/>
        </w:rPr>
      </w:pPr>
      <w:r>
        <w:rPr>
          <w:rFonts w:hint="eastAsia"/>
          <w:b/>
        </w:rPr>
        <w:t>原因分析：</w:t>
      </w:r>
      <w:r>
        <w:rPr>
          <w:rFonts w:hint="eastAsia"/>
        </w:rPr>
        <w:t>2号中断结束返回1号时，电路不能区分1号中断是否执行过，只是由于此时满足了发生中断的条件，直接跳转到了1号中断处理程序的开始</w:t>
      </w:r>
      <w:r>
        <w:rPr>
          <w:rFonts w:hint="eastAsia"/>
          <w:lang w:eastAsia="zh-CN"/>
        </w:rPr>
        <w:t>。</w:t>
      </w:r>
    </w:p>
    <w:p>
      <w:pPr>
        <w:pStyle w:val="4"/>
        <w:ind w:right="26" w:rightChars="11" w:firstLine="482"/>
      </w:pPr>
      <w:r>
        <w:rPr>
          <w:rFonts w:hint="eastAsia"/>
          <w:b/>
        </w:rPr>
        <w:t>解决方案：</w:t>
      </w:r>
      <w:r>
        <w:rPr>
          <w:rFonts w:hint="eastAsia"/>
        </w:rPr>
        <w:t>利用 3个mEPC存储的断点判断是否有低级中断执行过，如果 2号或者3号中断的断点在</w:t>
      </w:r>
      <w:r>
        <w:rPr>
          <w:rFonts w:hint="eastAsia"/>
          <w:lang w:val="en-US" w:eastAsia="zh-CN"/>
        </w:rPr>
        <w:t>某区间A内（面向头歌平台测试编程）</w:t>
      </w:r>
      <w:r>
        <w:rPr>
          <w:rFonts w:hint="eastAsia"/>
        </w:rPr>
        <w:t>，说明1号中断的中断服务程序已经执行</w:t>
      </w:r>
      <w:r>
        <w:rPr>
          <w:rFonts w:hint="eastAsia"/>
          <w:lang w:eastAsia="zh-CN"/>
        </w:rPr>
        <w:t>（</w:t>
      </w:r>
      <w:r>
        <w:rPr>
          <w:rFonts w:hint="eastAsia"/>
        </w:rPr>
        <w:t>hasrun1=1</w:t>
      </w:r>
      <w:r>
        <w:rPr>
          <w:rFonts w:hint="eastAsia"/>
          <w:lang w:eastAsia="zh-CN"/>
        </w:rPr>
        <w:t>）</w:t>
      </w:r>
      <w:r>
        <w:rPr>
          <w:rFonts w:hint="eastAsia"/>
        </w:rPr>
        <w:t>；如果3号中断的断点在</w:t>
      </w:r>
      <w:r>
        <w:rPr>
          <w:rFonts w:hint="eastAsia"/>
          <w:lang w:val="en-US" w:eastAsia="zh-CN"/>
        </w:rPr>
        <w:t>某区间B内</w:t>
      </w:r>
      <w:r>
        <w:rPr>
          <w:rFonts w:hint="eastAsia"/>
        </w:rPr>
        <w:t>，说明2号中断的中断服务程序已经执行</w:t>
      </w:r>
      <w:r>
        <w:rPr>
          <w:rFonts w:hint="eastAsia"/>
          <w:lang w:eastAsia="zh-CN"/>
        </w:rPr>
        <w:t>（</w:t>
      </w:r>
      <w:r>
        <w:rPr>
          <w:rFonts w:hint="eastAsia"/>
        </w:rPr>
        <w:t>hasrun2=1</w:t>
      </w:r>
      <w:r>
        <w:rPr>
          <w:rFonts w:hint="eastAsia"/>
          <w:lang w:eastAsia="zh-CN"/>
        </w:rPr>
        <w:t>）</w:t>
      </w:r>
      <w:r>
        <w:rPr>
          <w:rFonts w:hint="eastAsia"/>
        </w:rPr>
        <w:t>；同时限定，如果当前中断号是1或 2且hasrun1/hasrun</w:t>
      </w:r>
      <w:r>
        <w:rPr>
          <w:rFonts w:hint="eastAsia"/>
          <w:lang w:val="en-US" w:eastAsia="zh-CN"/>
        </w:rPr>
        <w:t xml:space="preserve">2 = </w:t>
      </w:r>
      <w:r>
        <w:rPr>
          <w:rFonts w:hint="eastAsia"/>
        </w:rPr>
        <w:t>0，才可以产生发生中断信号。</w:t>
      </w:r>
    </w:p>
    <w:p>
      <w:pPr>
        <w:pStyle w:val="5"/>
        <w:spacing w:before="229" w:beforeLines="0" w:after="229" w:afterLines="0"/>
      </w:pPr>
      <w:r>
        <w:rPr>
          <w:rFonts w:hint="eastAsia"/>
          <w:lang w:val="en-US" w:eastAsia="zh-CN"/>
        </w:rPr>
        <w:t>气泡流水线</w:t>
      </w:r>
      <w:r>
        <w:rPr>
          <w:rFonts w:hint="eastAsia"/>
        </w:rPr>
        <w:t>故障</w:t>
      </w:r>
    </w:p>
    <w:p>
      <w:pPr>
        <w:pStyle w:val="4"/>
        <w:ind w:right="26" w:rightChars="11" w:firstLine="480"/>
      </w:pPr>
      <w:r>
        <w:rPr>
          <w:rFonts w:hint="eastAsia"/>
          <w:lang w:val="en-US" w:eastAsia="zh-CN"/>
        </w:rPr>
        <w:t>气泡流水线</w:t>
      </w:r>
      <w:r>
        <w:rPr>
          <w:rFonts w:hint="eastAsia"/>
        </w:rPr>
        <w:t>：</w:t>
      </w:r>
      <w:r>
        <w:rPr>
          <w:rFonts w:hint="eastAsia"/>
          <w:lang w:val="en-US" w:eastAsia="zh-CN"/>
        </w:rPr>
        <w:t>流水线暂停故障</w:t>
      </w:r>
      <w:r>
        <w:rPr>
          <w:rFonts w:hint="eastAsia"/>
        </w:rPr>
        <w:t>。</w:t>
      </w:r>
    </w:p>
    <w:p>
      <w:pPr>
        <w:pStyle w:val="4"/>
        <w:ind w:right="26" w:rightChars="11" w:firstLine="482"/>
        <w:rPr>
          <w:b/>
        </w:rPr>
      </w:pPr>
      <w:r>
        <w:rPr>
          <w:rFonts w:hint="eastAsia"/>
          <w:b/>
        </w:rPr>
        <w:t>故障现象：</w:t>
      </w:r>
      <w:r>
        <w:rPr>
          <w:spacing w:val="-22"/>
        </w:rPr>
        <w:t xml:space="preserve">加载 </w:t>
      </w:r>
      <w:r>
        <w:rPr>
          <w:rFonts w:ascii="Times New Roman" w:eastAsia="Times New Roman"/>
          <w:spacing w:val="-2"/>
        </w:rPr>
        <w:t>CCAB</w:t>
      </w:r>
      <w:r>
        <w:rPr>
          <w:rFonts w:ascii="Times New Roman" w:eastAsia="Times New Roman"/>
          <w:spacing w:val="-14"/>
        </w:rPr>
        <w:t xml:space="preserve"> </w:t>
      </w:r>
      <w:r>
        <w:rPr>
          <w:rFonts w:hint="eastAsia"/>
          <w:spacing w:val="-14"/>
          <w:lang w:val="en-US" w:eastAsia="zh-CN"/>
        </w:rPr>
        <w:t>相关的</w:t>
      </w:r>
      <w:r>
        <w:rPr>
          <w:rFonts w:ascii="Times New Roman" w:eastAsia="Times New Roman"/>
          <w:spacing w:val="-2"/>
        </w:rPr>
        <w:t>benchmark</w:t>
      </w:r>
      <w:r>
        <w:rPr>
          <w:spacing w:val="-2"/>
        </w:rPr>
        <w:t>程序以后，尽管</w:t>
      </w:r>
      <w:r>
        <w:rPr>
          <w:rFonts w:hint="eastAsia"/>
          <w:spacing w:val="-2"/>
          <w:lang w:val="en-US" w:eastAsia="zh-CN"/>
        </w:rPr>
        <w:t>已暂停</w:t>
      </w:r>
      <w:r>
        <w:rPr>
          <w:spacing w:val="-2"/>
        </w:rPr>
        <w:t>，后面的流水线还是会</w:t>
      </w:r>
      <w:r>
        <w:t>不断读取前面的流水线的内容</w:t>
      </w:r>
      <w:r>
        <w:rPr>
          <w:rFonts w:hint="eastAsia"/>
        </w:rPr>
        <w:t>。</w:t>
      </w:r>
    </w:p>
    <w:p>
      <w:pPr>
        <w:pStyle w:val="4"/>
        <w:ind w:right="26" w:rightChars="11" w:firstLine="482"/>
      </w:pPr>
      <w:r>
        <w:rPr>
          <w:rFonts w:hint="eastAsia"/>
          <w:b/>
        </w:rPr>
        <w:t>原因分析：</w:t>
      </w:r>
      <w:r>
        <w:rPr>
          <w:rFonts w:hint="eastAsia"/>
          <w:b w:val="0"/>
          <w:bCs/>
          <w:lang w:val="en-US" w:eastAsia="zh-CN"/>
        </w:rPr>
        <w:t>流水线组件暂停功能不完善，</w:t>
      </w:r>
      <w:r>
        <w:rPr>
          <w:spacing w:val="-10"/>
        </w:rPr>
        <w:t>只考虑了</w:t>
      </w:r>
      <w:r>
        <w:rPr>
          <w:rFonts w:hint="eastAsia"/>
          <w:lang w:val="en-US" w:eastAsia="zh-CN"/>
        </w:rPr>
        <w:t>和ID相关的组件，</w:t>
      </w:r>
      <w:r>
        <w:rPr>
          <w:rFonts w:hint="eastAsia"/>
          <w:sz w:val="21"/>
          <w:lang w:val="en-US" w:eastAsia="zh-CN"/>
        </w:rPr>
        <w:t>EX\MEM以及MEM\WB组件的暂停功能都有缺陷</w:t>
      </w:r>
      <w:r>
        <w:rPr>
          <w:rFonts w:hint="eastAsia"/>
        </w:rPr>
        <w:t xml:space="preserve">。 </w:t>
      </w:r>
    </w:p>
    <w:p>
      <w:pPr>
        <w:pStyle w:val="4"/>
        <w:ind w:right="26" w:rightChars="11" w:firstLine="482"/>
        <w:rPr>
          <w:b/>
        </w:rPr>
      </w:pPr>
      <w:r>
        <w:rPr>
          <w:rFonts w:hint="eastAsia"/>
          <w:b/>
        </w:rPr>
        <w:t>解决方案：</w:t>
      </w:r>
      <w:r>
        <w:rPr>
          <w:rFonts w:hint="eastAsia"/>
          <w:b w:val="0"/>
          <w:bCs/>
          <w:lang w:val="en-US" w:eastAsia="zh-CN"/>
        </w:rPr>
        <w:t>四个流水线组件统一采用halt信号控制暂停的方案</w:t>
      </w:r>
      <w:r>
        <w:rPr>
          <w:rFonts w:hint="eastAsia"/>
        </w:rPr>
        <w:t>。</w:t>
      </w:r>
      <w:r>
        <w:rPr>
          <w:rFonts w:hint="eastAsia"/>
          <w:b/>
        </w:rPr>
        <w:t xml:space="preserve"> </w:t>
      </w:r>
    </w:p>
    <w:p>
      <w:pPr>
        <w:pStyle w:val="5"/>
        <w:spacing w:before="229" w:beforeLines="0" w:after="229" w:afterLines="0"/>
      </w:pPr>
      <w:r>
        <w:rPr>
          <w:rFonts w:hint="eastAsia"/>
          <w:lang w:val="en-US" w:eastAsia="zh-CN"/>
        </w:rPr>
        <w:t>重定向</w:t>
      </w:r>
      <w:r>
        <w:rPr>
          <w:rFonts w:hint="eastAsia"/>
        </w:rPr>
        <w:t>故障</w:t>
      </w:r>
    </w:p>
    <w:p>
      <w:pPr>
        <w:pStyle w:val="4"/>
        <w:ind w:right="26" w:rightChars="11" w:firstLine="480"/>
      </w:pPr>
      <w:r>
        <w:rPr>
          <w:rFonts w:ascii="宋体" w:hAnsi="宋体" w:eastAsia="宋体" w:cs="宋体"/>
          <w:sz w:val="24"/>
          <w:szCs w:val="24"/>
        </w:rPr>
        <w:t>重定向流水线：数据重定向问题</w:t>
      </w:r>
      <w:r>
        <w:rPr>
          <w:rFonts w:hint="eastAsia"/>
        </w:rPr>
        <w:t>。</w:t>
      </w:r>
    </w:p>
    <w:p>
      <w:pPr>
        <w:pStyle w:val="4"/>
        <w:ind w:right="26" w:rightChars="11" w:firstLine="482"/>
      </w:pPr>
      <w:r>
        <w:rPr>
          <w:rFonts w:hint="eastAsia"/>
          <w:b/>
        </w:rPr>
        <w:t>故障现象：</w:t>
      </w:r>
      <w:r>
        <w:rPr>
          <w:rFonts w:ascii="宋体" w:hAnsi="宋体" w:eastAsia="宋体" w:cs="宋体"/>
          <w:sz w:val="24"/>
          <w:szCs w:val="24"/>
        </w:rPr>
        <w:t>重定向流水线导致排序数据错误</w:t>
      </w:r>
      <w:r>
        <w:rPr>
          <w:rFonts w:hint="eastAsia"/>
        </w:rPr>
        <w:t>。</w:t>
      </w:r>
    </w:p>
    <w:p>
      <w:pPr>
        <w:pStyle w:val="4"/>
        <w:ind w:right="26" w:rightChars="11" w:firstLine="482"/>
      </w:pPr>
      <w:r>
        <w:rPr>
          <w:rFonts w:hint="eastAsia"/>
          <w:b/>
        </w:rPr>
        <w:t>原因分析：</w:t>
      </w:r>
      <w:r>
        <w:rPr>
          <w:rFonts w:ascii="宋体" w:hAnsi="宋体" w:eastAsia="宋体" w:cs="宋体"/>
          <w:sz w:val="24"/>
          <w:szCs w:val="24"/>
        </w:rPr>
        <w:t>重定向时只将写入 Alu 的寄存器</w:t>
      </w:r>
      <w:r>
        <w:rPr>
          <w:rFonts w:hint="eastAsia" w:ascii="宋体" w:hAnsi="宋体" w:cs="宋体"/>
          <w:sz w:val="24"/>
          <w:szCs w:val="24"/>
          <w:lang w:val="en-US" w:eastAsia="zh-CN"/>
        </w:rPr>
        <w:t>的</w:t>
      </w:r>
      <w:r>
        <w:rPr>
          <w:rFonts w:ascii="宋体" w:hAnsi="宋体" w:eastAsia="宋体" w:cs="宋体"/>
          <w:sz w:val="24"/>
          <w:szCs w:val="24"/>
        </w:rPr>
        <w:t xml:space="preserve">值进行了重定向处理，而忘记考虑传入PC以及 </w:t>
      </w:r>
      <w:r>
        <w:rPr>
          <w:rFonts w:hint="eastAsia" w:ascii="宋体" w:hAnsi="宋体" w:cs="宋体"/>
          <w:sz w:val="24"/>
          <w:szCs w:val="24"/>
          <w:lang w:val="en-US" w:eastAsia="zh-CN"/>
        </w:rPr>
        <w:t>E</w:t>
      </w:r>
      <w:r>
        <w:rPr>
          <w:rFonts w:ascii="宋体" w:hAnsi="宋体" w:eastAsia="宋体" w:cs="宋体"/>
          <w:sz w:val="24"/>
          <w:szCs w:val="24"/>
        </w:rPr>
        <w:t>call 的值，导致部分跳转指令出错</w:t>
      </w:r>
      <w:r>
        <w:rPr>
          <w:rFonts w:hint="eastAsia"/>
        </w:rPr>
        <w:t>。</w:t>
      </w:r>
    </w:p>
    <w:p>
      <w:pPr>
        <w:pStyle w:val="4"/>
        <w:ind w:right="26" w:rightChars="11" w:firstLine="482"/>
        <w:rPr>
          <w:rFonts w:hint="eastAsia"/>
          <w:b/>
        </w:rPr>
      </w:pPr>
      <w:r>
        <w:rPr>
          <w:rFonts w:hint="eastAsia"/>
          <w:b/>
        </w:rPr>
        <w:t>解决方案：</w:t>
      </w:r>
      <w:r>
        <w:rPr>
          <w:rFonts w:ascii="宋体" w:hAnsi="宋体" w:eastAsia="宋体" w:cs="宋体"/>
          <w:sz w:val="24"/>
          <w:szCs w:val="24"/>
        </w:rPr>
        <w:t>将从 ID/EX 引出来的寄存器的值直接进行重定向，此后所有需要用到 EX段寄存器的模块全部使用重定向以后的值，如图 4.</w:t>
      </w:r>
      <w:r>
        <w:rPr>
          <w:rFonts w:hint="eastAsia" w:ascii="宋体" w:hAnsi="宋体" w:cs="宋体"/>
          <w:sz w:val="24"/>
          <w:szCs w:val="24"/>
          <w:lang w:val="en-US" w:eastAsia="zh-CN"/>
        </w:rPr>
        <w:t>4</w:t>
      </w:r>
      <w:r>
        <w:rPr>
          <w:rFonts w:ascii="宋体" w:hAnsi="宋体" w:eastAsia="宋体" w:cs="宋体"/>
          <w:sz w:val="24"/>
          <w:szCs w:val="24"/>
        </w:rPr>
        <w:t xml:space="preserve"> 所示</w:t>
      </w:r>
      <w:r>
        <w:rPr>
          <w:rFonts w:hint="eastAsia"/>
          <w:b/>
        </w:rPr>
        <w:t>。</w:t>
      </w:r>
    </w:p>
    <w:p>
      <w:pPr>
        <w:pStyle w:val="4"/>
        <w:keepNext/>
        <w:ind w:firstLine="0" w:firstLineChars="0"/>
        <w:jc w:val="center"/>
      </w:pPr>
      <w:r>
        <w:drawing>
          <wp:inline distT="0" distB="0" distL="114300" distR="114300">
            <wp:extent cx="2082165" cy="1298575"/>
            <wp:effectExtent l="0" t="0" r="5715" b="12065"/>
            <wp:docPr id="10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2"/>
                    <pic:cNvPicPr>
                      <a:picLocks noChangeAspect="1"/>
                    </pic:cNvPicPr>
                  </pic:nvPicPr>
                  <pic:blipFill>
                    <a:blip r:embed="rId37"/>
                    <a:stretch>
                      <a:fillRect/>
                    </a:stretch>
                  </pic:blipFill>
                  <pic:spPr>
                    <a:xfrm>
                      <a:off x="0" y="0"/>
                      <a:ext cx="2082165" cy="1298575"/>
                    </a:xfrm>
                    <a:prstGeom prst="rect">
                      <a:avLst/>
                    </a:prstGeom>
                    <a:noFill/>
                    <a:ln>
                      <a:noFill/>
                    </a:ln>
                  </pic:spPr>
                </pic:pic>
              </a:graphicData>
            </a:graphic>
          </wp:inline>
        </w:drawing>
      </w:r>
    </w:p>
    <w:p>
      <w:pPr>
        <w:pStyle w:val="13"/>
        <w:spacing w:before="91" w:after="91"/>
        <w:rPr>
          <w:b/>
        </w:rPr>
      </w:pPr>
      <w:bookmarkStart w:id="434" w:name="_Ref4639784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bookmarkEnd w:id="434"/>
      <w:r>
        <w:rPr>
          <w:rFonts w:hint="eastAsia"/>
          <w:lang w:val="en-US" w:eastAsia="zh-CN"/>
        </w:rPr>
        <w:t>4</w:t>
      </w:r>
      <w:r>
        <w:t>修改后的正确的重定向数据通路</w:t>
      </w:r>
    </w:p>
    <w:p>
      <w:pPr>
        <w:pStyle w:val="3"/>
        <w:tabs>
          <w:tab w:val="left" w:pos="567"/>
          <w:tab w:val="clear" w:pos="720"/>
        </w:tabs>
        <w:ind w:left="818" w:right="240" w:hanging="818"/>
      </w:pPr>
      <w:bookmarkStart w:id="435" w:name="_Toc17286"/>
      <w:r>
        <w:rPr>
          <w:rFonts w:hint="eastAsia"/>
        </w:rPr>
        <w:t>实验进度</w:t>
      </w:r>
      <w:bookmarkEnd w:id="427"/>
      <w:bookmarkEnd w:id="435"/>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485"/>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485" w:type="dxa"/>
            <w:vAlign w:val="center"/>
          </w:tcPr>
          <w:p>
            <w:pPr>
              <w:jc w:val="center"/>
              <w:rPr>
                <w:rFonts w:hint="eastAsia"/>
                <w:sz w:val="21"/>
              </w:rPr>
            </w:pPr>
            <w:r>
              <w:rPr>
                <w:rFonts w:hint="eastAsia"/>
                <w:sz w:val="21"/>
              </w:rPr>
              <w:t>时间</w:t>
            </w:r>
          </w:p>
        </w:tc>
        <w:tc>
          <w:tcPr>
            <w:tcW w:w="6237" w:type="dxa"/>
            <w:vAlign w:val="center"/>
          </w:tcPr>
          <w:p>
            <w:pPr>
              <w:jc w:val="center"/>
              <w:rPr>
                <w:rFonts w:hint="eastAsia"/>
                <w:sz w:val="21"/>
              </w:rPr>
            </w:pPr>
            <w:r>
              <w:rPr>
                <w:rFonts w:hint="eastAsia"/>
                <w:sz w:val="21"/>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第一天</w:t>
            </w:r>
          </w:p>
        </w:tc>
        <w:tc>
          <w:tcPr>
            <w:tcW w:w="6237" w:type="dxa"/>
            <w:vAlign w:val="top"/>
          </w:tcPr>
          <w:p>
            <w:pPr>
              <w:jc w:val="left"/>
              <w:rPr>
                <w:rFonts w:hint="default" w:eastAsia="宋体"/>
                <w:sz w:val="21"/>
                <w:lang w:val="en-US" w:eastAsia="zh-CN"/>
              </w:rPr>
            </w:pPr>
            <w:r>
              <w:rPr>
                <w:rFonts w:hint="eastAsia"/>
                <w:sz w:val="21"/>
              </w:rPr>
              <w:t>复习</w:t>
            </w:r>
            <w:r>
              <w:rPr>
                <w:rFonts w:hint="eastAsia"/>
                <w:sz w:val="21"/>
                <w:lang w:val="en-US" w:eastAsia="zh-CN"/>
              </w:rPr>
              <w:t>组成原理</w:t>
            </w:r>
            <w:r>
              <w:rPr>
                <w:rFonts w:hint="eastAsia"/>
                <w:sz w:val="21"/>
              </w:rPr>
              <w:t>CPU设计部分，</w:t>
            </w:r>
            <w:r>
              <w:rPr>
                <w:rFonts w:hint="eastAsia"/>
                <w:sz w:val="21"/>
                <w:lang w:val="en-US" w:eastAsia="zh-CN"/>
              </w:rPr>
              <w:t>学习流水线章节，</w:t>
            </w:r>
            <w:r>
              <w:rPr>
                <w:rFonts w:hint="eastAsia"/>
                <w:sz w:val="21"/>
              </w:rPr>
              <w:t>学习慕课，阅读任务书</w:t>
            </w:r>
            <w:r>
              <w:rPr>
                <w:rFonts w:hint="eastAsia"/>
                <w:sz w:val="21"/>
                <w:lang w:val="en-US" w:eastAsia="zh-CN"/>
              </w:rPr>
              <w:t>和RISC-V指令手册。</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第二天</w:t>
            </w:r>
          </w:p>
        </w:tc>
        <w:tc>
          <w:tcPr>
            <w:tcW w:w="6237" w:type="dxa"/>
            <w:vAlign w:val="top"/>
          </w:tcPr>
          <w:p>
            <w:pPr>
              <w:jc w:val="left"/>
              <w:rPr>
                <w:rFonts w:hint="eastAsia" w:eastAsia="宋体"/>
                <w:sz w:val="21"/>
                <w:lang w:eastAsia="zh-CN"/>
              </w:rPr>
            </w:pPr>
            <w:r>
              <w:rPr>
                <w:rFonts w:hint="eastAsia"/>
                <w:sz w:val="21"/>
              </w:rPr>
              <w:t>完成</w:t>
            </w:r>
            <w:r>
              <w:rPr>
                <w:rFonts w:hint="eastAsia"/>
                <w:sz w:val="21"/>
                <w:lang w:val="en-US" w:eastAsia="zh-CN"/>
              </w:rPr>
              <w:t>Logisim</w:t>
            </w:r>
            <w:r>
              <w:rPr>
                <w:rFonts w:hint="eastAsia"/>
                <w:sz w:val="21"/>
              </w:rPr>
              <w:t>单周期CPU 的控制信号表，实现了包括CCAB 的单周期CPU并且通过了测试</w:t>
            </w:r>
            <w:r>
              <w:rPr>
                <w:rFonts w:hint="eastAsia"/>
                <w:sz w:val="21"/>
                <w:lang w:eastAsia="zh-C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w:t>
            </w:r>
            <w:r>
              <w:rPr>
                <w:rFonts w:hint="eastAsia"/>
                <w:sz w:val="21"/>
                <w:lang w:val="en-US" w:eastAsia="zh-CN"/>
              </w:rPr>
              <w:t>三、四</w:t>
            </w:r>
            <w:r>
              <w:rPr>
                <w:rFonts w:hint="eastAsia"/>
                <w:sz w:val="21"/>
              </w:rPr>
              <w:t>天</w:t>
            </w:r>
          </w:p>
        </w:tc>
        <w:tc>
          <w:tcPr>
            <w:tcW w:w="6237" w:type="dxa"/>
            <w:vAlign w:val="top"/>
          </w:tcPr>
          <w:p>
            <w:pPr>
              <w:jc w:val="left"/>
              <w:rPr>
                <w:rFonts w:hint="eastAsia" w:eastAsia="宋体"/>
                <w:sz w:val="21"/>
                <w:lang w:eastAsia="zh-CN"/>
              </w:rPr>
            </w:pPr>
            <w:r>
              <w:rPr>
                <w:rFonts w:hint="eastAsia"/>
                <w:sz w:val="21"/>
                <w:lang w:val="en-US" w:eastAsia="zh-CN"/>
              </w:rPr>
              <w:t>继续学习流水线，</w:t>
            </w:r>
            <w:r>
              <w:rPr>
                <w:rFonts w:hint="eastAsia"/>
                <w:sz w:val="21"/>
              </w:rPr>
              <w:t>了解理想流水线的设计思路，进行通用流水线部件的设计，完成理想流水线并通过测试</w:t>
            </w:r>
            <w:r>
              <w:rPr>
                <w:rFonts w:hint="eastAsia"/>
                <w:sz w:val="21"/>
                <w:lang w:eastAsia="zh-C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w:t>
            </w:r>
            <w:r>
              <w:rPr>
                <w:rFonts w:hint="eastAsia"/>
                <w:sz w:val="21"/>
                <w:lang w:val="en-US" w:eastAsia="zh-CN"/>
              </w:rPr>
              <w:t>五、六</w:t>
            </w:r>
            <w:r>
              <w:rPr>
                <w:rFonts w:hint="eastAsia"/>
                <w:sz w:val="21"/>
              </w:rPr>
              <w:t>天</w:t>
            </w:r>
          </w:p>
        </w:tc>
        <w:tc>
          <w:tcPr>
            <w:tcW w:w="6237" w:type="dxa"/>
            <w:vAlign w:val="top"/>
          </w:tcPr>
          <w:p>
            <w:pPr>
              <w:jc w:val="left"/>
              <w:rPr>
                <w:rFonts w:hint="eastAsia" w:eastAsia="宋体"/>
                <w:sz w:val="21"/>
                <w:lang w:eastAsia="zh-CN"/>
              </w:rPr>
            </w:pPr>
            <w:r>
              <w:rPr>
                <w:rFonts w:hint="eastAsia"/>
                <w:sz w:val="21"/>
                <w:lang w:val="en-US" w:eastAsia="zh-CN"/>
              </w:rPr>
              <w:t>看文档以及搜集资料</w:t>
            </w:r>
            <w:r>
              <w:rPr>
                <w:rFonts w:hint="eastAsia"/>
                <w:sz w:val="21"/>
              </w:rPr>
              <w:t>，了解流水线中冲突的解决方法，完成气泡流水线并通过测试。完善单周期 CPU 和气泡流水线的暂停功能</w:t>
            </w:r>
            <w:r>
              <w:rPr>
                <w:rFonts w:hint="eastAsia"/>
                <w:sz w:val="21"/>
                <w:lang w:eastAsia="zh-C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w:t>
            </w:r>
            <w:r>
              <w:rPr>
                <w:rFonts w:hint="eastAsia"/>
                <w:sz w:val="21"/>
                <w:lang w:val="en-US" w:eastAsia="zh-CN"/>
              </w:rPr>
              <w:t>七</w:t>
            </w:r>
            <w:r>
              <w:rPr>
                <w:rFonts w:hint="eastAsia"/>
                <w:sz w:val="21"/>
              </w:rPr>
              <w:t>天</w:t>
            </w:r>
          </w:p>
        </w:tc>
        <w:tc>
          <w:tcPr>
            <w:tcW w:w="6237" w:type="dxa"/>
            <w:vAlign w:val="top"/>
          </w:tcPr>
          <w:p>
            <w:pPr>
              <w:jc w:val="left"/>
              <w:rPr>
                <w:rFonts w:hint="eastAsia" w:eastAsia="宋体"/>
                <w:sz w:val="21"/>
                <w:lang w:eastAsia="zh-CN"/>
              </w:rPr>
            </w:pPr>
            <w:r>
              <w:rPr>
                <w:rFonts w:hint="eastAsia"/>
                <w:sz w:val="21"/>
              </w:rPr>
              <w:t>学习课本，了解重定向机制，完成重定向流水线并通过测试</w:t>
            </w:r>
            <w:r>
              <w:rPr>
                <w:rFonts w:hint="eastAsia"/>
                <w:sz w:val="21"/>
                <w:lang w:eastAsia="zh-C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第八天</w:t>
            </w:r>
          </w:p>
        </w:tc>
        <w:tc>
          <w:tcPr>
            <w:tcW w:w="6237" w:type="dxa"/>
            <w:vAlign w:val="top"/>
          </w:tcPr>
          <w:p>
            <w:pPr>
              <w:jc w:val="left"/>
              <w:rPr>
                <w:rFonts w:hint="eastAsia" w:eastAsia="宋体"/>
                <w:sz w:val="21"/>
                <w:lang w:eastAsia="zh-CN"/>
              </w:rPr>
            </w:pPr>
            <w:r>
              <w:rPr>
                <w:rFonts w:hint="eastAsia"/>
                <w:sz w:val="21"/>
              </w:rPr>
              <w:t>了解中断机制，仔细研究中断的时钟机制，完成单级中断和多级中断并通过测试</w:t>
            </w:r>
            <w:r>
              <w:rPr>
                <w:rFonts w:hint="eastAsia"/>
                <w:sz w:val="21"/>
                <w:lang w:eastAsia="zh-CN"/>
              </w:rPr>
              <w:t>。</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485" w:type="dxa"/>
            <w:vAlign w:val="center"/>
          </w:tcPr>
          <w:p>
            <w:pPr>
              <w:jc w:val="center"/>
              <w:rPr>
                <w:rFonts w:hint="eastAsia"/>
                <w:sz w:val="21"/>
              </w:rPr>
            </w:pPr>
            <w:r>
              <w:rPr>
                <w:rFonts w:hint="eastAsia"/>
                <w:sz w:val="21"/>
              </w:rPr>
              <w:t>第</w:t>
            </w:r>
            <w:r>
              <w:rPr>
                <w:rFonts w:hint="eastAsia"/>
                <w:sz w:val="21"/>
                <w:lang w:val="en-US" w:eastAsia="zh-CN"/>
              </w:rPr>
              <w:t>九</w:t>
            </w:r>
            <w:r>
              <w:rPr>
                <w:rFonts w:hint="eastAsia"/>
                <w:sz w:val="21"/>
              </w:rPr>
              <w:t>天</w:t>
            </w:r>
          </w:p>
        </w:tc>
        <w:tc>
          <w:tcPr>
            <w:tcW w:w="6237" w:type="dxa"/>
            <w:vAlign w:val="top"/>
          </w:tcPr>
          <w:p>
            <w:pPr>
              <w:jc w:val="left"/>
              <w:rPr>
                <w:rFonts w:hint="default" w:eastAsia="宋体"/>
                <w:sz w:val="21"/>
                <w:lang w:val="en-US" w:eastAsia="zh-CN"/>
              </w:rPr>
            </w:pPr>
            <w:r>
              <w:rPr>
                <w:rFonts w:hint="eastAsia"/>
                <w:sz w:val="21"/>
              </w:rPr>
              <w:t>调试解决流水线</w:t>
            </w:r>
            <w:r>
              <w:rPr>
                <w:rFonts w:hint="eastAsia"/>
                <w:sz w:val="21"/>
                <w:lang w:val="en-US" w:eastAsia="zh-CN"/>
              </w:rPr>
              <w:t>以及中断</w:t>
            </w:r>
            <w:r>
              <w:rPr>
                <w:rFonts w:hint="eastAsia"/>
                <w:sz w:val="21"/>
              </w:rPr>
              <w:t>中CCAB 指令的</w:t>
            </w:r>
            <w:r>
              <w:rPr>
                <w:rFonts w:hint="eastAsia"/>
                <w:sz w:val="21"/>
                <w:lang w:val="en-US" w:eastAsia="zh-CN"/>
              </w:rPr>
              <w:t>b</w:t>
            </w:r>
            <w:r>
              <w:rPr>
                <w:rFonts w:hint="eastAsia"/>
                <w:sz w:val="21"/>
              </w:rPr>
              <w:t>ug</w:t>
            </w:r>
            <w:r>
              <w:rPr>
                <w:rFonts w:hint="eastAsia"/>
                <w:sz w:val="21"/>
                <w:lang w:eastAsia="zh-CN"/>
              </w:rPr>
              <w:t>，</w:t>
            </w:r>
            <w:r>
              <w:rPr>
                <w:rFonts w:hint="eastAsia"/>
                <w:sz w:val="21"/>
                <w:lang w:val="en-US" w:eastAsia="zh-CN"/>
              </w:rPr>
              <w:t>学习动态分支预测的相关内容，使用Logisim实现重定向流水线动态分支预测，未果。</w:t>
            </w:r>
          </w:p>
        </w:tc>
      </w:tr>
    </w:tbl>
    <w:p/>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36" w:name="_Toc19776"/>
      <w:r>
        <w:rPr>
          <w:rFonts w:hint="eastAsia"/>
        </w:rPr>
        <w:t>设计总结</w:t>
      </w:r>
      <w:bookmarkEnd w:id="428"/>
      <w:bookmarkEnd w:id="429"/>
      <w:bookmarkEnd w:id="430"/>
      <w:bookmarkEnd w:id="431"/>
      <w:bookmarkEnd w:id="432"/>
      <w:bookmarkEnd w:id="433"/>
      <w:r>
        <w:rPr>
          <w:rFonts w:hint="eastAsia"/>
        </w:rPr>
        <w:t>与心得</w:t>
      </w:r>
      <w:bookmarkEnd w:id="436"/>
    </w:p>
    <w:p>
      <w:pPr>
        <w:pStyle w:val="3"/>
        <w:tabs>
          <w:tab w:val="left" w:pos="567"/>
          <w:tab w:val="clear" w:pos="720"/>
        </w:tabs>
        <w:ind w:left="818" w:right="240" w:hanging="818"/>
      </w:pPr>
      <w:bookmarkStart w:id="437" w:name="_Toc16880"/>
      <w:r>
        <w:rPr>
          <w:rFonts w:hint="eastAsia"/>
        </w:rPr>
        <w:t>课设总结</w:t>
      </w:r>
      <w:bookmarkEnd w:id="437"/>
    </w:p>
    <w:p>
      <w:pPr>
        <w:pStyle w:val="4"/>
        <w:keepNext w:val="0"/>
        <w:keepLines w:val="0"/>
        <w:pageBreakBefore w:val="0"/>
        <w:widowControl w:val="0"/>
        <w:kinsoku/>
        <w:wordWrap/>
        <w:overflowPunct/>
        <w:topLinePunct w:val="0"/>
        <w:autoSpaceDE/>
        <w:autoSpaceDN/>
        <w:bidi w:val="0"/>
        <w:adjustRightInd/>
        <w:snapToGrid/>
        <w:ind w:right="26" w:rightChars="11" w:firstLine="482"/>
        <w:textAlignment w:val="auto"/>
        <w:rPr>
          <w:rFonts w:hint="eastAsia"/>
          <w:lang w:val="en-US" w:eastAsia="zh-CN"/>
        </w:rPr>
      </w:pPr>
      <w:r>
        <w:rPr>
          <w:rFonts w:hint="eastAsia"/>
          <w:lang w:val="en-US" w:eastAsia="zh-CN"/>
        </w:rPr>
        <w:t>本次课设通过循序渐进的方式完成了支持</w:t>
      </w:r>
      <w:r>
        <w:rPr>
          <w:rFonts w:hint="eastAsia" w:ascii="Times New Roman" w:hAnsi="宋体" w:eastAsia="Times New Roman" w:cs="宋体"/>
          <w:kern w:val="2"/>
          <w:sz w:val="24"/>
          <w:szCs w:val="22"/>
          <w:lang w:val="en-US" w:eastAsia="zh-CN" w:bidi="ar-SA"/>
        </w:rPr>
        <w:t>RISC-V</w:t>
      </w:r>
      <w:r>
        <w:rPr>
          <w:rFonts w:hint="eastAsia" w:hAnsi="宋体" w:eastAsia="Times New Roman" w:cs="宋体"/>
          <w:kern w:val="2"/>
          <w:sz w:val="24"/>
          <w:szCs w:val="22"/>
          <w:lang w:val="en-US" w:eastAsia="zh-CN" w:bidi="ar-SA"/>
        </w:rPr>
        <w:t>指令集的</w:t>
      </w:r>
      <w:r>
        <w:rPr>
          <w:rFonts w:hint="eastAsia"/>
          <w:lang w:val="en-US" w:eastAsia="zh-CN"/>
        </w:rPr>
        <w:t xml:space="preserve">从单周期 CPU 到功能完善的多级 CPU 的实现，在这个过程中具体做了如下的工作： </w:t>
      </w:r>
    </w:p>
    <w:p>
      <w:pPr>
        <w:widowControl w:val="0"/>
        <w:numPr>
          <w:ilvl w:val="2"/>
          <w:numId w:val="15"/>
        </w:numPr>
        <w:tabs>
          <w:tab w:val="left" w:pos="1541"/>
          <w:tab w:val="left" w:pos="1542"/>
        </w:tabs>
        <w:autoSpaceDE w:val="0"/>
        <w:autoSpaceDN w:val="0"/>
        <w:spacing w:before="152" w:after="0" w:line="240" w:lineRule="auto"/>
        <w:ind w:left="1541" w:right="0" w:hanging="811"/>
        <w:jc w:val="left"/>
        <w:rPr>
          <w:rFonts w:ascii="宋体" w:hAnsi="宋体" w:eastAsia="宋体" w:cs="宋体"/>
          <w:sz w:val="24"/>
          <w:szCs w:val="24"/>
          <w:lang w:val="en-US" w:eastAsia="zh-CN" w:bidi="ar-SA"/>
        </w:rPr>
      </w:pPr>
      <w:r>
        <w:rPr>
          <w:rFonts w:ascii="宋体" w:hAnsi="宋体" w:eastAsia="宋体" w:cs="宋体"/>
          <w:spacing w:val="-6"/>
          <w:sz w:val="24"/>
          <w:szCs w:val="22"/>
          <w:lang w:val="en-US" w:eastAsia="zh-CN" w:bidi="ar-SA"/>
        </w:rPr>
        <w:t>设计了单周期</w:t>
      </w:r>
      <w:r>
        <w:rPr>
          <w:rFonts w:hint="eastAsia" w:ascii="宋体" w:hAnsi="宋体" w:eastAsia="宋体" w:cs="宋体"/>
          <w:spacing w:val="-6"/>
          <w:sz w:val="24"/>
          <w:szCs w:val="22"/>
          <w:lang w:val="en-US" w:eastAsia="zh-CN" w:bidi="ar-SA"/>
        </w:rPr>
        <w:t xml:space="preserve"> </w:t>
      </w:r>
      <w:r>
        <w:rPr>
          <w:rFonts w:hint="eastAsia" w:ascii="Times New Roman" w:hAnsi="宋体" w:eastAsia="Times New Roman" w:cs="宋体"/>
          <w:kern w:val="2"/>
          <w:sz w:val="24"/>
          <w:szCs w:val="22"/>
          <w:lang w:val="en-US" w:eastAsia="zh-CN" w:bidi="ar-SA"/>
        </w:rPr>
        <w:t xml:space="preserve">RISC-V </w:t>
      </w:r>
      <w:r>
        <w:rPr>
          <w:rFonts w:hint="eastAsia" w:ascii="宋体" w:hAnsi="宋体" w:eastAsia="宋体" w:cs="宋体"/>
          <w:spacing w:val="-6"/>
          <w:sz w:val="24"/>
          <w:szCs w:val="22"/>
          <w:lang w:val="en-US" w:eastAsia="zh-CN" w:bidi="ar-SA"/>
        </w:rPr>
        <w:t xml:space="preserve">版本 </w:t>
      </w:r>
      <w:r>
        <w:rPr>
          <w:rFonts w:ascii="Times New Roman" w:hAnsi="宋体" w:eastAsia="Times New Roman" w:cs="宋体"/>
          <w:sz w:val="24"/>
          <w:szCs w:val="22"/>
          <w:lang w:val="en-US" w:eastAsia="zh-CN" w:bidi="ar-SA"/>
        </w:rPr>
        <w:t>CPU</w:t>
      </w:r>
      <w:r>
        <w:rPr>
          <w:rFonts w:hint="eastAsia" w:ascii="Times New Roman" w:hAnsi="宋体" w:eastAsia="Times New Roman" w:cs="宋体"/>
          <w:sz w:val="24"/>
          <w:szCs w:val="22"/>
          <w:lang w:val="en-US" w:eastAsia="zh-CN" w:bidi="ar-SA"/>
        </w:rPr>
        <w:t xml:space="preserve"> </w:t>
      </w:r>
      <w:r>
        <w:rPr>
          <w:rFonts w:ascii="宋体" w:hAnsi="宋体" w:eastAsia="宋体" w:cs="宋体"/>
          <w:spacing w:val="-3"/>
          <w:sz w:val="24"/>
          <w:szCs w:val="22"/>
          <w:lang w:val="en-US" w:eastAsia="zh-CN" w:bidi="ar-SA"/>
        </w:rPr>
        <w:t>的数据通路，完成了单周期</w:t>
      </w:r>
      <w:r>
        <w:rPr>
          <w:rFonts w:hint="eastAsia" w:ascii="宋体" w:hAnsi="宋体" w:eastAsia="宋体" w:cs="宋体"/>
          <w:spacing w:val="-3"/>
          <w:sz w:val="24"/>
          <w:szCs w:val="22"/>
          <w:lang w:val="en-US" w:eastAsia="zh-CN" w:bidi="ar-SA"/>
        </w:rPr>
        <w:t xml:space="preserve"> </w:t>
      </w:r>
      <w:r>
        <w:rPr>
          <w:rFonts w:ascii="Times New Roman" w:hAnsi="宋体" w:eastAsia="Times New Roman" w:cs="宋体"/>
          <w:sz w:val="24"/>
          <w:szCs w:val="22"/>
          <w:lang w:val="en-US" w:eastAsia="zh-CN" w:bidi="ar-SA"/>
        </w:rPr>
        <w:t>CPU</w:t>
      </w:r>
      <w:r>
        <w:rPr>
          <w:rFonts w:hint="eastAsia" w:ascii="Times New Roman" w:hAnsi="宋体" w:eastAsia="Times New Roman" w:cs="宋体"/>
          <w:sz w:val="24"/>
          <w:szCs w:val="22"/>
          <w:lang w:val="en-US" w:eastAsia="zh-CN" w:bidi="ar-SA"/>
        </w:rPr>
        <w:t xml:space="preserve"> </w:t>
      </w:r>
      <w:r>
        <w:rPr>
          <w:rFonts w:ascii="宋体" w:hAnsi="宋体" w:eastAsia="宋体" w:cs="宋体"/>
          <w:spacing w:val="-6"/>
          <w:sz w:val="24"/>
          <w:szCs w:val="22"/>
          <w:lang w:val="en-US" w:eastAsia="zh-CN" w:bidi="ar-SA"/>
        </w:rPr>
        <w:t xml:space="preserve">基础指令和 </w:t>
      </w:r>
      <w:r>
        <w:rPr>
          <w:rFonts w:ascii="Times New Roman" w:hAnsi="宋体" w:eastAsia="Times New Roman" w:cs="宋体"/>
          <w:sz w:val="24"/>
          <w:szCs w:val="22"/>
          <w:lang w:val="en-US" w:eastAsia="zh-CN" w:bidi="ar-SA"/>
        </w:rPr>
        <w:t>CCAB</w:t>
      </w:r>
      <w:r>
        <w:rPr>
          <w:rFonts w:hint="eastAsia" w:ascii="Times New Roman" w:hAnsi="宋体" w:eastAsia="Times New Roman" w:cs="宋体"/>
          <w:sz w:val="24"/>
          <w:szCs w:val="22"/>
          <w:lang w:val="en-US" w:eastAsia="zh-CN" w:bidi="ar-SA"/>
        </w:rPr>
        <w:t xml:space="preserve"> </w:t>
      </w:r>
      <w:r>
        <w:rPr>
          <w:rFonts w:ascii="宋体" w:hAnsi="宋体" w:eastAsia="宋体" w:cs="宋体"/>
          <w:sz w:val="24"/>
          <w:szCs w:val="24"/>
          <w:lang w:val="en-US" w:eastAsia="zh-CN" w:bidi="ar-SA"/>
        </w:rPr>
        <w:t>指令的电路；</w:t>
      </w:r>
    </w:p>
    <w:p>
      <w:pPr>
        <w:widowControl w:val="0"/>
        <w:numPr>
          <w:ilvl w:val="2"/>
          <w:numId w:val="15"/>
        </w:numPr>
        <w:tabs>
          <w:tab w:val="left" w:pos="1541"/>
          <w:tab w:val="left" w:pos="1542"/>
        </w:tabs>
        <w:autoSpaceDE w:val="0"/>
        <w:autoSpaceDN w:val="0"/>
        <w:spacing w:before="152" w:after="0" w:line="240" w:lineRule="auto"/>
        <w:ind w:left="1541" w:right="0" w:hanging="811"/>
        <w:jc w:val="left"/>
        <w:rPr>
          <w:rFonts w:ascii="宋体" w:hAnsi="宋体" w:eastAsia="宋体" w:cs="宋体"/>
          <w:spacing w:val="-6"/>
          <w:sz w:val="24"/>
          <w:szCs w:val="22"/>
          <w:lang w:val="en-US" w:eastAsia="zh-CN" w:bidi="ar-SA"/>
        </w:rPr>
      </w:pPr>
      <w:r>
        <w:rPr>
          <w:rFonts w:ascii="宋体" w:hAnsi="宋体" w:eastAsia="宋体" w:cs="宋体"/>
          <w:spacing w:val="-6"/>
          <w:sz w:val="24"/>
          <w:szCs w:val="22"/>
          <w:lang w:val="en-US" w:eastAsia="zh-CN" w:bidi="ar-SA"/>
        </w:rPr>
        <w:t>设计了能够接收、存储、传递信号的流水线部件，实现了用流水部件简单连接 CPU的各个部分形成的理想流水线；</w:t>
      </w:r>
    </w:p>
    <w:p>
      <w:pPr>
        <w:widowControl w:val="0"/>
        <w:numPr>
          <w:ilvl w:val="2"/>
          <w:numId w:val="15"/>
        </w:numPr>
        <w:tabs>
          <w:tab w:val="left" w:pos="1541"/>
          <w:tab w:val="left" w:pos="1542"/>
        </w:tabs>
        <w:autoSpaceDE w:val="0"/>
        <w:autoSpaceDN w:val="0"/>
        <w:spacing w:before="152" w:after="0" w:line="240" w:lineRule="auto"/>
        <w:ind w:left="1541" w:right="0" w:hanging="811"/>
        <w:jc w:val="left"/>
        <w:rPr>
          <w:rFonts w:ascii="宋体" w:hAnsi="宋体" w:eastAsia="宋体" w:cs="宋体"/>
          <w:spacing w:val="-6"/>
          <w:sz w:val="24"/>
          <w:szCs w:val="22"/>
          <w:lang w:val="en-US" w:eastAsia="zh-CN" w:bidi="ar-SA"/>
        </w:rPr>
      </w:pPr>
      <w:r>
        <w:rPr>
          <w:rFonts w:ascii="宋体" w:hAnsi="宋体" w:eastAsia="宋体" w:cs="宋体"/>
          <w:spacing w:val="-6"/>
          <w:sz w:val="24"/>
          <w:szCs w:val="22"/>
          <w:lang w:val="en-US" w:eastAsia="zh-CN" w:bidi="ar-SA"/>
        </w:rPr>
        <w:t>实现了气泡流水线中跳转逻辑的添加，实现了加气泡解决结构冲突、加气泡和暂停解决数据冲突的电路；</w:t>
      </w:r>
    </w:p>
    <w:p>
      <w:pPr>
        <w:widowControl w:val="0"/>
        <w:numPr>
          <w:ilvl w:val="2"/>
          <w:numId w:val="15"/>
        </w:numPr>
        <w:tabs>
          <w:tab w:val="left" w:pos="1541"/>
          <w:tab w:val="left" w:pos="1542"/>
        </w:tabs>
        <w:autoSpaceDE w:val="0"/>
        <w:autoSpaceDN w:val="0"/>
        <w:spacing w:before="152" w:after="0" w:line="240" w:lineRule="auto"/>
        <w:ind w:left="1541" w:right="0" w:hanging="811"/>
        <w:jc w:val="left"/>
        <w:rPr>
          <w:rFonts w:ascii="宋体" w:hAnsi="宋体" w:eastAsia="宋体" w:cs="宋体"/>
          <w:spacing w:val="-6"/>
          <w:sz w:val="24"/>
          <w:szCs w:val="22"/>
          <w:lang w:val="en-US" w:eastAsia="zh-CN" w:bidi="ar-SA"/>
        </w:rPr>
      </w:pPr>
      <w:r>
        <w:rPr>
          <w:rFonts w:ascii="宋体" w:hAnsi="宋体" w:eastAsia="宋体" w:cs="宋体"/>
          <w:spacing w:val="-6"/>
          <w:sz w:val="24"/>
          <w:szCs w:val="22"/>
          <w:lang w:val="en-US" w:eastAsia="zh-CN" w:bidi="ar-SA"/>
        </w:rPr>
        <w:t>设计了数据重定向方案，解决了重定向流水线中的各个阶段的数据冲突的问题，完成了重定向流水线；</w:t>
      </w:r>
    </w:p>
    <w:p>
      <w:pPr>
        <w:widowControl w:val="0"/>
        <w:numPr>
          <w:ilvl w:val="2"/>
          <w:numId w:val="15"/>
        </w:numPr>
        <w:tabs>
          <w:tab w:val="left" w:pos="1541"/>
          <w:tab w:val="left" w:pos="1542"/>
        </w:tabs>
        <w:autoSpaceDE w:val="0"/>
        <w:autoSpaceDN w:val="0"/>
        <w:spacing w:before="152" w:after="0" w:line="240" w:lineRule="auto"/>
        <w:ind w:left="1541" w:right="0" w:hanging="811"/>
        <w:jc w:val="left"/>
      </w:pPr>
      <w:r>
        <w:rPr>
          <w:rFonts w:ascii="宋体" w:hAnsi="宋体" w:eastAsia="宋体" w:cs="宋体"/>
          <w:spacing w:val="-6"/>
          <w:sz w:val="24"/>
          <w:szCs w:val="22"/>
          <w:lang w:val="en-US" w:eastAsia="zh-CN" w:bidi="ar-SA"/>
        </w:rPr>
        <w:t>完成了单级</w:t>
      </w:r>
      <w:r>
        <w:rPr>
          <w:rFonts w:hint="eastAsia" w:ascii="宋体" w:hAnsi="宋体" w:cs="宋体"/>
          <w:spacing w:val="-6"/>
          <w:sz w:val="24"/>
          <w:szCs w:val="22"/>
          <w:lang w:val="en-US" w:eastAsia="zh-CN" w:bidi="ar-SA"/>
        </w:rPr>
        <w:t>和多级</w:t>
      </w:r>
      <w:r>
        <w:rPr>
          <w:rFonts w:ascii="宋体" w:hAnsi="宋体" w:eastAsia="宋体" w:cs="宋体"/>
          <w:spacing w:val="-6"/>
          <w:sz w:val="24"/>
          <w:szCs w:val="22"/>
          <w:lang w:val="en-US" w:eastAsia="zh-CN" w:bidi="ar-SA"/>
        </w:rPr>
        <w:t>中断机制，设计了处理中断的基本逻辑，实现了 PC 的获取和注入</w:t>
      </w:r>
      <w:r>
        <w:rPr>
          <w:rFonts w:hint="eastAsia" w:ascii="宋体" w:hAnsi="宋体" w:cs="宋体"/>
          <w:spacing w:val="-6"/>
          <w:sz w:val="24"/>
          <w:szCs w:val="22"/>
          <w:lang w:val="en-US" w:eastAsia="zh-CN" w:bidi="ar-SA"/>
        </w:rPr>
        <w:t>，</w:t>
      </w:r>
      <w:r>
        <w:rPr>
          <w:rFonts w:ascii="宋体" w:hAnsi="宋体" w:eastAsia="宋体" w:cs="宋体"/>
          <w:spacing w:val="-6"/>
          <w:sz w:val="24"/>
          <w:szCs w:val="22"/>
          <w:lang w:val="en-US" w:eastAsia="zh-CN" w:bidi="ar-SA"/>
        </w:rPr>
        <w:t>实现了保存返回地址的硬件栈</w:t>
      </w:r>
      <w:r>
        <w:rPr>
          <w:rFonts w:hint="eastAsia" w:ascii="宋体" w:hAnsi="宋体" w:cs="宋体"/>
          <w:spacing w:val="-6"/>
          <w:sz w:val="24"/>
          <w:szCs w:val="22"/>
          <w:lang w:val="en-US" w:eastAsia="zh-CN" w:bidi="ar-SA"/>
        </w:rPr>
        <w:t>。</w:t>
      </w:r>
    </w:p>
    <w:p>
      <w:pPr>
        <w:pStyle w:val="3"/>
        <w:tabs>
          <w:tab w:val="left" w:pos="567"/>
          <w:tab w:val="clear" w:pos="720"/>
        </w:tabs>
        <w:ind w:left="818" w:right="240" w:hanging="818"/>
      </w:pPr>
      <w:bookmarkStart w:id="438" w:name="_Toc20474"/>
      <w:r>
        <w:rPr>
          <w:rFonts w:hint="eastAsia"/>
        </w:rPr>
        <w:t>课设心得</w:t>
      </w:r>
      <w:bookmarkEnd w:id="438"/>
    </w:p>
    <w:p>
      <w:pPr>
        <w:pStyle w:val="4"/>
        <w:ind w:right="26" w:rightChars="11" w:firstLine="480"/>
        <w:rPr>
          <w:rFonts w:ascii="宋体" w:hAnsi="宋体" w:eastAsia="宋体" w:cs="宋体"/>
          <w:sz w:val="24"/>
          <w:szCs w:val="24"/>
        </w:rPr>
      </w:pPr>
      <w:bookmarkStart w:id="439" w:name="_Toc135227594"/>
      <w:bookmarkStart w:id="440" w:name="_Toc135227427"/>
      <w:bookmarkStart w:id="441" w:name="_Toc266358998"/>
      <w:bookmarkStart w:id="442" w:name="_Toc134007943"/>
      <w:bookmarkStart w:id="443" w:name="_Toc135227348"/>
      <w:r>
        <w:rPr>
          <w:rFonts w:ascii="宋体" w:hAnsi="宋体" w:eastAsia="宋体" w:cs="宋体"/>
          <w:sz w:val="24"/>
          <w:szCs w:val="24"/>
        </w:rPr>
        <w:t>在本次课程设计中，通过两个星期的工作实现了一个</w:t>
      </w:r>
      <w:r>
        <w:rPr>
          <w:rFonts w:hint="eastAsia" w:ascii="宋体" w:hAnsi="宋体" w:cs="宋体"/>
          <w:sz w:val="24"/>
          <w:szCs w:val="24"/>
          <w:lang w:val="en-US" w:eastAsia="zh-CN"/>
        </w:rPr>
        <w:t>简易</w:t>
      </w:r>
      <w:r>
        <w:rPr>
          <w:rFonts w:ascii="宋体" w:hAnsi="宋体" w:eastAsia="宋体" w:cs="宋体"/>
          <w:sz w:val="24"/>
          <w:szCs w:val="24"/>
        </w:rPr>
        <w:t>CPU，难度适中，但从中可以学习到很多东西。</w:t>
      </w:r>
    </w:p>
    <w:p>
      <w:pPr>
        <w:pStyle w:val="4"/>
        <w:ind w:right="26" w:rightChars="11" w:firstLine="480"/>
        <w:rPr>
          <w:rFonts w:hint="eastAsia"/>
          <w:lang w:val="en-US" w:eastAsia="zh-CN"/>
        </w:rPr>
      </w:pPr>
      <w:r>
        <w:rPr>
          <w:rFonts w:hint="eastAsia"/>
          <w:lang w:eastAsia="zh-CN"/>
        </w:rPr>
        <w:t>有了上学期的组原实验中单周期</w:t>
      </w:r>
      <w:r>
        <w:rPr>
          <w:rFonts w:hint="eastAsia"/>
          <w:lang w:val="en-US" w:eastAsia="zh-CN"/>
        </w:rPr>
        <w:t>CPU的基础，本次实验开始时做单周期CPU时完成起来还是比较顺利的，针对后续的流水线等电路也有相关的文档。不过从流水线的难度开始上升，一方面是流水部件的设计，另一方面是需要将自己的4条拓展指令融入进去；至于中断，在实现多级中断时需要考虑很多问题，比如对中断发生时发起另一个中断时的处理以及恢复时的先后顺序问题等，的确算是一个比较艰辛但是快乐的过程。</w:t>
      </w:r>
    </w:p>
    <w:p>
      <w:pPr>
        <w:pStyle w:val="4"/>
        <w:ind w:right="26" w:rightChars="11" w:firstLine="480"/>
        <w:rPr>
          <w:rFonts w:hint="default" w:ascii="宋体" w:hAnsi="宋体" w:eastAsia="宋体" w:cs="宋体"/>
          <w:sz w:val="24"/>
          <w:szCs w:val="24"/>
          <w:lang w:val="en-US"/>
        </w:rPr>
      </w:pPr>
      <w:r>
        <w:rPr>
          <w:rFonts w:hint="eastAsia"/>
          <w:lang w:val="en-US" w:eastAsia="zh-CN"/>
        </w:rPr>
        <w:t>这里不得不提到两个好助手。首先就是Educoder平台，不论之前评价如何，它在这次课设中的确给予了我很大的帮助，Educoder的在线评测可以非常准确的给出是否正确的判断，并对错误的地方给出标注，极大推动了我的进度。再一个就是漫长的读文档和读文档，虽然之前有接触过RISC-V，但是本次实验中还是出现了不少奇怪的bug，不得不说文档中的一些有趣且有用的特性给予了我莫大的启发。</w:t>
      </w:r>
    </w:p>
    <w:p>
      <w:pPr>
        <w:pStyle w:val="4"/>
        <w:ind w:right="26" w:rightChars="11" w:firstLine="480"/>
        <w:rPr>
          <w:rFonts w:hint="eastAsia" w:ascii="宋体" w:hAnsi="宋体" w:eastAsia="宋体" w:cs="宋体"/>
          <w:sz w:val="24"/>
          <w:szCs w:val="24"/>
          <w:lang w:val="en-US" w:eastAsia="zh-CN"/>
        </w:rPr>
      </w:pPr>
      <w:r>
        <w:rPr>
          <w:rFonts w:hint="eastAsia" w:ascii="宋体" w:hAnsi="宋体" w:cs="宋体"/>
          <w:sz w:val="24"/>
          <w:szCs w:val="24"/>
          <w:lang w:val="en-US" w:eastAsia="zh-CN"/>
        </w:rPr>
        <w:t>个人认为本次实验的出众之处是</w:t>
      </w:r>
      <w:r>
        <w:rPr>
          <w:rFonts w:ascii="宋体" w:hAnsi="宋体" w:eastAsia="宋体" w:cs="宋体"/>
          <w:sz w:val="24"/>
          <w:szCs w:val="24"/>
        </w:rPr>
        <w:t>采用软件工程中的演化模型对于CPU进行开发，可以使人清晰的认识到单周期 CPU 转变为流水线 CPU 并一步步进行功能的增加、性能的优化这一过程，并能够清晰的了解到 CPU 各个部件之间的关系。</w:t>
      </w:r>
      <w:r>
        <w:rPr>
          <w:rFonts w:hint="eastAsia" w:ascii="宋体" w:hAnsi="宋体" w:cs="宋体"/>
          <w:sz w:val="24"/>
          <w:szCs w:val="24"/>
          <w:lang w:val="en-US" w:eastAsia="zh-CN"/>
        </w:rPr>
        <w:t>这里也不得不提一嘴</w:t>
      </w:r>
      <w:r>
        <w:rPr>
          <w:rFonts w:ascii="宋体" w:hAnsi="宋体" w:eastAsia="宋体" w:cs="宋体"/>
          <w:sz w:val="24"/>
          <w:szCs w:val="24"/>
        </w:rPr>
        <w:t>Verilog</w:t>
      </w:r>
      <w:r>
        <w:rPr>
          <w:rFonts w:hint="eastAsia" w:ascii="宋体" w:hAnsi="宋体" w:cs="宋体"/>
          <w:sz w:val="24"/>
          <w:szCs w:val="24"/>
          <w:lang w:eastAsia="zh-CN"/>
        </w:rPr>
        <w:t>。</w:t>
      </w:r>
      <w:r>
        <w:rPr>
          <w:rFonts w:hint="eastAsia" w:ascii="宋体" w:hAnsi="宋体" w:cs="宋体"/>
          <w:sz w:val="24"/>
          <w:szCs w:val="24"/>
          <w:lang w:val="en-US" w:eastAsia="zh-CN"/>
        </w:rPr>
        <w:t>的确</w:t>
      </w:r>
      <w:r>
        <w:rPr>
          <w:rFonts w:ascii="宋体" w:hAnsi="宋体" w:eastAsia="宋体" w:cs="宋体"/>
          <w:sz w:val="24"/>
          <w:szCs w:val="24"/>
        </w:rPr>
        <w:t>从 Logisim 到 Verilog 的映射也能够使人感受到从直观到抽象的设计过程：Logisim 直观但是设计所需的工 作量大，Verilog 虽然抽象但能够快速的实现大量的逻辑。也正是因为这些特性，才使得需要在进行 Logisim 实现时考虑如何使逻辑达到最简化以减少工作量，同时简化的逻辑也能够提升CPU的性能。</w:t>
      </w:r>
      <w:r>
        <w:rPr>
          <w:rFonts w:hint="eastAsia" w:ascii="宋体" w:hAnsi="宋体" w:cs="宋体"/>
          <w:sz w:val="24"/>
          <w:szCs w:val="24"/>
          <w:lang w:val="en-US" w:eastAsia="zh-CN"/>
        </w:rPr>
        <w:t>遗憾的是由于个人时间原因（身体原因以及一些线上实习）只是完成了Logisim的相关内容</w:t>
      </w:r>
      <w:r>
        <w:rPr>
          <w:rFonts w:ascii="宋体" w:hAnsi="宋体" w:eastAsia="宋体" w:cs="宋体"/>
          <w:sz w:val="24"/>
          <w:szCs w:val="24"/>
        </w:rPr>
        <w:t xml:space="preserve">。 </w:t>
      </w:r>
    </w:p>
    <w:p>
      <w:pPr>
        <w:pStyle w:val="4"/>
        <w:ind w:right="26" w:rightChars="11" w:firstLine="480"/>
        <w:rPr>
          <w:rFonts w:ascii="宋体" w:hAnsi="宋体" w:eastAsia="宋体" w:cs="宋体"/>
          <w:sz w:val="24"/>
          <w:szCs w:val="24"/>
        </w:rPr>
      </w:pPr>
      <w:r>
        <w:rPr>
          <w:rFonts w:ascii="宋体" w:hAnsi="宋体" w:eastAsia="宋体" w:cs="宋体"/>
          <w:sz w:val="24"/>
          <w:szCs w:val="24"/>
        </w:rPr>
        <w:t>然而</w:t>
      </w:r>
      <w:r>
        <w:rPr>
          <w:rFonts w:hint="eastAsia" w:ascii="宋体" w:hAnsi="宋体" w:cs="宋体"/>
          <w:sz w:val="24"/>
          <w:szCs w:val="24"/>
          <w:lang w:eastAsia="zh-CN"/>
        </w:rPr>
        <w:t>，</w:t>
      </w:r>
      <w:r>
        <w:rPr>
          <w:rFonts w:ascii="宋体" w:hAnsi="宋体" w:eastAsia="宋体" w:cs="宋体"/>
          <w:sz w:val="24"/>
          <w:szCs w:val="24"/>
        </w:rPr>
        <w:t>对于本次课程设计，我</w:t>
      </w:r>
      <w:r>
        <w:rPr>
          <w:rFonts w:hint="eastAsia" w:ascii="宋体" w:hAnsi="宋体" w:cs="宋体"/>
          <w:sz w:val="24"/>
          <w:szCs w:val="24"/>
          <w:lang w:val="en-US" w:eastAsia="zh-CN"/>
        </w:rPr>
        <w:t>也</w:t>
      </w:r>
      <w:r>
        <w:rPr>
          <w:rFonts w:ascii="宋体" w:hAnsi="宋体" w:eastAsia="宋体" w:cs="宋体"/>
          <w:sz w:val="24"/>
          <w:szCs w:val="24"/>
        </w:rPr>
        <w:t>有一些小小的建议和改进：在除了使用一个标准的benc</w:t>
      </w:r>
      <w:r>
        <w:rPr>
          <w:rFonts w:hint="eastAsia" w:ascii="宋体" w:hAnsi="宋体" w:cs="宋体"/>
          <w:sz w:val="24"/>
          <w:szCs w:val="24"/>
          <w:lang w:val="en-US" w:eastAsia="zh-CN"/>
        </w:rPr>
        <w:t>h</w:t>
      </w:r>
      <w:r>
        <w:rPr>
          <w:rFonts w:ascii="宋体" w:hAnsi="宋体" w:eastAsia="宋体" w:cs="宋体"/>
          <w:sz w:val="24"/>
          <w:szCs w:val="24"/>
        </w:rPr>
        <w:t>mark 程序对于 CPU 进行测试之外，还可以让同学们自己编写程序实现一些有意思的功能，如原</w:t>
      </w:r>
      <w:r>
        <w:rPr>
          <w:rFonts w:hint="eastAsia" w:ascii="宋体" w:hAnsi="宋体" w:cs="宋体"/>
          <w:sz w:val="24"/>
          <w:szCs w:val="24"/>
          <w:lang w:val="en-US" w:eastAsia="zh-CN"/>
        </w:rPr>
        <w:t xml:space="preserve"> </w:t>
      </w:r>
      <w:r>
        <w:rPr>
          <w:rFonts w:ascii="宋体" w:hAnsi="宋体" w:eastAsia="宋体" w:cs="宋体"/>
          <w:sz w:val="24"/>
          <w:szCs w:val="24"/>
        </w:rPr>
        <w:t>CS3410课程中提供了一个 LCD 模块用于绘图</w:t>
      </w:r>
      <w:r>
        <w:rPr>
          <w:rFonts w:hint="eastAsia" w:ascii="宋体" w:hAnsi="宋体" w:cs="宋体"/>
          <w:sz w:val="24"/>
          <w:szCs w:val="24"/>
          <w:lang w:eastAsia="zh-CN"/>
        </w:rPr>
        <w:t>。</w:t>
      </w:r>
      <w:r>
        <w:rPr>
          <w:rFonts w:hint="eastAsia" w:ascii="宋体" w:hAnsi="宋体" w:cs="宋体"/>
          <w:sz w:val="24"/>
          <w:szCs w:val="24"/>
          <w:lang w:val="en-US" w:eastAsia="zh-CN"/>
        </w:rPr>
        <w:t>个人之前有一定的STM32和ESP32的开发经验，想必</w:t>
      </w:r>
      <w:r>
        <w:rPr>
          <w:rFonts w:ascii="宋体" w:hAnsi="宋体" w:eastAsia="宋体" w:cs="宋体"/>
          <w:sz w:val="24"/>
          <w:szCs w:val="24"/>
        </w:rPr>
        <w:t>在</w:t>
      </w:r>
      <w:r>
        <w:rPr>
          <w:rFonts w:hint="eastAsia" w:ascii="宋体" w:hAnsi="宋体" w:cs="宋体"/>
          <w:sz w:val="24"/>
          <w:szCs w:val="24"/>
          <w:lang w:val="en-US" w:eastAsia="zh-CN"/>
        </w:rPr>
        <w:t>本次实验提供的</w:t>
      </w:r>
      <w:r>
        <w:rPr>
          <w:rFonts w:ascii="宋体" w:hAnsi="宋体" w:eastAsia="宋体" w:cs="宋体"/>
          <w:sz w:val="24"/>
          <w:szCs w:val="24"/>
        </w:rPr>
        <w:t>开发板上也</w:t>
      </w:r>
      <w:r>
        <w:rPr>
          <w:rFonts w:hint="eastAsia" w:ascii="宋体" w:hAnsi="宋体" w:cs="宋体"/>
          <w:sz w:val="24"/>
          <w:szCs w:val="24"/>
          <w:lang w:val="en-US" w:eastAsia="zh-CN"/>
        </w:rPr>
        <w:t>会</w:t>
      </w:r>
      <w:r>
        <w:rPr>
          <w:rFonts w:ascii="宋体" w:hAnsi="宋体" w:eastAsia="宋体" w:cs="宋体"/>
          <w:sz w:val="24"/>
          <w:szCs w:val="24"/>
        </w:rPr>
        <w:t>有串口、VGA等各种可供扩展的模块，如果能够整合进入一种或多种这种模块并让同学门自己编写一段程序的话理论上</w:t>
      </w:r>
      <w:r>
        <w:rPr>
          <w:rFonts w:hint="eastAsia" w:ascii="宋体" w:hAnsi="宋体" w:cs="宋体"/>
          <w:sz w:val="24"/>
          <w:szCs w:val="24"/>
          <w:lang w:val="en-US" w:eastAsia="zh-CN"/>
        </w:rPr>
        <w:t>想必</w:t>
      </w:r>
      <w:r>
        <w:rPr>
          <w:rFonts w:ascii="宋体" w:hAnsi="宋体" w:eastAsia="宋体" w:cs="宋体"/>
          <w:sz w:val="24"/>
          <w:szCs w:val="24"/>
        </w:rPr>
        <w:t>可以增加</w:t>
      </w:r>
      <w:r>
        <w:rPr>
          <w:rFonts w:hint="eastAsia" w:ascii="宋体" w:hAnsi="宋体" w:cs="宋体"/>
          <w:sz w:val="24"/>
          <w:szCs w:val="24"/>
          <w:lang w:val="en-US" w:eastAsia="zh-CN"/>
        </w:rPr>
        <w:t>不少</w:t>
      </w:r>
      <w:r>
        <w:rPr>
          <w:rFonts w:ascii="宋体" w:hAnsi="宋体" w:eastAsia="宋体" w:cs="宋体"/>
          <w:sz w:val="24"/>
          <w:szCs w:val="24"/>
        </w:rPr>
        <w:t xml:space="preserve">课程的趣味性。 </w:t>
      </w:r>
    </w:p>
    <w:p>
      <w:pPr>
        <w:pStyle w:val="4"/>
        <w:ind w:right="26" w:rightChars="11" w:firstLine="480"/>
        <w:rPr>
          <w:rFonts w:hint="eastAsia" w:ascii="宋体" w:hAnsi="宋体" w:eastAsia="宋体" w:cs="宋体"/>
          <w:sz w:val="24"/>
          <w:szCs w:val="24"/>
          <w:lang w:eastAsia="zh-CN"/>
        </w:rPr>
      </w:pPr>
      <w:r>
        <w:rPr>
          <w:rFonts w:hint="eastAsia"/>
          <w:lang w:val="en-US" w:eastAsia="zh-CN"/>
        </w:rPr>
        <w:t>最后也感觉各位老师在疫情当中依然坚持为我们答疑解惑，并且提供了如此优质的课程内容</w:t>
      </w:r>
      <w:r>
        <w:rPr>
          <w:rFonts w:hint="eastAsia" w:ascii="宋体" w:hAnsi="宋体" w:cs="宋体"/>
          <w:sz w:val="24"/>
          <w:szCs w:val="24"/>
          <w:lang w:eastAsia="zh-CN"/>
        </w:rPr>
        <w:t>！</w:t>
      </w:r>
    </w:p>
    <w:p>
      <w:pPr>
        <w:pStyle w:val="4"/>
        <w:ind w:right="26" w:rightChars="11" w:firstLine="480"/>
        <w:rPr>
          <w:rFonts w:ascii="宋体" w:hAnsi="宋体" w:eastAsia="宋体" w:cs="宋体"/>
          <w:sz w:val="24"/>
          <w:szCs w:val="24"/>
        </w:rPr>
      </w:pPr>
    </w:p>
    <w:p>
      <w:pPr>
        <w:pStyle w:val="2"/>
        <w:numPr>
          <w:ilvl w:val="0"/>
          <w:numId w:val="0"/>
        </w:numPr>
        <w:ind w:left="601"/>
      </w:pPr>
      <w:bookmarkStart w:id="444" w:name="_Toc15485"/>
      <w:r>
        <w:rPr>
          <w:rFonts w:hint="eastAsia"/>
        </w:rPr>
        <w:t>参考文献</w:t>
      </w:r>
      <w:bookmarkEnd w:id="439"/>
      <w:bookmarkEnd w:id="440"/>
      <w:bookmarkEnd w:id="441"/>
      <w:bookmarkEnd w:id="442"/>
      <w:bookmarkEnd w:id="443"/>
      <w:bookmarkEnd w:id="444"/>
    </w:p>
    <w:p>
      <w:pPr>
        <w:pStyle w:val="79"/>
        <w:numPr>
          <w:ilvl w:val="0"/>
          <w:numId w:val="16"/>
        </w:numPr>
        <w:tabs>
          <w:tab w:val="left" w:pos="284"/>
          <w:tab w:val="clear" w:pos="420"/>
        </w:tabs>
        <w:ind w:right="26" w:rightChars="11"/>
        <w:rPr>
          <w:rFonts w:ascii="宋体" w:hAnsi="宋体" w:cs="宋体"/>
          <w:kern w:val="0"/>
          <w:szCs w:val="21"/>
        </w:rPr>
      </w:pPr>
      <w:bookmarkStart w:id="445" w:name="_Hlt127187993"/>
      <w:bookmarkEnd w:id="445"/>
      <w:bookmarkStart w:id="446" w:name="_Ref127098874"/>
      <w:bookmarkStart w:id="447"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9"/>
        <w:numPr>
          <w:ilvl w:val="0"/>
          <w:numId w:val="16"/>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9"/>
        <w:numPr>
          <w:ilvl w:val="0"/>
          <w:numId w:val="16"/>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谭志虎，秦磊华，吴非，肖亮.计算机组成原理.</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rPr>
        <w:t>1年.</w:t>
      </w:r>
    </w:p>
    <w:p>
      <w:pPr>
        <w:pStyle w:val="79"/>
        <w:numPr>
          <w:ilvl w:val="0"/>
          <w:numId w:val="16"/>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谭志虎，秦磊华，胡迪青.计算机组成原理实践教程.北京：清华大学出版社，2018.</w:t>
      </w:r>
    </w:p>
    <w:p>
      <w:pPr>
        <w:pStyle w:val="79"/>
        <w:numPr>
          <w:ilvl w:val="0"/>
          <w:numId w:val="16"/>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9"/>
        <w:numPr>
          <w:ilvl w:val="0"/>
          <w:numId w:val="16"/>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9"/>
        <w:numPr>
          <w:ilvl w:val="0"/>
          <w:numId w:val="0"/>
        </w:numPr>
        <w:tabs>
          <w:tab w:val="left" w:pos="284"/>
        </w:tabs>
        <w:rPr>
          <w:rFonts w:ascii="宋体" w:hAnsi="宋体" w:cs="宋体"/>
          <w:kern w:val="0"/>
          <w:szCs w:val="21"/>
        </w:rPr>
      </w:pPr>
    </w:p>
    <w:bookmarkEnd w:id="446"/>
    <w:bookmarkEnd w:id="447"/>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48" w:name="_Hlt133996523"/>
      <w:bookmarkEnd w:id="448"/>
      <w:bookmarkStart w:id="449" w:name="_Hlt134000930"/>
      <w:bookmarkEnd w:id="449"/>
      <w:bookmarkStart w:id="450" w:name="_Hlt133999525"/>
      <w:bookmarkEnd w:id="450"/>
      <w:bookmarkStart w:id="451" w:name="_Hlt133997595"/>
      <w:bookmarkEnd w:id="451"/>
    </w:p>
    <w:p>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spacing w:line="276" w:lineRule="auto"/>
              <w:ind w:right="238" w:firstLine="424" w:firstLineChars="177"/>
              <w:jc w:val="right"/>
              <w:rPr>
                <w:b/>
                <w:color w:val="FF0000"/>
              </w:rPr>
            </w:pPr>
            <w:r>
              <w:rPr>
                <w:rFonts w:hint="eastAsia"/>
                <w:b/>
                <w:lang w:val="en-GB"/>
              </w:rPr>
              <w:t>作者签字</w:t>
            </w:r>
            <w:r>
              <w:rPr>
                <w:b/>
              </w:rPr>
              <w:t xml:space="preserve">:  </w:t>
            </w:r>
            <w:r>
              <w:drawing>
                <wp:inline distT="0" distB="0" distL="114300" distR="114300">
                  <wp:extent cx="875665" cy="316230"/>
                  <wp:effectExtent l="0" t="0" r="8255" b="3810"/>
                  <wp:docPr id="10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3"/>
                          <pic:cNvPicPr>
                            <a:picLocks noChangeAspect="1"/>
                          </pic:cNvPicPr>
                        </pic:nvPicPr>
                        <pic:blipFill>
                          <a:blip r:embed="rId38"/>
                          <a:stretch>
                            <a:fillRect/>
                          </a:stretch>
                        </pic:blipFill>
                        <pic:spPr>
                          <a:xfrm>
                            <a:off x="0" y="0"/>
                            <a:ext cx="875665" cy="316230"/>
                          </a:xfrm>
                          <a:prstGeom prst="rect">
                            <a:avLst/>
                          </a:prstGeom>
                          <a:noFill/>
                          <a:ln>
                            <a:noFill/>
                          </a:ln>
                        </pic:spPr>
                      </pic:pic>
                    </a:graphicData>
                  </a:graphic>
                </wp:inline>
              </w:drawing>
            </w:r>
            <w:r>
              <w:rPr>
                <w:b/>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7052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7052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94A54505-88A4-47DD-AA46-F7CD2865E8AA}"/>
  </w:font>
  <w:font w:name="黑体">
    <w:panose1 w:val="02010609060101010101"/>
    <w:charset w:val="86"/>
    <w:family w:val="auto"/>
    <w:pitch w:val="default"/>
    <w:sig w:usb0="800002BF" w:usb1="38CF7CFA" w:usb2="00000016" w:usb3="00000000" w:csb0="00040001" w:csb1="00000000"/>
    <w:embedRegular r:id="rId2" w:fontKey="{FFC79730-EABD-4E05-875E-9BA865372FCB}"/>
  </w:font>
  <w:font w:name="Courier New">
    <w:panose1 w:val="02070309020205020404"/>
    <w:charset w:val="01"/>
    <w:family w:val="modern"/>
    <w:pitch w:val="default"/>
    <w:sig w:usb0="E0002EFF" w:usb1="C0007843" w:usb2="00000009" w:usb3="00000000" w:csb0="400001FF" w:csb1="FFFF0000"/>
    <w:embedRegular r:id="rId3" w:fontKey="{58261C3C-84C1-4104-B15E-F09DB0F67052}"/>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embedRegular r:id="rId4" w:fontKey="{9465ED60-7678-4BCB-809A-3B66AC3F843D}"/>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embedRegular r:id="rId5" w:fontKey="{F72DEA94-5CA9-4237-81BE-196D82A1BF85}"/>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auto"/>
    <w:pitch w:val="default"/>
    <w:sig w:usb0="00000000" w:usb1="00000000" w:usb2="00000000" w:usb3="00000000" w:csb0="00000000" w:csb1="00000000"/>
    <w:embedRegular r:id="rId6" w:fontKey="{4CB9C9ED-1769-4AE1-A3A9-91B33DFB4E1E}"/>
  </w:font>
  <w:font w:name="华文中宋">
    <w:panose1 w:val="02010600040101010101"/>
    <w:charset w:val="86"/>
    <w:family w:val="auto"/>
    <w:pitch w:val="default"/>
    <w:sig w:usb0="00000287" w:usb1="080F0000" w:usb2="00000000" w:usb3="00000000" w:csb0="0004009F" w:csb1="DFD70000"/>
    <w:embedRegular r:id="rId7" w:fontKey="{E51C1B46-0889-4434-83EC-C0DFEF3BBDA8}"/>
  </w:font>
  <w:font w:name="全新硬笔行书简">
    <w:altName w:val="Malgun Gothic Semilight"/>
    <w:panose1 w:val="00000000000000000000"/>
    <w:charset w:val="86"/>
    <w:family w:val="auto"/>
    <w:pitch w:val="default"/>
    <w:sig w:usb0="00000000" w:usb1="00000000" w:usb2="00000010" w:usb3="00000000" w:csb0="00040000" w:csb1="00000000"/>
    <w:embedRegular r:id="rId8" w:fontKey="{85EC4E7D-2042-43A6-B1E9-BE8AF9B0FD3F}"/>
  </w:font>
  <w:font w:name="Malgun Gothic Semilight">
    <w:panose1 w:val="020B0502040204020203"/>
    <w:charset w:val="86"/>
    <w:family w:val="auto"/>
    <w:pitch w:val="default"/>
    <w:sig w:usb0="900002AF" w:usb1="01D77CFB" w:usb2="00000012" w:usb3="00000000" w:csb0="203E01BD" w:csb1="D7FF0000"/>
  </w:font>
  <w:font w:name="华文楷体">
    <w:panose1 w:val="02010600040101010101"/>
    <w:charset w:val="86"/>
    <w:family w:val="auto"/>
    <w:pitch w:val="default"/>
    <w:sig w:usb0="00000287" w:usb1="080F0000" w:usb2="00000000" w:usb3="00000000" w:csb0="0004009F" w:csb1="DFD70000"/>
    <w:embedRegular r:id="rId9" w:fontKey="{2F0610CC-B907-41E0-B31A-2FD8F57E243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9504"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9504;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68480"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745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1312"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1312;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2336"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2336;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4384"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4384;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3360;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4C3EA"/>
    <w:multiLevelType w:val="singleLevel"/>
    <w:tmpl w:val="85D4C3EA"/>
    <w:lvl w:ilvl="0" w:tentative="0">
      <w:start w:val="1"/>
      <w:numFmt w:val="decimal"/>
      <w:suff w:val="space"/>
      <w:lvlText w:val="%1."/>
      <w:lvlJc w:val="left"/>
    </w:lvl>
  </w:abstractNum>
  <w:abstractNum w:abstractNumId="1">
    <w:nsid w:val="B62E5939"/>
    <w:multiLevelType w:val="singleLevel"/>
    <w:tmpl w:val="B62E5939"/>
    <w:lvl w:ilvl="0" w:tentative="0">
      <w:start w:val="1"/>
      <w:numFmt w:val="decimal"/>
      <w:suff w:val="space"/>
      <w:lvlText w:val="%1."/>
      <w:lvlJc w:val="left"/>
      <w:rPr>
        <w:rFonts w:hint="default"/>
        <w:b/>
        <w:bCs/>
      </w:rPr>
    </w:lvl>
  </w:abstractNum>
  <w:abstractNum w:abstractNumId="2">
    <w:nsid w:val="F79F75EF"/>
    <w:multiLevelType w:val="singleLevel"/>
    <w:tmpl w:val="F79F75EF"/>
    <w:lvl w:ilvl="0" w:tentative="0">
      <w:start w:val="1"/>
      <w:numFmt w:val="decimal"/>
      <w:suff w:val="space"/>
      <w:lvlText w:val="(%1)"/>
      <w:lvlJc w:val="left"/>
    </w:lvl>
  </w:abstractNum>
  <w:abstractNum w:abstractNumId="3">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4">
    <w:nsid w:val="00000008"/>
    <w:multiLevelType w:val="multilevel"/>
    <w:tmpl w:val="00000008"/>
    <w:lvl w:ilvl="0" w:tentative="0">
      <w:start w:val="1"/>
      <w:numFmt w:val="decimal"/>
      <w:pStyle w:val="7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E"/>
    <w:multiLevelType w:val="multilevel"/>
    <w:tmpl w:val="0000000E"/>
    <w:lvl w:ilvl="0" w:tentative="0">
      <w:start w:val="1"/>
      <w:numFmt w:val="decimal"/>
      <w:pStyle w:val="8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0"/>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9">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BE97C11"/>
    <w:multiLevelType w:val="multilevel"/>
    <w:tmpl w:val="1BE97C11"/>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6963212"/>
    <w:multiLevelType w:val="multilevel"/>
    <w:tmpl w:val="46963212"/>
    <w:lvl w:ilvl="0" w:tentative="0">
      <w:start w:val="1"/>
      <w:numFmt w:val="decimalEnclosedCircle"/>
      <w:lvlText w:val="%1"/>
      <w:lvlJc w:val="left"/>
      <w:pPr>
        <w:ind w:left="360" w:hanging="360"/>
      </w:pPr>
      <w:rPr>
        <w:rFonts w:hint="default" w:ascii="宋体" w:hAnsi="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C246926"/>
    <w:multiLevelType w:val="multilevel"/>
    <w:tmpl w:val="7C246926"/>
    <w:lvl w:ilvl="0" w:tentative="0">
      <w:start w:val="6"/>
      <w:numFmt w:val="decimal"/>
      <w:lvlText w:val="%1"/>
      <w:lvlJc w:val="left"/>
      <w:pPr>
        <w:ind w:left="818" w:hanging="568"/>
        <w:jc w:val="left"/>
      </w:pPr>
      <w:rPr>
        <w:rFonts w:hint="default"/>
        <w:lang w:val="en-US" w:eastAsia="zh-CN" w:bidi="ar-SA"/>
      </w:rPr>
    </w:lvl>
    <w:lvl w:ilvl="1" w:tentative="0">
      <w:start w:val="1"/>
      <w:numFmt w:val="decimal"/>
      <w:lvlText w:val="%1.%2"/>
      <w:lvlJc w:val="left"/>
      <w:pPr>
        <w:ind w:left="818" w:hanging="568"/>
        <w:jc w:val="left"/>
      </w:pPr>
      <w:rPr>
        <w:rFonts w:hint="default" w:ascii="Arial" w:hAnsi="Arial" w:eastAsia="Arial" w:cs="Arial"/>
        <w:w w:val="99"/>
        <w:sz w:val="28"/>
        <w:szCs w:val="28"/>
        <w:lang w:val="en-US" w:eastAsia="zh-CN" w:bidi="ar-SA"/>
      </w:rPr>
    </w:lvl>
    <w:lvl w:ilvl="2" w:tentative="0">
      <w:start w:val="1"/>
      <w:numFmt w:val="decimal"/>
      <w:lvlText w:val="%3）"/>
      <w:lvlJc w:val="left"/>
      <w:pPr>
        <w:ind w:left="1541" w:hanging="810"/>
        <w:jc w:val="left"/>
      </w:pPr>
      <w:rPr>
        <w:rFonts w:hint="default" w:ascii="Times New Roman" w:hAnsi="Times New Roman" w:eastAsia="Times New Roman" w:cs="Times New Roman"/>
        <w:w w:val="100"/>
        <w:sz w:val="24"/>
        <w:szCs w:val="24"/>
        <w:lang w:val="en-US" w:eastAsia="zh-CN" w:bidi="ar-SA"/>
      </w:rPr>
    </w:lvl>
    <w:lvl w:ilvl="3" w:tentative="0">
      <w:start w:val="0"/>
      <w:numFmt w:val="bullet"/>
      <w:lvlText w:val="•"/>
      <w:lvlJc w:val="left"/>
      <w:pPr>
        <w:ind w:left="3354" w:hanging="810"/>
      </w:pPr>
      <w:rPr>
        <w:rFonts w:hint="default"/>
        <w:lang w:val="en-US" w:eastAsia="zh-CN" w:bidi="ar-SA"/>
      </w:rPr>
    </w:lvl>
    <w:lvl w:ilvl="4" w:tentative="0">
      <w:start w:val="0"/>
      <w:numFmt w:val="bullet"/>
      <w:lvlText w:val="•"/>
      <w:lvlJc w:val="left"/>
      <w:pPr>
        <w:ind w:left="4262" w:hanging="810"/>
      </w:pPr>
      <w:rPr>
        <w:rFonts w:hint="default"/>
        <w:lang w:val="en-US" w:eastAsia="zh-CN" w:bidi="ar-SA"/>
      </w:rPr>
    </w:lvl>
    <w:lvl w:ilvl="5" w:tentative="0">
      <w:start w:val="0"/>
      <w:numFmt w:val="bullet"/>
      <w:lvlText w:val="•"/>
      <w:lvlJc w:val="left"/>
      <w:pPr>
        <w:ind w:left="5169" w:hanging="810"/>
      </w:pPr>
      <w:rPr>
        <w:rFonts w:hint="default"/>
        <w:lang w:val="en-US" w:eastAsia="zh-CN" w:bidi="ar-SA"/>
      </w:rPr>
    </w:lvl>
    <w:lvl w:ilvl="6" w:tentative="0">
      <w:start w:val="0"/>
      <w:numFmt w:val="bullet"/>
      <w:lvlText w:val="•"/>
      <w:lvlJc w:val="left"/>
      <w:pPr>
        <w:ind w:left="6076" w:hanging="810"/>
      </w:pPr>
      <w:rPr>
        <w:rFonts w:hint="default"/>
        <w:lang w:val="en-US" w:eastAsia="zh-CN" w:bidi="ar-SA"/>
      </w:rPr>
    </w:lvl>
    <w:lvl w:ilvl="7" w:tentative="0">
      <w:start w:val="0"/>
      <w:numFmt w:val="bullet"/>
      <w:lvlText w:val="•"/>
      <w:lvlJc w:val="left"/>
      <w:pPr>
        <w:ind w:left="6984" w:hanging="810"/>
      </w:pPr>
      <w:rPr>
        <w:rFonts w:hint="default"/>
        <w:lang w:val="en-US" w:eastAsia="zh-CN" w:bidi="ar-SA"/>
      </w:rPr>
    </w:lvl>
    <w:lvl w:ilvl="8" w:tentative="0">
      <w:start w:val="0"/>
      <w:numFmt w:val="bullet"/>
      <w:lvlText w:val="•"/>
      <w:lvlJc w:val="left"/>
      <w:pPr>
        <w:ind w:left="7891" w:hanging="810"/>
      </w:pPr>
      <w:rPr>
        <w:rFonts w:hint="default"/>
        <w:lang w:val="en-US" w:eastAsia="zh-CN" w:bidi="ar-SA"/>
      </w:rPr>
    </w:lvl>
  </w:abstractNum>
  <w:num w:numId="1">
    <w:abstractNumId w:val="8"/>
  </w:num>
  <w:num w:numId="2">
    <w:abstractNumId w:val="3"/>
  </w:num>
  <w:num w:numId="3">
    <w:abstractNumId w:val="6"/>
  </w:num>
  <w:num w:numId="4">
    <w:abstractNumId w:val="4"/>
  </w:num>
  <w:num w:numId="5">
    <w:abstractNumId w:val="7"/>
  </w:num>
  <w:num w:numId="6">
    <w:abstractNumId w:val="5"/>
  </w:num>
  <w:num w:numId="7">
    <w:abstractNumId w:val="8"/>
    <w:lvlOverride w:ilvl="0">
      <w:startOverride w:val="1"/>
    </w:lvlOverride>
  </w:num>
  <w:num w:numId="8">
    <w:abstractNumId w:val="9"/>
  </w:num>
  <w:num w:numId="9">
    <w:abstractNumId w:val="1"/>
  </w:num>
  <w:num w:numId="10">
    <w:abstractNumId w:val="0"/>
  </w:num>
  <w:num w:numId="11">
    <w:abstractNumId w:val="10"/>
  </w:num>
  <w:num w:numId="12">
    <w:abstractNumId w:val="11"/>
  </w:num>
  <w:num w:numId="13">
    <w:abstractNumId w:val="12"/>
  </w:num>
  <w:num w:numId="14">
    <w:abstractNumId w:val="2"/>
  </w:num>
  <w:num w:numId="15">
    <w:abstractNumId w:val="13"/>
  </w:num>
  <w:num w:numId="1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UyMzkyODFlODVjYTA4NDZkMWM4ZDBhM2Q4MWM4NGUifQ=="/>
  </w:docVars>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1856"/>
    <w:rsid w:val="00B64263"/>
    <w:rsid w:val="00B74C5F"/>
    <w:rsid w:val="00B91A6F"/>
    <w:rsid w:val="00BC4F82"/>
    <w:rsid w:val="00BD59DA"/>
    <w:rsid w:val="00BF0CCA"/>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1944054"/>
    <w:rsid w:val="02496406"/>
    <w:rsid w:val="03A04F32"/>
    <w:rsid w:val="04F078E1"/>
    <w:rsid w:val="05CF1FD2"/>
    <w:rsid w:val="064A42B5"/>
    <w:rsid w:val="07777AA5"/>
    <w:rsid w:val="0C085D6A"/>
    <w:rsid w:val="0CBF6513"/>
    <w:rsid w:val="0F674ECC"/>
    <w:rsid w:val="0FC11AFA"/>
    <w:rsid w:val="102F5781"/>
    <w:rsid w:val="10514F3B"/>
    <w:rsid w:val="1139171B"/>
    <w:rsid w:val="11C866C2"/>
    <w:rsid w:val="154020D1"/>
    <w:rsid w:val="156E2105"/>
    <w:rsid w:val="16204FC8"/>
    <w:rsid w:val="16D72A7C"/>
    <w:rsid w:val="183563CC"/>
    <w:rsid w:val="1A276B0A"/>
    <w:rsid w:val="1A8707A2"/>
    <w:rsid w:val="1AF57E02"/>
    <w:rsid w:val="1B1F1EE0"/>
    <w:rsid w:val="1E8570CD"/>
    <w:rsid w:val="1EEB7551"/>
    <w:rsid w:val="1EF3328A"/>
    <w:rsid w:val="1FD72C6D"/>
    <w:rsid w:val="216C24A0"/>
    <w:rsid w:val="22DB51CC"/>
    <w:rsid w:val="235C3193"/>
    <w:rsid w:val="251065B0"/>
    <w:rsid w:val="251512EB"/>
    <w:rsid w:val="2844494B"/>
    <w:rsid w:val="2A973098"/>
    <w:rsid w:val="2C0C0B07"/>
    <w:rsid w:val="2E612183"/>
    <w:rsid w:val="300264A9"/>
    <w:rsid w:val="30EB2B1D"/>
    <w:rsid w:val="311A3CC6"/>
    <w:rsid w:val="3ADF64BD"/>
    <w:rsid w:val="3B2F50B0"/>
    <w:rsid w:val="3B401452"/>
    <w:rsid w:val="3C697E42"/>
    <w:rsid w:val="3CF17FD1"/>
    <w:rsid w:val="3DBB3361"/>
    <w:rsid w:val="3E202CA6"/>
    <w:rsid w:val="3E916962"/>
    <w:rsid w:val="3F7C39B5"/>
    <w:rsid w:val="41B0123D"/>
    <w:rsid w:val="42914504"/>
    <w:rsid w:val="43C63C06"/>
    <w:rsid w:val="43E333F0"/>
    <w:rsid w:val="45821F5A"/>
    <w:rsid w:val="47411B55"/>
    <w:rsid w:val="4ACF7C63"/>
    <w:rsid w:val="4BBC79FC"/>
    <w:rsid w:val="4EAB359F"/>
    <w:rsid w:val="4F5C27D1"/>
    <w:rsid w:val="50904690"/>
    <w:rsid w:val="50DB3BE9"/>
    <w:rsid w:val="53102971"/>
    <w:rsid w:val="56CF4F7F"/>
    <w:rsid w:val="5A703793"/>
    <w:rsid w:val="5B8D6CBF"/>
    <w:rsid w:val="5C434F03"/>
    <w:rsid w:val="5F3F1407"/>
    <w:rsid w:val="62777801"/>
    <w:rsid w:val="627E67E5"/>
    <w:rsid w:val="67836B7E"/>
    <w:rsid w:val="67BB268C"/>
    <w:rsid w:val="6A803F06"/>
    <w:rsid w:val="6AA239FE"/>
    <w:rsid w:val="6E363B31"/>
    <w:rsid w:val="6ED93A0A"/>
    <w:rsid w:val="6F722668"/>
    <w:rsid w:val="70AD6FF9"/>
    <w:rsid w:val="71883014"/>
    <w:rsid w:val="71D435EA"/>
    <w:rsid w:val="72C615B6"/>
    <w:rsid w:val="73A0182E"/>
    <w:rsid w:val="73E673E5"/>
    <w:rsid w:val="76E72E37"/>
    <w:rsid w:val="770C35E3"/>
    <w:rsid w:val="77454BDF"/>
    <w:rsid w:val="79170F2A"/>
    <w:rsid w:val="7C745605"/>
    <w:rsid w:val="7C95557C"/>
    <w:rsid w:val="7D327B02"/>
    <w:rsid w:val="7FC07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4"/>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0"/>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7"/>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4"/>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5"/>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6"/>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69"/>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3"/>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7"/>
    <w:qFormat/>
    <w:uiPriority w:val="0"/>
    <w:rPr>
      <w:sz w:val="18"/>
      <w:szCs w:val="18"/>
    </w:rPr>
  </w:style>
  <w:style w:type="paragraph" w:styleId="27">
    <w:name w:val="footer"/>
    <w:basedOn w:val="1"/>
    <w:link w:val="92"/>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5"/>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3"/>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3"/>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endnote reference"/>
    <w:qFormat/>
    <w:uiPriority w:val="0"/>
    <w:rPr>
      <w:rFonts w:eastAsia="宋体"/>
      <w:sz w:val="24"/>
      <w:szCs w:val="24"/>
      <w:vertAlign w:val="superscript"/>
      <w:lang w:val="en-US" w:eastAsia="zh-CN" w:bidi="ar-SA"/>
    </w:rPr>
  </w:style>
  <w:style w:type="character" w:styleId="45">
    <w:name w:val="page number"/>
    <w:basedOn w:val="43"/>
    <w:qFormat/>
    <w:uiPriority w:val="0"/>
  </w:style>
  <w:style w:type="character" w:styleId="46">
    <w:name w:val="FollowedHyperlink"/>
    <w:qFormat/>
    <w:uiPriority w:val="0"/>
    <w:rPr>
      <w:color w:val="800080"/>
      <w:u w:val="single"/>
    </w:rPr>
  </w:style>
  <w:style w:type="character" w:styleId="47">
    <w:name w:val="Hyperlink"/>
    <w:qFormat/>
    <w:uiPriority w:val="99"/>
    <w:rPr>
      <w:color w:val="auto"/>
      <w:u w:val="none"/>
    </w:rPr>
  </w:style>
  <w:style w:type="character" w:styleId="48">
    <w:name w:val="annotation reference"/>
    <w:qFormat/>
    <w:uiPriority w:val="0"/>
    <w:rPr>
      <w:sz w:val="21"/>
      <w:szCs w:val="21"/>
    </w:rPr>
  </w:style>
  <w:style w:type="character" w:styleId="49">
    <w:name w:val="footnote reference"/>
    <w:qFormat/>
    <w:uiPriority w:val="0"/>
    <w:rPr>
      <w:vertAlign w:val="superscript"/>
    </w:rPr>
  </w:style>
  <w:style w:type="character" w:customStyle="1" w:styleId="50">
    <w:name w:val="正文：中文强调"/>
    <w:qFormat/>
    <w:uiPriority w:val="0"/>
    <w:rPr>
      <w:rFonts w:eastAsia="楷体_GB2312"/>
    </w:rPr>
  </w:style>
  <w:style w:type="character" w:customStyle="1" w:styleId="51">
    <w:name w:val="题注 Char1"/>
    <w:qFormat/>
    <w:uiPriority w:val="0"/>
    <w:rPr>
      <w:rFonts w:hAnsi="宋体" w:eastAsia="黑体"/>
      <w:kern w:val="2"/>
      <w:sz w:val="21"/>
      <w:szCs w:val="24"/>
      <w:lang w:val="en-US" w:eastAsia="zh-CN" w:bidi="ar-SA"/>
    </w:rPr>
  </w:style>
  <w:style w:type="character" w:customStyle="1" w:styleId="52">
    <w:name w:val="纯文本 Char Char"/>
    <w:qFormat/>
    <w:uiPriority w:val="0"/>
    <w:rPr>
      <w:rFonts w:ascii="宋体" w:hAnsi="Courier New" w:cs="Courier New"/>
      <w:kern w:val="2"/>
      <w:sz w:val="21"/>
      <w:szCs w:val="21"/>
    </w:rPr>
  </w:style>
  <w:style w:type="character" w:customStyle="1" w:styleId="53">
    <w:name w:val="正文文本缩进 3 字符"/>
    <w:link w:val="34"/>
    <w:qFormat/>
    <w:uiPriority w:val="0"/>
    <w:rPr>
      <w:kern w:val="2"/>
      <w:sz w:val="24"/>
      <w:szCs w:val="24"/>
    </w:rPr>
  </w:style>
  <w:style w:type="character" w:customStyle="1" w:styleId="54">
    <w:name w:val="正文：英文强调"/>
    <w:qFormat/>
    <w:uiPriority w:val="0"/>
    <w:rPr>
      <w:rFonts w:ascii="Times New Roman" w:hAnsi="Times New Roman"/>
      <w:i/>
    </w:rPr>
  </w:style>
  <w:style w:type="character" w:customStyle="1" w:styleId="55">
    <w:name w:val="无间隔 字符"/>
    <w:link w:val="56"/>
    <w:qFormat/>
    <w:uiPriority w:val="0"/>
    <w:rPr>
      <w:rFonts w:ascii="Calibri" w:hAnsi="Calibri"/>
      <w:sz w:val="22"/>
      <w:szCs w:val="22"/>
      <w:lang w:bidi="ar-SA"/>
    </w:rPr>
  </w:style>
  <w:style w:type="paragraph" w:styleId="56">
    <w:name w:val="No Spacing"/>
    <w:link w:val="55"/>
    <w:qFormat/>
    <w:uiPriority w:val="0"/>
    <w:rPr>
      <w:rFonts w:ascii="Calibri" w:hAnsi="Calibri" w:eastAsia="宋体" w:cs="Times New Roman"/>
      <w:sz w:val="22"/>
      <w:szCs w:val="22"/>
      <w:lang w:val="en-US" w:eastAsia="zh-CN" w:bidi="ar-SA"/>
    </w:rPr>
  </w:style>
  <w:style w:type="character" w:customStyle="1" w:styleId="57">
    <w:name w:val="批注框文本 字符"/>
    <w:link w:val="26"/>
    <w:qFormat/>
    <w:uiPriority w:val="0"/>
    <w:rPr>
      <w:kern w:val="2"/>
      <w:sz w:val="18"/>
      <w:szCs w:val="18"/>
    </w:rPr>
  </w:style>
  <w:style w:type="character" w:customStyle="1" w:styleId="58">
    <w:name w:val="样式 首行缩进:  0.85 厘米 Char Char"/>
    <w:link w:val="59"/>
    <w:qFormat/>
    <w:uiPriority w:val="0"/>
    <w:rPr>
      <w:rFonts w:ascii="宋体" w:hAnsi="宋体" w:cs="宋体"/>
      <w:kern w:val="2"/>
      <w:sz w:val="24"/>
      <w:szCs w:val="24"/>
    </w:rPr>
  </w:style>
  <w:style w:type="paragraph" w:customStyle="1" w:styleId="59">
    <w:name w:val="样式 首行缩进:  0.85 厘米"/>
    <w:basedOn w:val="1"/>
    <w:link w:val="58"/>
    <w:qFormat/>
    <w:uiPriority w:val="0"/>
    <w:pPr>
      <w:spacing w:line="324" w:lineRule="auto"/>
      <w:ind w:firstLine="482"/>
    </w:pPr>
    <w:rPr>
      <w:rFonts w:ascii="宋体" w:hAnsi="宋体" w:cs="宋体"/>
    </w:rPr>
  </w:style>
  <w:style w:type="character" w:customStyle="1" w:styleId="60">
    <w:name w:val="标题 4 字符"/>
    <w:link w:val="6"/>
    <w:qFormat/>
    <w:uiPriority w:val="0"/>
    <w:rPr>
      <w:rFonts w:eastAsia="仿宋_GB2312"/>
      <w:bCs/>
      <w:kern w:val="2"/>
      <w:sz w:val="24"/>
      <w:szCs w:val="28"/>
    </w:rPr>
  </w:style>
  <w:style w:type="character" w:customStyle="1" w:styleId="61">
    <w:name w:val="引用 字符"/>
    <w:link w:val="62"/>
    <w:qFormat/>
    <w:uiPriority w:val="0"/>
    <w:rPr>
      <w:i/>
      <w:iCs/>
      <w:color w:val="000000"/>
      <w:kern w:val="2"/>
      <w:sz w:val="21"/>
      <w:szCs w:val="24"/>
    </w:rPr>
  </w:style>
  <w:style w:type="paragraph" w:styleId="62">
    <w:name w:val="Quote"/>
    <w:basedOn w:val="1"/>
    <w:next w:val="1"/>
    <w:link w:val="61"/>
    <w:qFormat/>
    <w:uiPriority w:val="0"/>
    <w:rPr>
      <w:i/>
      <w:iCs/>
      <w:color w:val="000000"/>
      <w:sz w:val="21"/>
    </w:rPr>
  </w:style>
  <w:style w:type="character" w:customStyle="1" w:styleId="63">
    <w:name w:val="正文文本缩进 2 字符"/>
    <w:link w:val="24"/>
    <w:qFormat/>
    <w:uiPriority w:val="0"/>
    <w:rPr>
      <w:kern w:val="2"/>
      <w:sz w:val="21"/>
      <w:szCs w:val="24"/>
    </w:rPr>
  </w:style>
  <w:style w:type="character" w:customStyle="1" w:styleId="64">
    <w:name w:val="标题 3 字符"/>
    <w:link w:val="5"/>
    <w:qFormat/>
    <w:uiPriority w:val="0"/>
    <w:rPr>
      <w:rFonts w:ascii="Arial" w:hAnsi="Arial" w:eastAsia="黑体"/>
      <w:bCs/>
      <w:kern w:val="2"/>
      <w:sz w:val="24"/>
      <w:szCs w:val="32"/>
    </w:rPr>
  </w:style>
  <w:style w:type="character" w:customStyle="1" w:styleId="65">
    <w:name w:val="批注文字 字符"/>
    <w:link w:val="16"/>
    <w:qFormat/>
    <w:uiPriority w:val="0"/>
    <w:rPr>
      <w:kern w:val="2"/>
      <w:sz w:val="24"/>
      <w:szCs w:val="24"/>
    </w:rPr>
  </w:style>
  <w:style w:type="character" w:customStyle="1" w:styleId="66">
    <w:name w:val="正文文本缩进 字符"/>
    <w:link w:val="19"/>
    <w:qFormat/>
    <w:uiPriority w:val="0"/>
    <w:rPr>
      <w:kern w:val="2"/>
      <w:sz w:val="21"/>
      <w:szCs w:val="24"/>
    </w:rPr>
  </w:style>
  <w:style w:type="character" w:customStyle="1" w:styleId="67">
    <w:name w:val="正文缩进 字符"/>
    <w:link w:val="4"/>
    <w:qFormat/>
    <w:uiPriority w:val="0"/>
    <w:rPr>
      <w:kern w:val="2"/>
      <w:sz w:val="24"/>
      <w:szCs w:val="24"/>
    </w:rPr>
  </w:style>
  <w:style w:type="character" w:customStyle="1" w:styleId="68">
    <w:name w:val="正文：程序代码"/>
    <w:qFormat/>
    <w:uiPriority w:val="0"/>
    <w:rPr>
      <w:rFonts w:ascii="MS Gothic" w:hAnsi="MS Gothic" w:eastAsia="仿宋_GB2312"/>
    </w:rPr>
  </w:style>
  <w:style w:type="character" w:customStyle="1" w:styleId="69">
    <w:name w:val="纯文本 字符"/>
    <w:link w:val="22"/>
    <w:qFormat/>
    <w:uiPriority w:val="0"/>
    <w:rPr>
      <w:rFonts w:ascii="宋体" w:hAnsi="Courier New"/>
      <w:sz w:val="21"/>
    </w:rPr>
  </w:style>
  <w:style w:type="character" w:customStyle="1" w:styleId="70">
    <w:name w:val="论文正文 Char Char"/>
    <w:link w:val="71"/>
    <w:qFormat/>
    <w:uiPriority w:val="0"/>
    <w:rPr>
      <w:rFonts w:ascii="Cambria Math" w:hAnsi="Cambria Math"/>
      <w:kern w:val="2"/>
      <w:sz w:val="24"/>
      <w:szCs w:val="22"/>
    </w:rPr>
  </w:style>
  <w:style w:type="paragraph" w:customStyle="1" w:styleId="71">
    <w:name w:val="论文正文"/>
    <w:basedOn w:val="1"/>
    <w:link w:val="70"/>
    <w:qFormat/>
    <w:uiPriority w:val="0"/>
    <w:pPr>
      <w:spacing w:line="300" w:lineRule="auto"/>
      <w:ind w:firstLine="420"/>
      <w:jc w:val="left"/>
    </w:pPr>
    <w:rPr>
      <w:rFonts w:ascii="Cambria Math" w:hAnsi="Cambria Math"/>
      <w:szCs w:val="22"/>
    </w:rPr>
  </w:style>
  <w:style w:type="character" w:customStyle="1" w:styleId="72">
    <w:name w:val="llyf141"/>
    <w:qFormat/>
    <w:uiPriority w:val="0"/>
    <w:rPr>
      <w:rFonts w:eastAsia="宋体"/>
      <w:spacing w:val="300"/>
      <w:sz w:val="21"/>
      <w:szCs w:val="21"/>
      <w:lang w:val="en-US" w:eastAsia="zh-CN" w:bidi="ar-SA"/>
    </w:rPr>
  </w:style>
  <w:style w:type="character" w:customStyle="1" w:styleId="73">
    <w:name w:val="批注主题 字符"/>
    <w:link w:val="40"/>
    <w:qFormat/>
    <w:uiPriority w:val="0"/>
    <w:rPr>
      <w:b/>
      <w:bCs/>
      <w:kern w:val="2"/>
      <w:sz w:val="24"/>
      <w:szCs w:val="24"/>
    </w:rPr>
  </w:style>
  <w:style w:type="character" w:customStyle="1" w:styleId="74">
    <w:name w:val="题注 字符"/>
    <w:link w:val="13"/>
    <w:qFormat/>
    <w:uiPriority w:val="0"/>
    <w:rPr>
      <w:rFonts w:ascii="黑体" w:hAnsi="黑体" w:eastAsia="黑体" w:cs="Arial"/>
      <w:kern w:val="2"/>
      <w:sz w:val="21"/>
    </w:rPr>
  </w:style>
  <w:style w:type="character" w:customStyle="1" w:styleId="75">
    <w:name w:val="图题注 Char Char"/>
    <w:link w:val="76"/>
    <w:qFormat/>
    <w:uiPriority w:val="0"/>
  </w:style>
  <w:style w:type="paragraph" w:customStyle="1" w:styleId="76">
    <w:name w:val="图题注"/>
    <w:basedOn w:val="13"/>
    <w:link w:val="75"/>
    <w:qFormat/>
    <w:uiPriority w:val="0"/>
    <w:pPr>
      <w:spacing w:before="78" w:beforeLines="25" w:after="78" w:afterLines="25"/>
    </w:pPr>
  </w:style>
  <w:style w:type="paragraph" w:customStyle="1" w:styleId="77">
    <w:name w:val="Char1 Char Char Char"/>
    <w:basedOn w:val="1"/>
    <w:qFormat/>
    <w:uiPriority w:val="0"/>
    <w:rPr>
      <w:sz w:val="21"/>
      <w:szCs w:val="20"/>
    </w:rPr>
  </w:style>
  <w:style w:type="paragraph" w:customStyle="1" w:styleId="78">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9">
    <w:name w:val="列表编号：参考文献"/>
    <w:basedOn w:val="1"/>
    <w:qFormat/>
    <w:uiPriority w:val="0"/>
    <w:pPr>
      <w:numPr>
        <w:ilvl w:val="0"/>
        <w:numId w:val="4"/>
      </w:numPr>
    </w:pPr>
  </w:style>
  <w:style w:type="paragraph" w:customStyle="1" w:styleId="80">
    <w:name w:val="样式1"/>
    <w:basedOn w:val="1"/>
    <w:qFormat/>
    <w:uiPriority w:val="0"/>
    <w:pPr>
      <w:numPr>
        <w:ilvl w:val="1"/>
        <w:numId w:val="5"/>
      </w:numPr>
    </w:pPr>
    <w:rPr>
      <w:sz w:val="21"/>
    </w:rPr>
  </w:style>
  <w:style w:type="paragraph" w:customStyle="1" w:styleId="81">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2">
    <w:name w:val="List Paragraph"/>
    <w:basedOn w:val="1"/>
    <w:qFormat/>
    <w:uiPriority w:val="34"/>
    <w:pPr>
      <w:ind w:firstLine="420" w:firstLineChars="200"/>
    </w:pPr>
    <w:rPr>
      <w:rFonts w:ascii="Calibri" w:hAnsi="Calibri"/>
      <w:sz w:val="21"/>
      <w:szCs w:val="22"/>
    </w:rPr>
  </w:style>
  <w:style w:type="paragraph" w:customStyle="1" w:styleId="83">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4">
    <w:name w:val="Char Char Char Char Char Char Char Char Char Char Char Char Char"/>
    <w:basedOn w:val="1"/>
    <w:qFormat/>
    <w:uiPriority w:val="0"/>
    <w:rPr>
      <w:rFonts w:ascii="Tahoma" w:hAnsi="Tahoma"/>
      <w:szCs w:val="20"/>
    </w:rPr>
  </w:style>
  <w:style w:type="paragraph" w:customStyle="1" w:styleId="85">
    <w:name w:val="样式2"/>
    <w:basedOn w:val="13"/>
    <w:qFormat/>
    <w:uiPriority w:val="0"/>
    <w:pPr>
      <w:spacing w:before="93" w:beforeLines="30"/>
    </w:pPr>
    <w:rPr>
      <w:rFonts w:ascii="Cambria" w:hAnsi="Cambria" w:eastAsia="宋体" w:cs="Times New Roman"/>
      <w:szCs w:val="21"/>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8">
    <w:name w:val="Table Paragraph"/>
    <w:basedOn w:val="1"/>
    <w:qFormat/>
    <w:uiPriority w:val="1"/>
    <w:pPr>
      <w:jc w:val="left"/>
    </w:pPr>
    <w:rPr>
      <w:rFonts w:ascii="等线" w:hAnsi="等线" w:eastAsia="等线"/>
      <w:kern w:val="0"/>
      <w:sz w:val="22"/>
      <w:szCs w:val="22"/>
      <w:lang w:eastAsia="en-US"/>
    </w:rPr>
  </w:style>
  <w:style w:type="paragraph" w:customStyle="1" w:styleId="89">
    <w:name w:val="文字"/>
    <w:basedOn w:val="4"/>
    <w:link w:val="91"/>
    <w:qFormat/>
    <w:uiPriority w:val="0"/>
    <w:pPr>
      <w:ind w:firstLine="480"/>
    </w:pPr>
  </w:style>
  <w:style w:type="paragraph" w:customStyle="1" w:styleId="90">
    <w:name w:val="图注"/>
    <w:basedOn w:val="13"/>
    <w:link w:val="93"/>
    <w:qFormat/>
    <w:uiPriority w:val="0"/>
    <w:pPr>
      <w:spacing w:before="91" w:after="91"/>
    </w:pPr>
  </w:style>
  <w:style w:type="character" w:customStyle="1" w:styleId="91">
    <w:name w:val="文字 Char"/>
    <w:link w:val="89"/>
    <w:qFormat/>
    <w:uiPriority w:val="0"/>
  </w:style>
  <w:style w:type="character" w:customStyle="1" w:styleId="92">
    <w:name w:val="页脚 字符1"/>
    <w:link w:val="27"/>
    <w:qFormat/>
    <w:uiPriority w:val="99"/>
    <w:rPr>
      <w:kern w:val="2"/>
      <w:sz w:val="18"/>
      <w:szCs w:val="18"/>
    </w:rPr>
  </w:style>
  <w:style w:type="character" w:customStyle="1" w:styleId="93">
    <w:name w:val="图注 Char"/>
    <w:link w:val="90"/>
    <w:qFormat/>
    <w:uiPriority w:val="0"/>
    <w:rPr>
      <w:rFonts w:ascii="黑体" w:hAnsi="黑体" w:eastAsia="黑体" w:cs="Arial"/>
      <w:kern w:val="2"/>
      <w:sz w:val="21"/>
      <w:szCs w:val="24"/>
    </w:rPr>
  </w:style>
  <w:style w:type="character" w:customStyle="1" w:styleId="94">
    <w:name w:val="副标题 字符"/>
    <w:qFormat/>
    <w:uiPriority w:val="11"/>
    <w:rPr>
      <w:rFonts w:ascii="等线 Light" w:hAnsi="等线 Light" w:cs="Times New Roman"/>
      <w:b/>
      <w:bCs/>
      <w:kern w:val="28"/>
      <w:sz w:val="32"/>
      <w:szCs w:val="32"/>
    </w:rPr>
  </w:style>
  <w:style w:type="character" w:customStyle="1" w:styleId="95">
    <w:name w:val="副标题 字符1"/>
    <w:link w:val="31"/>
    <w:qFormat/>
    <w:uiPriority w:val="11"/>
    <w:rPr>
      <w:rFonts w:ascii="Cambria" w:hAnsi="Cambria" w:eastAsia="黑体"/>
      <w:bCs/>
      <w:kern w:val="28"/>
      <w:sz w:val="28"/>
      <w:szCs w:val="32"/>
    </w:rPr>
  </w:style>
  <w:style w:type="table" w:customStyle="1" w:styleId="96">
    <w:name w:val="样式3"/>
    <w:basedOn w:val="41"/>
    <w:qFormat/>
    <w:uiPriority w:val="99"/>
    <w:tblPr>
      <w:tblBorders>
        <w:top w:val="single" w:color="008000" w:sz="12" w:space="0"/>
        <w:bottom w:val="single" w:color="008000" w:sz="12" w:space="0"/>
      </w:tblBorders>
    </w:tblPr>
    <w:tcPr>
      <w:vAlign w:val="center"/>
    </w:tcPr>
  </w:style>
  <w:style w:type="table" w:customStyle="1" w:styleId="97">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8">
    <w:name w:val="apple-converted-space"/>
    <w:qFormat/>
    <w:uiPriority w:val="0"/>
  </w:style>
  <w:style w:type="paragraph" w:customStyle="1" w:styleId="99">
    <w:name w:val="正文1"/>
    <w:basedOn w:val="4"/>
    <w:link w:val="100"/>
    <w:qFormat/>
    <w:uiPriority w:val="0"/>
    <w:pPr>
      <w:ind w:firstLine="482"/>
    </w:pPr>
  </w:style>
  <w:style w:type="character" w:customStyle="1" w:styleId="100">
    <w:name w:val="正文 Char"/>
    <w:link w:val="99"/>
    <w:qFormat/>
    <w:uiPriority w:val="0"/>
    <w:rPr>
      <w:kern w:val="2"/>
      <w:sz w:val="24"/>
      <w:szCs w:val="24"/>
    </w:rPr>
  </w:style>
  <w:style w:type="character" w:customStyle="1" w:styleId="101">
    <w:name w:val="页脚 字符"/>
    <w:qFormat/>
    <w:uiPriority w:val="99"/>
  </w:style>
  <w:style w:type="character" w:styleId="102">
    <w:name w:val="Placeholder Text"/>
    <w:basedOn w:val="43"/>
    <w:semiHidden/>
    <w:qFormat/>
    <w:uiPriority w:val="99"/>
    <w:rPr>
      <w:color w:val="808080"/>
    </w:rPr>
  </w:style>
  <w:style w:type="character" w:customStyle="1" w:styleId="103">
    <w:name w:val="fontstyle01"/>
    <w:basedOn w:val="43"/>
    <w:qFormat/>
    <w:uiPriority w:val="0"/>
    <w:rPr>
      <w:rFonts w:ascii="宋体" w:hAnsi="宋体" w:eastAsia="宋体" w:cs="宋体"/>
      <w:color w:val="000000"/>
      <w:sz w:val="22"/>
      <w:szCs w:val="22"/>
    </w:rPr>
  </w:style>
  <w:style w:type="character" w:customStyle="1" w:styleId="104">
    <w:name w:val="fontstyle21"/>
    <w:basedOn w:val="43"/>
    <w:qFormat/>
    <w:uiPriority w:val="0"/>
    <w:rPr>
      <w:rFonts w:ascii="TimesNewRomanPSMT" w:hAnsi="TimesNewRomanPSMT" w:eastAsia="TimesNewRomanPSMT" w:cs="TimesNewRomanPSMT"/>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33561284FC45D1ACBE68C638C17890"/>
        <w:style w:val=""/>
        <w:category>
          <w:name w:val="常规"/>
          <w:gallery w:val="placeholder"/>
        </w:category>
        <w:types>
          <w:type w:val="bbPlcHdr"/>
        </w:types>
        <w:behaviors>
          <w:behavior w:val="content"/>
        </w:behaviors>
        <w:description w:val=""/>
        <w:guid w:val="{C33F2410-0173-4DAC-BD91-4567CBE6EE7C}"/>
      </w:docPartPr>
      <w:docPartBody>
        <w:p>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300675"/>
    <w:rsid w:val="00A35EAB"/>
    <w:rsid w:val="00AE3623"/>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F9CE7A-C393-4EE5-8C5B-915E2F5C19F0}">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37</Pages>
  <Words>13970</Words>
  <Characters>16728</Characters>
  <Lines>118</Lines>
  <Paragraphs>33</Paragraphs>
  <TotalTime>12</TotalTime>
  <ScaleCrop>false</ScaleCrop>
  <LinksUpToDate>false</LinksUpToDate>
  <CharactersWithSpaces>17507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路昊东</dc:creator>
  <cp:lastModifiedBy>dong</cp:lastModifiedBy>
  <cp:lastPrinted>2015-02-28T08:26:00Z</cp:lastPrinted>
  <dcterms:modified xsi:type="dcterms:W3CDTF">2022-10-30T17:06:57Z</dcterms:modified>
  <dc:title>计算机组成原理  课程设计报告</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886357270EC84BB7A2432F4C86B71897</vt:lpwstr>
  </property>
</Properties>
</file>