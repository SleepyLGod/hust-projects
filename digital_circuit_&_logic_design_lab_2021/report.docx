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3175" t="3810" r="0" b="1270"/>
                <wp:wrapNone/>
                <wp:docPr id="75"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">
                <v:fill type="tile" on="t" o:title="Light vertical" focussize="0,0" recolor="t" r:id="rId8"/>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3810" t="0" r="1905" b="0"/>
                <wp:wrapNone/>
                <wp:docPr id="74"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clor&#10;dhoCAAAuBAAADgAAAAAAAAABACAAAAAr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3175" t="3810" r="1905" b="0"/>
                <wp:wrapNone/>
                <wp:docPr id="73"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21</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&#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pPEy1gAAAAsBAAAPAAAAAAAAAAEAIAAAACIAAABk&#10;cnMvZG93bnJldi54bWxQSwECFAAUAAAACACHTuJA/aEpmAgCAAATBAAADgAAAAAAAAABACAAAAAl&#10;AQAAZHJzL2Uyb0RvYy54bWxQSwUGAAAAAAYABgBZAQAAnwU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w:t>
                      </w:r>
                      <w:r>
                        <w:rPr>
                          <w:rFonts w:hint="eastAsia" w:ascii="Cambria" w:hAnsi="Cambria"/>
                          <w:b/>
                          <w:i/>
                          <w:color w:val="FFFFFF"/>
                          <w:sz w:val="72"/>
                          <w:szCs w:val="72"/>
                        </w:rPr>
                        <w:t>21</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2336" behindDoc="0" locked="0" layoutInCell="1" allowOverlap="1">
                <wp:simplePos x="0" y="0"/>
                <wp:positionH relativeFrom="column">
                  <wp:posOffset>-409575</wp:posOffset>
                </wp:positionH>
                <wp:positionV relativeFrom="paragraph">
                  <wp:posOffset>197485</wp:posOffset>
                </wp:positionV>
                <wp:extent cx="3783330" cy="1270000"/>
                <wp:effectExtent l="10160" t="7620" r="6985" b="8255"/>
                <wp:wrapNone/>
                <wp:docPr id="72" name="矩形 16"/>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pPr>
                              <w:pStyle w:val="56"/>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32.25pt;margin-top:15.55pt;height:100pt;width:297.9pt;z-index:251662336;v-text-anchor:middle;mso-width-relative:page;mso-height-relative:page;" fillcolor="#4F81BD" filled="t" stroked="t" coordsize="21600,21600" o:gfxdata="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90XWN2AAAAAoBAAAPAAAAAAAAAAEAIAAAACIAAABkcnMv&#10;ZG93bnJldi54bWxQSwECFAAUAAAACACHTuJAdOmNwjwCAACCBAAADgAAAAAAAAABACAAAAAnAQAA&#10;ZHJzL2Uyb0RvYy54bWxQSwUGAAAAAAYABgBZAQAA1QU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b/>
                          <w:color w:val="FFFFFF"/>
                          <w:sz w:val="52"/>
                          <w:szCs w:val="52"/>
                        </w:rPr>
                      </w:pPr>
                      <w:r>
                        <w:rPr>
                          <w:rFonts w:hint="eastAsia" w:ascii="华文中宋" w:hAnsi="华文中宋" w:eastAsia="华文中宋"/>
                          <w:b/>
                          <w:color w:val="FFFFFF"/>
                          <w:sz w:val="52"/>
                          <w:szCs w:val="52"/>
                        </w:rPr>
                        <w:t>数字电路与逻辑设计</w:t>
                      </w:r>
                    </w:p>
                    <w:p>
                      <w:pPr>
                        <w:pStyle w:val="56"/>
                        <w:rPr>
                          <w:rFonts w:ascii="华文中宋" w:hAnsi="华文中宋" w:eastAsia="华文中宋"/>
                          <w:color w:val="FFFFFF"/>
                          <w:sz w:val="52"/>
                          <w:szCs w:val="52"/>
                        </w:rPr>
                      </w:pP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 xml:space="preserve"> </w:t>
                      </w:r>
                      <w:r>
                        <w:rPr>
                          <w:rFonts w:ascii="华文中宋" w:hAnsi="华文中宋" w:eastAsia="华文中宋"/>
                          <w:b/>
                          <w:color w:val="FFFFFF"/>
                          <w:sz w:val="52"/>
                          <w:szCs w:val="52"/>
                        </w:rPr>
                        <w:t xml:space="preserve">  </w:t>
                      </w:r>
                      <w:r>
                        <w:rPr>
                          <w:rFonts w:hint="eastAsia" w:ascii="华文中宋" w:hAnsi="华文中宋" w:eastAsia="华文中宋"/>
                          <w:b/>
                          <w:color w:val="FFFFFF"/>
                          <w:sz w:val="52"/>
                          <w:szCs w:val="52"/>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tbl>
      <w:tblPr>
        <w:tblStyle w:val="41"/>
        <w:tblW w:w="5529" w:type="dxa"/>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计科2011班</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U202010755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宋体" w:hAnsi="宋体" w:eastAsia="宋体"/>
                <w:sz w:val="28"/>
                <w:lang w:val="en-US" w:eastAsia="zh-CN"/>
              </w:rPr>
            </w:pPr>
            <w:r>
              <w:rPr>
                <w:rFonts w:hint="eastAsia" w:ascii="宋体" w:hAnsi="宋体"/>
                <w:sz w:val="28"/>
                <w:lang w:val="en-US" w:eastAsia="zh-CN"/>
              </w:rPr>
              <w:t>路昊东</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15671615911</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2441164168lhd@gmail.com</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2021/12/6</w:t>
            </w:r>
          </w:p>
        </w:tc>
      </w:tr>
    </w:tbl>
    <w:p>
      <w:pPr>
        <w:pStyle w:val="4"/>
        <w:ind w:firstLine="0" w:firstLineChars="0"/>
        <w:rPr>
          <w:rFonts w:ascii="宋体" w:hAnsi="宋体" w:cs="宋体"/>
          <w:sz w:val="21"/>
          <w:szCs w:val="21"/>
        </w:rPr>
      </w:pPr>
    </w:p>
    <w:p>
      <w:pPr>
        <w:pStyle w:val="4"/>
        <w:ind w:firstLine="480"/>
        <w:sectPr>
          <w:headerReference r:id="rId3" w:type="default"/>
          <w:footerReference r:id="rId4" w:type="default"/>
          <w:footnotePr>
            <w:numRestart w:val="eachPage"/>
          </w:footnotePr>
          <w:pgSz w:w="11906" w:h="16838"/>
          <w:pgMar w:top="1843" w:right="1416" w:bottom="1418" w:left="1531" w:header="851" w:footer="992" w:gutter="0"/>
          <w:cols w:space="720" w:num="1"/>
          <w:docGrid w:type="linesAndChars" w:linePitch="459" w:charSpace="0"/>
        </w:sectPr>
      </w:pPr>
    </w:p>
    <w:p>
      <w:pPr>
        <w:pStyle w:val="71"/>
        <w:spacing w:line="720" w:lineRule="auto"/>
        <w:ind w:left="0" w:leftChars="0" w:firstLine="0" w:firstLineChars="0"/>
        <w:jc w:val="center"/>
        <w:rPr>
          <w:rFonts w:ascii="黑体" w:hAnsi="黑体" w:eastAsia="黑体"/>
          <w:sz w:val="32"/>
          <w:szCs w:val="32"/>
        </w:rPr>
      </w:pPr>
      <w:bookmarkStart w:id="0" w:name="_Toc135229710"/>
      <w:bookmarkStart w:id="1" w:name="_Toc135227385"/>
      <w:bookmarkStart w:id="2" w:name="_Toc266358958"/>
      <w:bookmarkStart w:id="3" w:name="_Toc135227598"/>
      <w:bookmarkStart w:id="4" w:name="_Toc134007856"/>
      <w:bookmarkStart w:id="5" w:name="_Toc135227306"/>
      <w:bookmarkStart w:id="6" w:name="_Toc135227507"/>
      <w:r>
        <w:rPr>
          <w:rFonts w:hint="eastAsia" w:ascii="黑体" w:hAnsi="黑体" w:eastAsia="黑体"/>
          <w:sz w:val="32"/>
          <w:szCs w:val="32"/>
        </w:rPr>
        <w:t>目   录</w:t>
      </w:r>
      <w:bookmarkEnd w:id="0"/>
      <w:bookmarkEnd w:id="1"/>
      <w:bookmarkEnd w:id="2"/>
      <w:bookmarkEnd w:id="3"/>
      <w:bookmarkEnd w:id="4"/>
      <w:bookmarkEnd w:id="5"/>
      <w:bookmarkEnd w:id="6"/>
      <w:bookmarkStart w:id="7" w:name="_Toc135227307"/>
      <w:bookmarkStart w:id="8" w:name="_Toc135227386"/>
      <w:bookmarkStart w:id="9" w:name="_Toc266358959"/>
      <w:bookmarkStart w:id="10" w:name="_Toc135227508"/>
      <w:bookmarkStart w:id="11" w:name="_Toc135229711"/>
      <w:bookmarkStart w:id="12" w:name="_Toc134007857"/>
    </w:p>
    <w:p>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rPr>
          <w:rFonts w:hint="eastAsia"/>
        </w:rPr>
        <w:instrText xml:space="preserve">TOC \o "1-2" \h \z \u</w:instrText>
      </w:r>
      <w:r>
        <w:fldChar w:fldCharType="separate"/>
      </w:r>
      <w:r>
        <w:fldChar w:fldCharType="begin"/>
      </w:r>
      <w:r>
        <w:instrText xml:space="preserve"> HYPERLINK \l "_Toc69240115" </w:instrText>
      </w:r>
      <w:r>
        <w:fldChar w:fldCharType="separate"/>
      </w:r>
      <w:r>
        <w:rPr>
          <w:rStyle w:val="47"/>
        </w:rPr>
        <w:t>1</w:t>
      </w:r>
      <w:r>
        <w:rPr>
          <w:rFonts w:asciiTheme="minorHAnsi" w:hAnsiTheme="minorHAnsi" w:eastAsiaTheme="minorEastAsia" w:cstheme="minorBidi"/>
          <w:b w:val="0"/>
          <w:bCs w:val="0"/>
          <w:caps w:val="0"/>
          <w:sz w:val="21"/>
          <w:szCs w:val="22"/>
        </w:rPr>
        <w:tab/>
      </w:r>
      <w:r>
        <w:rPr>
          <w:rStyle w:val="47"/>
        </w:rPr>
        <w:t>实验概述</w:t>
      </w:r>
      <w:r>
        <w:tab/>
      </w:r>
      <w:r>
        <w:rPr>
          <w:rFonts w:hint="eastAsia"/>
          <w:lang w:val="en-US" w:eastAsia="zh-CN"/>
        </w:rPr>
        <w:t>4</w:t>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"_Toc69240116" </w:instrText>
      </w:r>
      <w:r>
        <w:fldChar w:fldCharType="separate"/>
      </w:r>
      <w:r>
        <w:rPr>
          <w:rStyle w:val="47"/>
        </w:rPr>
        <w:t>1.1</w:t>
      </w:r>
      <w:r>
        <w:rPr>
          <w:rFonts w:asciiTheme="minorHAnsi" w:hAnsiTheme="minorHAnsi" w:eastAsiaTheme="minorEastAsia" w:cstheme="minorBidi"/>
          <w:smallCaps w:val="0"/>
          <w:sz w:val="21"/>
          <w:szCs w:val="22"/>
        </w:rPr>
        <w:tab/>
      </w:r>
      <w:r>
        <w:rPr>
          <w:rStyle w:val="47"/>
        </w:rPr>
        <w:t>实验名称</w:t>
      </w:r>
      <w:r>
        <w:tab/>
      </w:r>
      <w:r>
        <w:rPr>
          <w:rFonts w:hint="eastAsia"/>
          <w:lang w:val="en-US" w:eastAsia="zh-CN"/>
        </w:rPr>
        <w:t>4</w:t>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"_Toc69240117" </w:instrText>
      </w:r>
      <w:r>
        <w:fldChar w:fldCharType="separate"/>
      </w:r>
      <w:r>
        <w:rPr>
          <w:rStyle w:val="47"/>
        </w:rPr>
        <w:t>1.2</w:t>
      </w:r>
      <w:r>
        <w:rPr>
          <w:rFonts w:asciiTheme="minorHAnsi" w:hAnsiTheme="minorHAnsi" w:eastAsiaTheme="minorEastAsia" w:cstheme="minorBidi"/>
          <w:smallCaps w:val="0"/>
          <w:sz w:val="21"/>
          <w:szCs w:val="22"/>
        </w:rPr>
        <w:tab/>
      </w:r>
      <w:r>
        <w:rPr>
          <w:rStyle w:val="47"/>
        </w:rPr>
        <w:t>实验目的</w:t>
      </w:r>
      <w:r>
        <w:tab/>
      </w:r>
      <w:r>
        <w:rPr>
          <w:rFonts w:hint="eastAsia"/>
          <w:lang w:val="en-US" w:eastAsia="zh-CN"/>
        </w:rPr>
        <w:t>4</w:t>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"_Toc69240118" </w:instrText>
      </w:r>
      <w:r>
        <w:fldChar w:fldCharType="separate"/>
      </w:r>
      <w:r>
        <w:rPr>
          <w:rStyle w:val="47"/>
        </w:rPr>
        <w:t>1.3</w:t>
      </w:r>
      <w:r>
        <w:rPr>
          <w:rFonts w:asciiTheme="minorHAnsi" w:hAnsiTheme="minorHAnsi" w:eastAsiaTheme="minorEastAsia" w:cstheme="minorBidi"/>
          <w:smallCaps w:val="0"/>
          <w:sz w:val="21"/>
          <w:szCs w:val="22"/>
        </w:rPr>
        <w:tab/>
      </w:r>
      <w:r>
        <w:rPr>
          <w:rStyle w:val="47"/>
        </w:rPr>
        <w:t>实验所用软件和平台</w:t>
      </w:r>
      <w:r>
        <w:tab/>
      </w:r>
      <w:r>
        <w:rPr>
          <w:rFonts w:hint="eastAsia"/>
          <w:lang w:val="en-US" w:eastAsia="zh-CN"/>
        </w:rPr>
        <w:t>4</w:t>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"_Toc69240119" </w:instrText>
      </w:r>
      <w:r>
        <w:fldChar w:fldCharType="separate"/>
      </w:r>
      <w:r>
        <w:rPr>
          <w:rStyle w:val="47"/>
        </w:rPr>
        <w:t>1.4</w:t>
      </w:r>
      <w:r>
        <w:rPr>
          <w:rFonts w:asciiTheme="minorHAnsi" w:hAnsiTheme="minorHAnsi" w:eastAsiaTheme="minorEastAsia" w:cstheme="minorBidi"/>
          <w:smallCaps w:val="0"/>
          <w:sz w:val="21"/>
          <w:szCs w:val="22"/>
        </w:rPr>
        <w:tab/>
      </w:r>
      <w:r>
        <w:rPr>
          <w:rStyle w:val="47"/>
        </w:rPr>
        <w:t>实验内容</w:t>
      </w:r>
      <w:r>
        <w:tab/>
      </w:r>
      <w:r>
        <w:rPr>
          <w:rFonts w:hint="eastAsia"/>
          <w:lang w:val="en-US" w:eastAsia="zh-CN"/>
        </w:rPr>
        <w:t>4</w:t>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"_Toc69240120" </w:instrText>
      </w:r>
      <w:r>
        <w:fldChar w:fldCharType="separate"/>
      </w:r>
      <w:r>
        <w:rPr>
          <w:rStyle w:val="47"/>
        </w:rPr>
        <w:t>1.5</w:t>
      </w:r>
      <w:r>
        <w:rPr>
          <w:rFonts w:asciiTheme="minorHAnsi" w:hAnsiTheme="minorHAnsi" w:eastAsiaTheme="minorEastAsia" w:cstheme="minorBidi"/>
          <w:smallCaps w:val="0"/>
          <w:sz w:val="21"/>
          <w:szCs w:val="22"/>
        </w:rPr>
        <w:tab/>
      </w:r>
      <w:r>
        <w:rPr>
          <w:rStyle w:val="47"/>
        </w:rPr>
        <w:t>实验要求</w:t>
      </w:r>
      <w:r>
        <w:tab/>
      </w:r>
      <w:r>
        <w:rPr>
          <w:rFonts w:hint="eastAsia"/>
          <w:lang w:val="en-US" w:eastAsia="zh-CN"/>
        </w:rPr>
        <w:t>5</w:t>
      </w:r>
      <w:r>
        <w:fldChar w:fldCharType="end"/>
      </w:r>
    </w:p>
    <w:p>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"_Toc69240121" </w:instrText>
      </w:r>
      <w:r>
        <w:fldChar w:fldCharType="separate"/>
      </w:r>
      <w:r>
        <w:rPr>
          <w:rStyle w:val="47"/>
        </w:rPr>
        <w:t>2</w:t>
      </w:r>
      <w:r>
        <w:rPr>
          <w:rFonts w:asciiTheme="minorHAnsi" w:hAnsiTheme="minorHAnsi" w:eastAsiaTheme="minorEastAsia" w:cstheme="minorBidi"/>
          <w:b w:val="0"/>
          <w:bCs w:val="0"/>
          <w:caps w:val="0"/>
          <w:sz w:val="21"/>
          <w:szCs w:val="22"/>
        </w:rPr>
        <w:tab/>
      </w:r>
      <w:r>
        <w:rPr>
          <w:rStyle w:val="47"/>
        </w:rPr>
        <w:t>实验过程</w:t>
      </w:r>
      <w:r>
        <w:tab/>
      </w:r>
      <w:r>
        <w:rPr>
          <w:rFonts w:hint="eastAsia"/>
          <w:lang w:val="en-US" w:eastAsia="zh-CN"/>
        </w:rPr>
        <w:t>6</w:t>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"_Toc69240122" </w:instrText>
      </w:r>
      <w:r>
        <w:fldChar w:fldCharType="separate"/>
      </w:r>
      <w:r>
        <w:rPr>
          <w:rStyle w:val="47"/>
          <w:rFonts w:ascii="黑体" w:hAnsi="黑体" w:cs="Segoe UI"/>
        </w:rPr>
        <w:t>2.1</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7段数码管驱动电路设计</w:t>
      </w:r>
      <w:r>
        <w:tab/>
      </w:r>
      <w:r>
        <w:rPr>
          <w:rFonts w:hint="eastAsia"/>
          <w:lang w:val="en-US" w:eastAsia="zh-CN"/>
        </w:rPr>
        <w:t>6</w:t>
      </w:r>
      <w:r>
        <w:fldChar w:fldCharType="end"/>
      </w:r>
    </w:p>
    <w:p>
      <w:pPr>
        <w:pStyle w:val="36"/>
        <w:tabs>
          <w:tab w:val="left" w:pos="960"/>
          <w:tab w:val="right" w:leader="dot" w:pos="8949"/>
        </w:tabs>
      </w:pPr>
      <w:r>
        <w:fldChar w:fldCharType="begin"/>
      </w:r>
      <w:r>
        <w:instrText xml:space="preserve"> HYPERLINK \l "_Toc69240123" </w:instrText>
      </w:r>
      <w:r>
        <w:fldChar w:fldCharType="separate"/>
      </w:r>
      <w:r>
        <w:rPr>
          <w:rStyle w:val="47"/>
          <w:rFonts w:ascii="黑体" w:hAnsi="黑体" w:cs="Segoe UI"/>
        </w:rPr>
        <w:t>2.2</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2选1选择器设计</w:t>
      </w:r>
      <w:r>
        <w:rPr>
          <w:rStyle w:val="47"/>
          <w:rFonts w:hint="eastAsia" w:ascii="黑体" w:hAnsi="黑体" w:cs="Segoe UI"/>
          <w:shd w:val="clear" w:color="auto" w:fill="FFFFFF"/>
          <w:lang w:eastAsia="zh-CN"/>
        </w:rPr>
        <w:t>（</w:t>
      </w:r>
      <w:r>
        <w:rPr>
          <w:rStyle w:val="47"/>
          <w:rFonts w:hint="eastAsia" w:ascii="黑体" w:hAnsi="黑体" w:cs="Segoe UI"/>
          <w:shd w:val="clear" w:color="auto" w:fill="FFFFFF"/>
          <w:lang w:val="en-US" w:eastAsia="zh-CN"/>
        </w:rPr>
        <w:t>1位）</w:t>
      </w:r>
      <w:r>
        <w:tab/>
      </w:r>
      <w:r>
        <w:rPr>
          <w:rFonts w:hint="eastAsia"/>
          <w:lang w:val="en-US" w:eastAsia="zh-CN"/>
        </w:rPr>
        <w:t>8</w:t>
      </w:r>
      <w:r>
        <w:fldChar w:fldCharType="end"/>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"_Toc69240124" </w:instrText>
      </w:r>
      <w:r>
        <w:fldChar w:fldCharType="separate"/>
      </w:r>
      <w:r>
        <w:rPr>
          <w:rStyle w:val="47"/>
          <w:rFonts w:ascii="黑体" w:hAnsi="黑体" w:cs="Segoe UI"/>
        </w:rPr>
        <w:t>2.3</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2选1选择器设计</w:t>
      </w:r>
      <w:r>
        <w:rPr>
          <w:rStyle w:val="47"/>
          <w:rFonts w:hint="eastAsia" w:ascii="黑体" w:hAnsi="黑体" w:cs="Segoe UI"/>
          <w:shd w:val="clear" w:color="auto" w:fill="FFFFFF"/>
          <w:lang w:eastAsia="zh-CN"/>
        </w:rPr>
        <w:t>（</w:t>
      </w:r>
      <w:r>
        <w:rPr>
          <w:rStyle w:val="47"/>
          <w:rFonts w:hint="eastAsia" w:ascii="黑体" w:hAnsi="黑体" w:cs="Segoe UI"/>
          <w:shd w:val="clear" w:color="auto" w:fill="FFFFFF"/>
          <w:lang w:val="en-US" w:eastAsia="zh-CN"/>
        </w:rPr>
        <w:t>16位）</w:t>
      </w:r>
      <w:r>
        <w:tab/>
      </w:r>
      <w:r>
        <w:fldChar w:fldCharType="end"/>
      </w:r>
      <w:r>
        <w:rPr>
          <w:rFonts w:hint="eastAsia"/>
          <w:lang w:val="en-US" w:eastAsia="zh-CN"/>
        </w:rPr>
        <w:t>9</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"_Toc69240125" </w:instrText>
      </w:r>
      <w:r>
        <w:fldChar w:fldCharType="separate"/>
      </w:r>
      <w:r>
        <w:rPr>
          <w:rStyle w:val="47"/>
          <w:rFonts w:ascii="黑体" w:hAnsi="黑体" w:cs="Segoe UI"/>
        </w:rPr>
        <w:t>2.4</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无符号比较器设计</w:t>
      </w:r>
      <w:r>
        <w:rPr>
          <w:rStyle w:val="47"/>
          <w:rFonts w:hint="eastAsia" w:ascii="黑体" w:hAnsi="黑体" w:cs="Segoe UI"/>
          <w:shd w:val="clear" w:color="auto" w:fill="FFFFFF"/>
          <w:lang w:eastAsia="zh-CN"/>
        </w:rPr>
        <w:t>（</w:t>
      </w:r>
      <w:r>
        <w:rPr>
          <w:rStyle w:val="47"/>
          <w:rFonts w:hint="eastAsia" w:ascii="黑体" w:hAnsi="黑体" w:cs="Segoe UI"/>
          <w:shd w:val="clear" w:color="auto" w:fill="FFFFFF"/>
          <w:lang w:val="en-US" w:eastAsia="zh-CN"/>
        </w:rPr>
        <w:t>16位）</w:t>
      </w:r>
      <w:r>
        <w:tab/>
      </w:r>
      <w:r>
        <w:rPr>
          <w:rFonts w:hint="eastAsia"/>
          <w:lang w:val="en-US" w:eastAsia="zh-CN"/>
        </w:rPr>
        <w:t>1</w:t>
      </w:r>
      <w:r>
        <w:fldChar w:fldCharType="end"/>
      </w:r>
      <w:r>
        <w:rPr>
          <w:rFonts w:hint="eastAsia"/>
          <w:lang w:val="en-US" w:eastAsia="zh-CN"/>
        </w:rPr>
        <w:t>1</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"_Toc69240126" </w:instrText>
      </w:r>
      <w:r>
        <w:fldChar w:fldCharType="separate"/>
      </w:r>
      <w:r>
        <w:rPr>
          <w:rStyle w:val="47"/>
          <w:rFonts w:ascii="黑体" w:hAnsi="黑体" w:cs="Segoe UI"/>
        </w:rPr>
        <w:t>2.5</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并行加载寄存器</w:t>
      </w:r>
      <w:r>
        <w:rPr>
          <w:rStyle w:val="47"/>
          <w:rFonts w:hint="eastAsia" w:ascii="黑体" w:hAnsi="黑体" w:cs="Segoe UI"/>
          <w:shd w:val="clear" w:color="auto" w:fill="FFFFFF"/>
          <w:lang w:eastAsia="zh-CN"/>
        </w:rPr>
        <w:t>（</w:t>
      </w:r>
      <w:r>
        <w:rPr>
          <w:rStyle w:val="47"/>
          <w:rFonts w:hint="eastAsia" w:ascii="黑体" w:hAnsi="黑体" w:cs="Segoe UI"/>
          <w:shd w:val="clear" w:color="auto" w:fill="FFFFFF"/>
          <w:lang w:val="en-US" w:eastAsia="zh-CN"/>
        </w:rPr>
        <w:t>4位）</w:t>
      </w:r>
      <w:r>
        <w:tab/>
      </w:r>
      <w:r>
        <w:rPr>
          <w:rFonts w:hint="eastAsia"/>
          <w:lang w:val="en-US" w:eastAsia="zh-CN"/>
        </w:rPr>
        <w:t>1</w:t>
      </w:r>
      <w:r>
        <w:fldChar w:fldCharType="end"/>
      </w:r>
      <w:r>
        <w:rPr>
          <w:rFonts w:hint="eastAsia"/>
          <w:lang w:val="en-US" w:eastAsia="zh-CN"/>
        </w:rPr>
        <w:t>4</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"_Toc69240127" </w:instrText>
      </w:r>
      <w:r>
        <w:fldChar w:fldCharType="separate"/>
      </w:r>
      <w:r>
        <w:rPr>
          <w:rStyle w:val="47"/>
          <w:rFonts w:ascii="黑体" w:hAnsi="黑体" w:cs="Segoe UI"/>
        </w:rPr>
        <w:t>2.6</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并行加载寄存器</w:t>
      </w:r>
      <w:r>
        <w:rPr>
          <w:rStyle w:val="47"/>
          <w:rFonts w:hint="eastAsia" w:ascii="黑体" w:hAnsi="黑体" w:cs="Segoe UI"/>
          <w:shd w:val="clear" w:color="auto" w:fill="FFFFFF"/>
          <w:lang w:eastAsia="zh-CN"/>
        </w:rPr>
        <w:t>（</w:t>
      </w:r>
      <w:r>
        <w:rPr>
          <w:rStyle w:val="47"/>
          <w:rFonts w:hint="eastAsia" w:ascii="黑体" w:hAnsi="黑体" w:cs="Segoe UI"/>
          <w:shd w:val="clear" w:color="auto" w:fill="FFFFFF"/>
          <w:lang w:val="en-US" w:eastAsia="zh-CN"/>
        </w:rPr>
        <w:t>16位）</w:t>
      </w:r>
      <w:r>
        <w:tab/>
      </w:r>
      <w:r>
        <w:rPr>
          <w:rFonts w:hint="eastAsia"/>
          <w:lang w:val="en-US" w:eastAsia="zh-CN"/>
        </w:rPr>
        <w:t>1</w:t>
      </w:r>
      <w:r>
        <w:fldChar w:fldCharType="end"/>
      </w:r>
      <w:r>
        <w:rPr>
          <w:rFonts w:hint="eastAsia"/>
          <w:lang w:val="en-US" w:eastAsia="zh-CN"/>
        </w:rPr>
        <w:t>5</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"_Toc69240124" </w:instrText>
      </w:r>
      <w:r>
        <w:fldChar w:fldCharType="separate"/>
      </w:r>
      <w:r>
        <w:rPr>
          <w:rStyle w:val="47"/>
          <w:rFonts w:ascii="黑体" w:hAnsi="黑体" w:cs="Segoe UI"/>
        </w:rPr>
        <w:t>2.</w:t>
      </w:r>
      <w:r>
        <w:rPr>
          <w:rStyle w:val="47"/>
          <w:rFonts w:hint="eastAsia" w:ascii="黑体" w:hAnsi="黑体" w:cs="Segoe UI"/>
          <w:lang w:val="en-US" w:eastAsia="zh-CN"/>
        </w:rPr>
        <w:t>7</w:t>
      </w:r>
      <w:r>
        <w:rPr>
          <w:rFonts w:asciiTheme="minorHAnsi" w:hAnsiTheme="minorHAnsi" w:eastAsiaTheme="minorEastAsia" w:cstheme="minorBidi"/>
          <w:smallCaps w:val="0"/>
          <w:sz w:val="21"/>
          <w:szCs w:val="22"/>
        </w:rPr>
        <w:tab/>
      </w:r>
      <w:r>
        <w:rPr>
          <w:rStyle w:val="47"/>
          <w:rFonts w:hint="eastAsia" w:ascii="黑体" w:hAnsi="黑体" w:cs="Segoe UI"/>
          <w:sz w:val="28"/>
          <w:szCs w:val="28"/>
          <w:shd w:val="clear" w:color="auto" w:fill="FFFFFF"/>
          <w:lang w:val="en-US" w:eastAsia="zh-CN"/>
        </w:rPr>
        <w:t>BCD计数器状态机</w:t>
      </w:r>
      <w:r>
        <w:rPr>
          <w:rStyle w:val="47"/>
          <w:rFonts w:ascii="黑体" w:hAnsi="黑体" w:cs="Segoe UI"/>
          <w:shd w:val="clear" w:color="auto" w:fill="FFFFFF"/>
        </w:rPr>
        <w:t>设计</w:t>
      </w:r>
      <w:r>
        <w:tab/>
      </w:r>
      <w:r>
        <w:rPr>
          <w:rFonts w:hint="eastAsia"/>
          <w:lang w:val="en-US" w:eastAsia="zh-CN"/>
        </w:rPr>
        <w:t>1</w:t>
      </w:r>
      <w:r>
        <w:fldChar w:fldCharType="end"/>
      </w:r>
      <w:r>
        <w:rPr>
          <w:rFonts w:hint="eastAsia"/>
          <w:lang w:val="en-US" w:eastAsia="zh-CN"/>
        </w:rPr>
        <w:t>7</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"_Toc69240125" </w:instrText>
      </w:r>
      <w:r>
        <w:fldChar w:fldCharType="separate"/>
      </w:r>
      <w:r>
        <w:rPr>
          <w:rStyle w:val="47"/>
          <w:rFonts w:ascii="黑体" w:hAnsi="黑体" w:cs="Segoe UI"/>
        </w:rPr>
        <w:t>2.</w:t>
      </w:r>
      <w:r>
        <w:rPr>
          <w:rStyle w:val="47"/>
          <w:rFonts w:hint="eastAsia" w:ascii="黑体" w:hAnsi="黑体" w:cs="Segoe UI"/>
          <w:lang w:val="en-US" w:eastAsia="zh-CN"/>
        </w:rPr>
        <w:t>8</w:t>
      </w:r>
      <w:r>
        <w:rPr>
          <w:rFonts w:asciiTheme="minorHAnsi" w:hAnsiTheme="minorHAnsi" w:eastAsiaTheme="minorEastAsia" w:cstheme="minorBidi"/>
          <w:smallCaps w:val="0"/>
          <w:sz w:val="21"/>
          <w:szCs w:val="22"/>
        </w:rPr>
        <w:tab/>
      </w:r>
      <w:r>
        <w:rPr>
          <w:rStyle w:val="47"/>
          <w:rFonts w:hint="eastAsia" w:ascii="黑体" w:hAnsi="黑体" w:cs="Segoe UI"/>
          <w:sz w:val="28"/>
          <w:szCs w:val="28"/>
          <w:shd w:val="clear" w:color="auto" w:fill="FFFFFF"/>
          <w:lang w:val="en-US" w:eastAsia="zh-CN"/>
        </w:rPr>
        <w:t>BCD计数器输出函数</w:t>
      </w:r>
      <w:r>
        <w:rPr>
          <w:rStyle w:val="47"/>
          <w:rFonts w:ascii="黑体" w:hAnsi="黑体" w:cs="Segoe UI"/>
          <w:shd w:val="clear" w:color="auto" w:fill="FFFFFF"/>
        </w:rPr>
        <w:t>设计</w:t>
      </w:r>
      <w:r>
        <w:tab/>
      </w:r>
      <w:r>
        <w:rPr>
          <w:rFonts w:hint="eastAsia"/>
          <w:lang w:val="en-US" w:eastAsia="zh-CN"/>
        </w:rPr>
        <w:t>1</w:t>
      </w:r>
      <w:r>
        <w:fldChar w:fldCharType="end"/>
      </w:r>
      <w:r>
        <w:rPr>
          <w:rFonts w:hint="eastAsia"/>
          <w:lang w:val="en-US" w:eastAsia="zh-CN"/>
        </w:rPr>
        <w:t>8</w:t>
      </w:r>
    </w:p>
    <w:p>
      <w:pPr>
        <w:pStyle w:val="36"/>
        <w:tabs>
          <w:tab w:val="left" w:pos="960"/>
          <w:tab w:val="right" w:leader="dot" w:pos="8949"/>
        </w:tabs>
        <w:rPr>
          <w:rFonts w:hint="default" w:eastAsia="宋体" w:asciiTheme="minorHAnsi" w:hAnsiTheme="minorHAnsi" w:cstheme="minorBidi"/>
          <w:smallCaps w:val="0"/>
          <w:sz w:val="21"/>
          <w:szCs w:val="22"/>
          <w:lang w:val="en-US" w:eastAsia="zh-CN"/>
        </w:rPr>
      </w:pPr>
      <w:r>
        <w:fldChar w:fldCharType="begin"/>
      </w:r>
      <w:r>
        <w:instrText xml:space="preserve"> HYPERLINK \l "_Toc69240126" </w:instrText>
      </w:r>
      <w:r>
        <w:fldChar w:fldCharType="separate"/>
      </w:r>
      <w:r>
        <w:rPr>
          <w:rStyle w:val="47"/>
          <w:rFonts w:ascii="黑体" w:hAnsi="黑体" w:cs="Segoe UI"/>
        </w:rPr>
        <w:t>2.</w:t>
      </w:r>
      <w:r>
        <w:rPr>
          <w:rStyle w:val="47"/>
          <w:rFonts w:hint="eastAsia" w:ascii="黑体" w:hAnsi="黑体" w:cs="Segoe UI"/>
          <w:lang w:val="en-US" w:eastAsia="zh-CN"/>
        </w:rPr>
        <w:t>9</w:t>
      </w:r>
      <w:r>
        <w:rPr>
          <w:rFonts w:asciiTheme="minorHAnsi" w:hAnsiTheme="minorHAnsi" w:eastAsiaTheme="minorEastAsia" w:cstheme="minorBidi"/>
          <w:smallCaps w:val="0"/>
          <w:sz w:val="21"/>
          <w:szCs w:val="22"/>
        </w:rPr>
        <w:tab/>
      </w:r>
      <w:r>
        <w:rPr>
          <w:rStyle w:val="47"/>
          <w:rFonts w:hint="eastAsia" w:ascii="黑体" w:hAnsi="黑体" w:cs="Segoe UI"/>
          <w:sz w:val="28"/>
          <w:szCs w:val="28"/>
          <w:shd w:val="clear" w:color="auto" w:fill="FFFFFF"/>
          <w:lang w:val="en-US" w:eastAsia="zh-CN"/>
        </w:rPr>
        <w:t>BCD计数器</w:t>
      </w:r>
      <w:r>
        <w:rPr>
          <w:rStyle w:val="47"/>
          <w:rFonts w:ascii="黑体" w:hAnsi="黑体" w:cs="Segoe UI"/>
          <w:shd w:val="clear" w:color="auto" w:fill="FFFFFF"/>
        </w:rPr>
        <w:t>设计</w:t>
      </w:r>
      <w:r>
        <w:rPr>
          <w:rStyle w:val="47"/>
          <w:rFonts w:hint="eastAsia" w:ascii="黑体" w:hAnsi="黑体" w:cs="Segoe UI"/>
          <w:shd w:val="clear" w:color="auto" w:fill="FFFFFF"/>
          <w:lang w:eastAsia="zh-CN"/>
        </w:rPr>
        <w:t>（</w:t>
      </w:r>
      <w:r>
        <w:rPr>
          <w:rStyle w:val="47"/>
          <w:rFonts w:hint="eastAsia" w:ascii="黑体" w:hAnsi="黑体" w:cs="Segoe UI"/>
          <w:shd w:val="clear" w:color="auto" w:fill="FFFFFF"/>
          <w:lang w:val="en-US" w:eastAsia="zh-CN"/>
        </w:rPr>
        <w:t>1位十进制）</w:t>
      </w:r>
      <w:r>
        <w:tab/>
      </w:r>
      <w:r>
        <w:fldChar w:fldCharType="end"/>
      </w:r>
      <w:r>
        <w:rPr>
          <w:rFonts w:hint="eastAsia"/>
          <w:lang w:val="en-US" w:eastAsia="zh-CN"/>
        </w:rPr>
        <w:t>19</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"_Toc69240127" </w:instrText>
      </w:r>
      <w:r>
        <w:fldChar w:fldCharType="separate"/>
      </w:r>
      <w:r>
        <w:rPr>
          <w:rStyle w:val="47"/>
          <w:rFonts w:ascii="黑体" w:hAnsi="黑体" w:cs="Segoe UI"/>
        </w:rPr>
        <w:t>2.</w:t>
      </w:r>
      <w:r>
        <w:rPr>
          <w:rStyle w:val="47"/>
          <w:rFonts w:hint="eastAsia" w:ascii="黑体" w:hAnsi="黑体" w:cs="Segoe UI"/>
          <w:lang w:val="en-US" w:eastAsia="zh-CN"/>
        </w:rPr>
        <w:t>10</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码表</w:t>
      </w:r>
      <w:r>
        <w:rPr>
          <w:rStyle w:val="47"/>
          <w:rFonts w:hint="eastAsia" w:ascii="黑体" w:hAnsi="黑体" w:cs="Segoe UI"/>
          <w:shd w:val="clear" w:color="auto" w:fill="FFFFFF"/>
          <w:lang w:val="en-US" w:eastAsia="zh-CN"/>
        </w:rPr>
        <w:t>计数器</w:t>
      </w:r>
      <w:r>
        <w:rPr>
          <w:rStyle w:val="47"/>
          <w:rFonts w:ascii="黑体" w:hAnsi="黑体" w:cs="Segoe UI"/>
          <w:shd w:val="clear" w:color="auto" w:fill="FFFFFF"/>
        </w:rPr>
        <w:t>设计</w:t>
      </w:r>
      <w:r>
        <w:rPr>
          <w:rStyle w:val="47"/>
          <w:rFonts w:hint="eastAsia" w:ascii="黑体" w:hAnsi="黑体" w:cs="Segoe UI"/>
          <w:shd w:val="clear" w:color="auto" w:fill="FFFFFF"/>
          <w:lang w:eastAsia="zh-CN"/>
        </w:rPr>
        <w:t>（</w:t>
      </w:r>
      <w:r>
        <w:rPr>
          <w:rStyle w:val="47"/>
          <w:rFonts w:hint="eastAsia" w:ascii="黑体" w:hAnsi="黑体" w:cs="Segoe UI"/>
          <w:shd w:val="clear" w:color="auto" w:fill="FFFFFF"/>
          <w:lang w:val="en-US" w:eastAsia="zh-CN"/>
        </w:rPr>
        <w:t>4位十进制）</w:t>
      </w:r>
      <w:r>
        <w:tab/>
      </w:r>
      <w:r>
        <w:rPr>
          <w:rFonts w:hint="eastAsia"/>
          <w:lang w:val="en-US" w:eastAsia="zh-CN"/>
        </w:rPr>
        <w:t>2</w:t>
      </w:r>
      <w:r>
        <w:fldChar w:fldCharType="end"/>
      </w:r>
      <w:r>
        <w:rPr>
          <w:rFonts w:hint="eastAsia"/>
          <w:lang w:val="en-US" w:eastAsia="zh-CN"/>
        </w:rPr>
        <w:t>1</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"_Toc69240128" </w:instrText>
      </w:r>
      <w:r>
        <w:fldChar w:fldCharType="separate"/>
      </w:r>
      <w:r>
        <w:rPr>
          <w:rStyle w:val="47"/>
          <w:rFonts w:ascii="黑体" w:hAnsi="黑体" w:cs="Segoe UI"/>
        </w:rPr>
        <w:t>2.</w:t>
      </w:r>
      <w:r>
        <w:rPr>
          <w:rStyle w:val="47"/>
          <w:rFonts w:hint="eastAsia" w:ascii="黑体" w:hAnsi="黑体" w:cs="Segoe UI"/>
          <w:lang w:val="en-US" w:eastAsia="zh-CN"/>
        </w:rPr>
        <w:t>11</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码表</w:t>
      </w:r>
      <w:r>
        <w:rPr>
          <w:rStyle w:val="47"/>
          <w:rFonts w:hint="eastAsia" w:ascii="黑体" w:hAnsi="黑体" w:cs="Segoe UI"/>
          <w:shd w:val="clear" w:color="auto" w:fill="FFFFFF"/>
          <w:lang w:val="en-US" w:eastAsia="zh-CN"/>
        </w:rPr>
        <w:t>显示驱动设计</w:t>
      </w:r>
      <w:r>
        <w:tab/>
      </w:r>
      <w:r>
        <w:rPr>
          <w:rFonts w:hint="eastAsia"/>
          <w:lang w:val="en-US" w:eastAsia="zh-CN"/>
        </w:rPr>
        <w:t>2</w:t>
      </w:r>
      <w:r>
        <w:fldChar w:fldCharType="end"/>
      </w:r>
      <w:r>
        <w:rPr>
          <w:rFonts w:hint="eastAsia"/>
          <w:lang w:val="en-US" w:eastAsia="zh-CN"/>
        </w:rPr>
        <w:t>2</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"_Toc69240129" </w:instrText>
      </w:r>
      <w:r>
        <w:fldChar w:fldCharType="separate"/>
      </w:r>
      <w:r>
        <w:rPr>
          <w:rStyle w:val="47"/>
          <w:rFonts w:ascii="黑体" w:hAnsi="黑体" w:cs="Segoe UI"/>
        </w:rPr>
        <w:t>2.</w:t>
      </w:r>
      <w:r>
        <w:rPr>
          <w:rStyle w:val="47"/>
          <w:rFonts w:hint="eastAsia" w:ascii="黑体" w:hAnsi="黑体" w:cs="Segoe UI"/>
          <w:lang w:val="en-US" w:eastAsia="zh-CN"/>
        </w:rPr>
        <w:t>12</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码表</w:t>
      </w:r>
      <w:r>
        <w:rPr>
          <w:rStyle w:val="47"/>
          <w:rFonts w:hint="eastAsia" w:ascii="黑体" w:hAnsi="黑体" w:cs="Segoe UI"/>
          <w:shd w:val="clear" w:color="auto" w:fill="FFFFFF"/>
          <w:lang w:val="en-US" w:eastAsia="zh-CN"/>
        </w:rPr>
        <w:t>控制器状态机</w:t>
      </w:r>
      <w:r>
        <w:rPr>
          <w:rStyle w:val="47"/>
          <w:rFonts w:ascii="黑体" w:hAnsi="黑体" w:cs="Segoe UI"/>
          <w:shd w:val="clear" w:color="auto" w:fill="FFFFFF"/>
        </w:rPr>
        <w:t>设计</w:t>
      </w:r>
      <w:r>
        <w:tab/>
      </w:r>
      <w:r>
        <w:rPr>
          <w:rFonts w:hint="eastAsia"/>
          <w:lang w:val="en-US" w:eastAsia="zh-CN"/>
        </w:rPr>
        <w:t>2</w:t>
      </w:r>
      <w:r>
        <w:fldChar w:fldCharType="end"/>
      </w:r>
      <w:r>
        <w:rPr>
          <w:rFonts w:hint="eastAsia"/>
          <w:lang w:val="en-US" w:eastAsia="zh-CN"/>
        </w:rPr>
        <w:t>4</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"_Toc69240127" </w:instrText>
      </w:r>
      <w:r>
        <w:fldChar w:fldCharType="separate"/>
      </w:r>
      <w:r>
        <w:rPr>
          <w:rStyle w:val="47"/>
          <w:rFonts w:ascii="黑体" w:hAnsi="黑体" w:cs="Segoe UI"/>
        </w:rPr>
        <w:t>2.</w:t>
      </w:r>
      <w:r>
        <w:rPr>
          <w:rStyle w:val="47"/>
          <w:rFonts w:hint="eastAsia" w:ascii="黑体" w:hAnsi="黑体" w:cs="Segoe UI"/>
          <w:lang w:val="en-US" w:eastAsia="zh-CN"/>
        </w:rPr>
        <w:t>13</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码表</w:t>
      </w:r>
      <w:r>
        <w:rPr>
          <w:rStyle w:val="47"/>
          <w:rFonts w:hint="eastAsia" w:ascii="黑体" w:hAnsi="黑体" w:cs="Segoe UI"/>
          <w:shd w:val="clear" w:color="auto" w:fill="FFFFFF"/>
          <w:lang w:val="en-US" w:eastAsia="zh-CN"/>
        </w:rPr>
        <w:t>控制器输出函数设计</w:t>
      </w:r>
      <w:r>
        <w:tab/>
      </w:r>
      <w:r>
        <w:rPr>
          <w:rFonts w:hint="eastAsia"/>
          <w:lang w:val="en-US" w:eastAsia="zh-CN"/>
        </w:rPr>
        <w:t>2</w:t>
      </w:r>
      <w:r>
        <w:fldChar w:fldCharType="end"/>
      </w:r>
      <w:r>
        <w:rPr>
          <w:rFonts w:hint="eastAsia"/>
          <w:lang w:val="en-US" w:eastAsia="zh-CN"/>
        </w:rPr>
        <w:t>5</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"_Toc69240128" </w:instrText>
      </w:r>
      <w:r>
        <w:fldChar w:fldCharType="separate"/>
      </w:r>
      <w:r>
        <w:rPr>
          <w:rStyle w:val="47"/>
          <w:rFonts w:ascii="黑体" w:hAnsi="黑体" w:cs="Segoe UI"/>
        </w:rPr>
        <w:t>2.</w:t>
      </w:r>
      <w:r>
        <w:rPr>
          <w:rStyle w:val="47"/>
          <w:rFonts w:hint="eastAsia" w:ascii="黑体" w:hAnsi="黑体" w:cs="Segoe UI"/>
          <w:lang w:val="en-US" w:eastAsia="zh-CN"/>
        </w:rPr>
        <w:t>14</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码表</w:t>
      </w:r>
      <w:r>
        <w:rPr>
          <w:rStyle w:val="47"/>
          <w:rFonts w:hint="eastAsia" w:ascii="黑体" w:hAnsi="黑体" w:cs="Segoe UI"/>
          <w:shd w:val="clear" w:color="auto" w:fill="FFFFFF"/>
          <w:lang w:val="en-US" w:eastAsia="zh-CN"/>
        </w:rPr>
        <w:t>控制器设计</w:t>
      </w:r>
      <w:r>
        <w:tab/>
      </w:r>
      <w:r>
        <w:rPr>
          <w:rFonts w:hint="eastAsia"/>
          <w:lang w:val="en-US" w:eastAsia="zh-CN"/>
        </w:rPr>
        <w:t>2</w:t>
      </w:r>
      <w:r>
        <w:fldChar w:fldCharType="end"/>
      </w:r>
      <w:r>
        <w:rPr>
          <w:rFonts w:hint="eastAsia"/>
          <w:lang w:val="en-US" w:eastAsia="zh-CN"/>
        </w:rPr>
        <w:t>7</w:t>
      </w:r>
    </w:p>
    <w:p>
      <w:pPr>
        <w:pStyle w:val="36"/>
        <w:tabs>
          <w:tab w:val="left" w:pos="960"/>
          <w:tab w:val="right" w:leader="dot" w:pos="8949"/>
        </w:tabs>
        <w:rPr>
          <w:rFonts w:hint="default" w:eastAsia="宋体"/>
          <w:lang w:val="en-US" w:eastAsia="zh-CN"/>
        </w:rPr>
      </w:pPr>
      <w:r>
        <w:fldChar w:fldCharType="begin"/>
      </w:r>
      <w:r>
        <w:instrText xml:space="preserve"> HYPERLINK \l "_Toc69240129" </w:instrText>
      </w:r>
      <w:r>
        <w:fldChar w:fldCharType="separate"/>
      </w:r>
      <w:r>
        <w:rPr>
          <w:rStyle w:val="47"/>
          <w:rFonts w:ascii="黑体" w:hAnsi="黑体" w:cs="Segoe UI"/>
        </w:rPr>
        <w:t>2.</w:t>
      </w:r>
      <w:r>
        <w:rPr>
          <w:rStyle w:val="47"/>
          <w:rFonts w:hint="eastAsia" w:ascii="黑体" w:hAnsi="黑体" w:cs="Segoe UI"/>
          <w:lang w:val="en-US" w:eastAsia="zh-CN"/>
        </w:rPr>
        <w:t>15</w:t>
      </w:r>
      <w:r>
        <w:tab/>
      </w:r>
      <w:r>
        <w:rPr>
          <w:rStyle w:val="47"/>
          <w:rFonts w:ascii="黑体" w:hAnsi="黑体" w:cs="Segoe UI"/>
          <w:shd w:val="clear" w:color="auto" w:fill="FFFFFF"/>
        </w:rPr>
        <w:t>运动码表</w:t>
      </w:r>
      <w:r>
        <w:tab/>
      </w:r>
      <w:r>
        <w:fldChar w:fldCharType="end"/>
      </w:r>
      <w:r>
        <w:rPr>
          <w:rFonts w:hint="eastAsia"/>
          <w:lang w:val="en-US" w:eastAsia="zh-CN"/>
        </w:rPr>
        <w:t>28</w:t>
      </w:r>
    </w:p>
    <w:p>
      <w:pPr>
        <w:pStyle w:val="29"/>
        <w:tabs>
          <w:tab w:val="left" w:pos="480"/>
          <w:tab w:val="right" w:leader="dot" w:pos="8949"/>
        </w:tabs>
        <w:rPr>
          <w:rFonts w:hint="eastAsia" w:eastAsia="宋体" w:asciiTheme="minorHAnsi" w:hAnsiTheme="minorHAnsi" w:cstheme="minorBidi"/>
          <w:b w:val="0"/>
          <w:bCs w:val="0"/>
          <w:caps w:val="0"/>
          <w:sz w:val="21"/>
          <w:szCs w:val="22"/>
          <w:lang w:val="en-US" w:eastAsia="zh-CN"/>
        </w:rPr>
      </w:pPr>
      <w:r>
        <w:fldChar w:fldCharType="begin"/>
      </w:r>
      <w:r>
        <w:instrText xml:space="preserve"> HYPERLINK \l "_Toc69240130" </w:instrText>
      </w:r>
      <w:r>
        <w:fldChar w:fldCharType="separate"/>
      </w:r>
      <w:r>
        <w:rPr>
          <w:rStyle w:val="47"/>
        </w:rPr>
        <w:t>3</w:t>
      </w:r>
      <w:r>
        <w:rPr>
          <w:rFonts w:asciiTheme="minorHAnsi" w:hAnsiTheme="minorHAnsi" w:eastAsiaTheme="minorEastAsia" w:cstheme="minorBidi"/>
          <w:b w:val="0"/>
          <w:bCs w:val="0"/>
          <w:caps w:val="0"/>
          <w:sz w:val="21"/>
          <w:szCs w:val="22"/>
        </w:rPr>
        <w:tab/>
      </w:r>
      <w:r>
        <w:rPr>
          <w:rStyle w:val="47"/>
        </w:rPr>
        <w:t>测试及故障调试</w:t>
      </w:r>
      <w:r>
        <w:tab/>
      </w:r>
      <w:r>
        <w:rPr>
          <w:rFonts w:hint="eastAsia"/>
          <w:lang w:val="en-US" w:eastAsia="zh-CN"/>
        </w:rPr>
        <w:t>3</w:t>
      </w:r>
      <w:r>
        <w:fldChar w:fldCharType="end"/>
      </w:r>
      <w:r>
        <w:rPr>
          <w:rFonts w:hint="eastAsia"/>
          <w:lang w:val="en-US" w:eastAsia="zh-CN"/>
        </w:rPr>
        <w:t>1</w:t>
      </w:r>
    </w:p>
    <w:p>
      <w:pPr>
        <w:pStyle w:val="36"/>
        <w:tabs>
          <w:tab w:val="left" w:pos="960"/>
          <w:tab w:val="right" w:leader="dot" w:pos="8949"/>
        </w:tabs>
        <w:rPr>
          <w:rFonts w:hint="eastAsia" w:eastAsia="宋体" w:asciiTheme="minorHAnsi" w:hAnsiTheme="minorHAnsi" w:cstheme="minorBidi"/>
          <w:smallCaps w:val="0"/>
          <w:sz w:val="21"/>
          <w:szCs w:val="22"/>
          <w:lang w:val="en-US" w:eastAsia="zh-CN"/>
        </w:rPr>
      </w:pPr>
      <w:r>
        <w:fldChar w:fldCharType="begin"/>
      </w:r>
      <w:r>
        <w:instrText xml:space="preserve"> HYPERLINK \l "_Toc69240131" </w:instrText>
      </w:r>
      <w:r>
        <w:fldChar w:fldCharType="separate"/>
      </w:r>
      <w:r>
        <w:rPr>
          <w:rStyle w:val="47"/>
          <w:rFonts w:ascii="黑体" w:hAnsi="黑体" w:cs="Segoe UI"/>
        </w:rPr>
        <w:t>3.1</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遇到的问题及处理</w:t>
      </w:r>
      <w:r>
        <w:tab/>
      </w:r>
      <w:r>
        <w:rPr>
          <w:rFonts w:hint="eastAsia"/>
          <w:lang w:val="en-US" w:eastAsia="zh-CN"/>
        </w:rPr>
        <w:t>3</w:t>
      </w:r>
      <w:r>
        <w:fldChar w:fldCharType="end"/>
      </w:r>
      <w:r>
        <w:rPr>
          <w:rFonts w:hint="eastAsia"/>
          <w:lang w:val="en-US" w:eastAsia="zh-CN"/>
        </w:rPr>
        <w:t>1</w:t>
      </w:r>
    </w:p>
    <w:p>
      <w:pPr>
        <w:pStyle w:val="36"/>
        <w:tabs>
          <w:tab w:val="left" w:pos="960"/>
          <w:tab w:val="right" w:leader="dot" w:pos="8949"/>
        </w:tabs>
        <w:rPr>
          <w:rFonts w:hint="default" w:eastAsia="宋体" w:asciiTheme="minorHAnsi" w:hAnsiTheme="minorHAnsi" w:cstheme="minorBidi"/>
          <w:smallCaps w:val="0"/>
          <w:sz w:val="21"/>
          <w:szCs w:val="22"/>
          <w:lang w:val="en-US" w:eastAsia="zh-CN"/>
        </w:rPr>
      </w:pPr>
      <w:r>
        <w:fldChar w:fldCharType="begin"/>
      </w:r>
      <w:r>
        <w:instrText xml:space="preserve"> HYPERLINK \l "_Toc69240132" </w:instrText>
      </w:r>
      <w:r>
        <w:fldChar w:fldCharType="separate"/>
      </w:r>
      <w:r>
        <w:rPr>
          <w:rStyle w:val="47"/>
          <w:rFonts w:ascii="黑体" w:hAnsi="黑体" w:cs="Segoe UI"/>
        </w:rPr>
        <w:t>3.2</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设计方案存在的不足</w:t>
      </w:r>
      <w:r>
        <w:tab/>
      </w:r>
      <w:r>
        <w:fldChar w:fldCharType="begin"/>
      </w:r>
      <w:r>
        <w:instrText xml:space="preserve"> PAGEREF _Toc69240132 \h </w:instrText>
      </w:r>
      <w:r>
        <w:fldChar w:fldCharType="separate"/>
      </w:r>
      <w:r>
        <w:fldChar w:fldCharType="end"/>
      </w:r>
      <w:r>
        <w:fldChar w:fldCharType="end"/>
      </w:r>
      <w:r>
        <w:rPr>
          <w:rFonts w:hint="eastAsia"/>
          <w:lang w:val="en-US" w:eastAsia="zh-CN"/>
        </w:rPr>
        <w:t>31</w:t>
      </w:r>
    </w:p>
    <w:p>
      <w:pPr>
        <w:pStyle w:val="29"/>
        <w:tabs>
          <w:tab w:val="left" w:pos="480"/>
          <w:tab w:val="right" w:leader="dot" w:pos="8949"/>
        </w:tabs>
        <w:rPr>
          <w:rFonts w:asciiTheme="minorHAnsi" w:hAnsiTheme="minorHAnsi" w:eastAsiaTheme="minorEastAsia" w:cstheme="minorBidi"/>
          <w:b w:val="0"/>
          <w:bCs w:val="0"/>
          <w:caps w:val="0"/>
          <w:sz w:val="21"/>
          <w:szCs w:val="22"/>
        </w:rPr>
      </w:pPr>
      <w:r>
        <w:fldChar w:fldCharType="begin"/>
      </w:r>
      <w:r>
        <w:instrText xml:space="preserve"> HYPERLINK \l "_Toc69240133" </w:instrText>
      </w:r>
      <w:r>
        <w:fldChar w:fldCharType="separate"/>
      </w:r>
      <w:r>
        <w:rPr>
          <w:rStyle w:val="47"/>
        </w:rPr>
        <w:t>4</w:t>
      </w:r>
      <w:r>
        <w:rPr>
          <w:rFonts w:asciiTheme="minorHAnsi" w:hAnsiTheme="minorHAnsi" w:eastAsiaTheme="minorEastAsia" w:cstheme="minorBidi"/>
          <w:b w:val="0"/>
          <w:bCs w:val="0"/>
          <w:caps w:val="0"/>
          <w:sz w:val="21"/>
          <w:szCs w:val="22"/>
        </w:rPr>
        <w:tab/>
      </w:r>
      <w:r>
        <w:rPr>
          <w:rStyle w:val="47"/>
        </w:rPr>
        <w:t>设计总结与心得</w:t>
      </w:r>
      <w:r>
        <w:tab/>
      </w:r>
      <w:r>
        <w:fldChar w:fldCharType="begin"/>
      </w:r>
      <w:r>
        <w:instrText xml:space="preserve"> PAGEREF _Toc69240133 \h </w:instrText>
      </w:r>
      <w:r>
        <w:fldChar w:fldCharType="separate"/>
      </w:r>
      <w:r>
        <w:t>30</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"_Toc69240134" </w:instrText>
      </w:r>
      <w:r>
        <w:fldChar w:fldCharType="separate"/>
      </w:r>
      <w:r>
        <w:rPr>
          <w:rStyle w:val="47"/>
          <w:rFonts w:ascii="黑体" w:hAnsi="黑体" w:cs="Segoe UI"/>
        </w:rPr>
        <w:t>4.1</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实验总结</w:t>
      </w:r>
      <w:r>
        <w:tab/>
      </w:r>
      <w:r>
        <w:fldChar w:fldCharType="begin"/>
      </w:r>
      <w:r>
        <w:instrText xml:space="preserve"> PAGEREF _Toc69240134 \h </w:instrText>
      </w:r>
      <w:r>
        <w:fldChar w:fldCharType="separate"/>
      </w:r>
      <w:r>
        <w:t>31</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"_Toc69240135" </w:instrText>
      </w:r>
      <w:r>
        <w:fldChar w:fldCharType="separate"/>
      </w:r>
      <w:r>
        <w:rPr>
          <w:rStyle w:val="47"/>
          <w:rFonts w:ascii="黑体" w:hAnsi="黑体" w:cs="Segoe UI"/>
        </w:rPr>
        <w:t>4.2</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实验心得</w:t>
      </w:r>
      <w:r>
        <w:tab/>
      </w:r>
      <w:r>
        <w:fldChar w:fldCharType="begin"/>
      </w:r>
      <w:r>
        <w:instrText xml:space="preserve"> PAGEREF _Toc69240135 \h </w:instrText>
      </w:r>
      <w:r>
        <w:fldChar w:fldCharType="separate"/>
      </w:r>
      <w:r>
        <w:t>32</w:t>
      </w:r>
      <w:r>
        <w:fldChar w:fldCharType="end"/>
      </w:r>
      <w:r>
        <w:fldChar w:fldCharType="end"/>
      </w:r>
    </w:p>
    <w:p>
      <w:pPr>
        <w:pStyle w:val="36"/>
        <w:tabs>
          <w:tab w:val="left" w:pos="960"/>
          <w:tab w:val="right" w:leader="dot" w:pos="8949"/>
        </w:tabs>
        <w:rPr>
          <w:rFonts w:asciiTheme="minorHAnsi" w:hAnsiTheme="minorHAnsi" w:eastAsiaTheme="minorEastAsia" w:cstheme="minorBidi"/>
          <w:smallCaps w:val="0"/>
          <w:sz w:val="21"/>
          <w:szCs w:val="22"/>
        </w:rPr>
      </w:pPr>
      <w:r>
        <w:fldChar w:fldCharType="begin"/>
      </w:r>
      <w:r>
        <w:instrText xml:space="preserve"> HYPERLINK \l "_Toc69240136" </w:instrText>
      </w:r>
      <w:r>
        <w:fldChar w:fldCharType="separate"/>
      </w:r>
      <w:r>
        <w:rPr>
          <w:rStyle w:val="47"/>
          <w:rFonts w:ascii="黑体" w:hAnsi="黑体" w:cs="Segoe UI"/>
        </w:rPr>
        <w:t>4.3</w:t>
      </w:r>
      <w:r>
        <w:rPr>
          <w:rFonts w:asciiTheme="minorHAnsi" w:hAnsiTheme="minorHAnsi" w:eastAsiaTheme="minorEastAsia" w:cstheme="minorBidi"/>
          <w:smallCaps w:val="0"/>
          <w:sz w:val="21"/>
          <w:szCs w:val="22"/>
        </w:rPr>
        <w:tab/>
      </w:r>
      <w:r>
        <w:rPr>
          <w:rStyle w:val="47"/>
          <w:rFonts w:ascii="黑体" w:hAnsi="黑体" w:cs="Segoe UI"/>
          <w:shd w:val="clear" w:color="auto" w:fill="FFFFFF"/>
        </w:rPr>
        <w:t>意见与建议</w:t>
      </w:r>
      <w:r>
        <w:tab/>
      </w:r>
      <w:r>
        <w:fldChar w:fldCharType="begin"/>
      </w:r>
      <w:r>
        <w:instrText xml:space="preserve"> PAGEREF _Toc69240136 \h </w:instrText>
      </w:r>
      <w:r>
        <w:fldChar w:fldCharType="separate"/>
      </w:r>
      <w:r>
        <w:t>32</w:t>
      </w:r>
      <w:r>
        <w:fldChar w:fldCharType="end"/>
      </w:r>
      <w:r>
        <w:fldChar w:fldCharType="end"/>
      </w:r>
    </w:p>
    <w:p>
      <w:r>
        <w:fldChar w:fldCharType="end"/>
      </w:r>
    </w:p>
    <w:p/>
    <w:bookmarkEnd w:id="7"/>
    <w:bookmarkEnd w:id="8"/>
    <w:bookmarkEnd w:id="9"/>
    <w:bookmarkEnd w:id="10"/>
    <w:bookmarkEnd w:id="11"/>
    <w:bookmarkEnd w:id="12"/>
    <w:p>
      <w:pPr>
        <w:pStyle w:val="2"/>
        <w:numPr>
          <w:ilvl w:val="0"/>
          <w:numId w:val="7"/>
        </w:numPr>
      </w:pPr>
      <w:bookmarkStart w:id="13" w:name="_Toc69240115"/>
      <w:r>
        <w:t>实验</w:t>
      </w:r>
      <w:r>
        <w:rPr>
          <w:rFonts w:hint="eastAsia"/>
        </w:rPr>
        <w:t>概述</w:t>
      </w:r>
      <w:bookmarkEnd w:id="13"/>
    </w:p>
    <w:p>
      <w:pPr>
        <w:pStyle w:val="3"/>
        <w:tabs>
          <w:tab w:val="left" w:pos="567"/>
        </w:tabs>
        <w:ind w:right="240"/>
      </w:pPr>
      <w:bookmarkStart w:id="14" w:name="_Toc69240116"/>
      <w:r>
        <w:t>实验</w:t>
      </w:r>
      <w:r>
        <w:rPr>
          <w:rFonts w:hint="eastAsia"/>
        </w:rPr>
        <w:t>名称</w:t>
      </w:r>
      <w:bookmarkEnd w:id="14"/>
    </w:p>
    <w:p>
      <w:pPr>
        <w:pStyle w:val="4"/>
        <w:ind w:firstLine="480"/>
        <w:rPr>
          <w:color w:val="333333"/>
          <w:shd w:val="clear" w:color="auto" w:fill="FFFFFF"/>
        </w:rPr>
      </w:pPr>
      <w:r>
        <w:rPr>
          <w:color w:val="333333"/>
          <w:shd w:val="clear" w:color="auto" w:fill="FFFFFF"/>
        </w:rPr>
        <w:t>运动码表系统设计。</w:t>
      </w:r>
    </w:p>
    <w:p>
      <w:pPr>
        <w:pStyle w:val="3"/>
        <w:tabs>
          <w:tab w:val="left" w:pos="567"/>
        </w:tabs>
        <w:ind w:right="240"/>
      </w:pPr>
      <w:bookmarkStart w:id="15" w:name="_Toc69240117"/>
      <w:r>
        <w:rPr>
          <w:rFonts w:hint="eastAsia"/>
        </w:rPr>
        <w:t>实验目的</w:t>
      </w:r>
      <w:bookmarkEnd w:id="15"/>
    </w:p>
    <w:p>
      <w:pPr>
        <w:pStyle w:val="4"/>
        <w:spacing w:line="300" w:lineRule="auto"/>
        <w:ind w:firstLine="480"/>
        <w:rPr>
          <w:color w:val="333333"/>
          <w:shd w:val="clear" w:color="auto" w:fill="FFFFFF"/>
        </w:rPr>
      </w:pPr>
      <w:r>
        <w:rPr>
          <w:color w:val="333333"/>
          <w:shd w:val="clear" w:color="auto" w:fill="FFFFFF"/>
        </w:rPr>
        <w:t>本实验将提供一个完整的数字逻辑实验包，从真值表方式构建7段数码管驱动电路，到逻辑表达式方式构建四位比较器，多路选择器，利用同步时序逻辑构建BCD计数器，从简单的组合逻辑电路到复杂时序逻辑电路，最终集成实现为运动码表系统。</w:t>
      </w:r>
    </w:p>
    <w:p>
      <w:pPr>
        <w:pStyle w:val="4"/>
        <w:spacing w:line="300" w:lineRule="auto"/>
        <w:ind w:firstLine="480"/>
        <w:rPr>
          <w:color w:val="333333"/>
          <w:shd w:val="clear" w:color="auto" w:fill="FFFFFF"/>
        </w:rPr>
      </w:pPr>
      <w:r>
        <w:rPr>
          <w:color w:val="333333"/>
          <w:shd w:val="clear" w:color="auto" w:fill="FFFFFF"/>
        </w:rPr>
        <w:t>实验由简到难，层次递进，从器件到部件，从部件到系统，通过本实验的设计、仿真、验证3个训练过程使同学们掌握小型数字电路系统的设计、仿真、调试方法以及电路模块封装的方法。</w:t>
      </w:r>
    </w:p>
    <w:p>
      <w:pPr>
        <w:pStyle w:val="3"/>
        <w:tabs>
          <w:tab w:val="left" w:pos="567"/>
          <w:tab w:val="clear" w:pos="601"/>
        </w:tabs>
        <w:ind w:right="240"/>
      </w:pPr>
      <w:bookmarkStart w:id="16" w:name="_Toc69240118"/>
      <w:r>
        <w:rPr>
          <w:rFonts w:hint="eastAsia"/>
        </w:rPr>
        <w:t>实验</w:t>
      </w:r>
      <w:bookmarkEnd w:id="16"/>
      <w:r>
        <w:rPr>
          <w:rFonts w:hint="eastAsia"/>
        </w:rPr>
        <w:t>环境</w:t>
      </w:r>
    </w:p>
    <w:p>
      <w:pPr>
        <w:pStyle w:val="4"/>
        <w:spacing w:line="300" w:lineRule="auto"/>
        <w:ind w:firstLine="480"/>
        <w:rPr>
          <w:color w:val="333333"/>
          <w:shd w:val="clear" w:color="auto" w:fill="FFFFFF"/>
        </w:rPr>
      </w:pPr>
      <w:r>
        <w:rPr>
          <w:color w:val="333333"/>
          <w:shd w:val="clear" w:color="auto" w:fill="FFFFFF"/>
        </w:rPr>
        <w:t>软件：Logisim2.15.0.2软件一套。</w:t>
      </w:r>
    </w:p>
    <w:p>
      <w:pPr>
        <w:pStyle w:val="4"/>
        <w:spacing w:line="300" w:lineRule="auto"/>
        <w:ind w:firstLine="480"/>
        <w:rPr>
          <w:color w:val="333333"/>
          <w:shd w:val="clear" w:color="auto" w:fill="FFFFFF"/>
        </w:rPr>
      </w:pPr>
      <w:r>
        <w:rPr>
          <w:color w:val="333333"/>
          <w:shd w:val="clear" w:color="auto" w:fill="FFFFFF"/>
        </w:rPr>
        <w:t>平台：https://www.educoder.net/classrooms/11930/shixun_homework</w:t>
      </w:r>
    </w:p>
    <w:p>
      <w:pPr>
        <w:pStyle w:val="3"/>
        <w:tabs>
          <w:tab w:val="left" w:pos="567"/>
        </w:tabs>
        <w:ind w:right="240"/>
      </w:pPr>
      <w:bookmarkStart w:id="17" w:name="_Toc69240119"/>
      <w:r>
        <w:rPr>
          <w:rFonts w:hint="eastAsia"/>
        </w:rPr>
        <w:t>实验内容</w:t>
      </w:r>
      <w:bookmarkEnd w:id="17"/>
    </w:p>
    <w:p>
      <w:pPr>
        <w:pStyle w:val="4"/>
        <w:spacing w:line="300" w:lineRule="auto"/>
        <w:ind w:firstLine="480"/>
        <w:rPr>
          <w:color w:val="333333"/>
          <w:shd w:val="clear" w:color="auto" w:fill="FFFFFF"/>
        </w:rPr>
      </w:pPr>
      <w:r>
        <w:rPr>
          <w:color w:val="333333"/>
          <w:shd w:val="clear" w:color="auto" w:fill="FFFFFF"/>
        </w:rPr>
        <w:t xml:space="preserve">设计一个运动码表系统，具体内容及要求如下： </w:t>
      </w:r>
    </w:p>
    <w:p>
      <w:pPr>
        <w:pStyle w:val="4"/>
        <w:spacing w:line="300" w:lineRule="auto"/>
        <w:ind w:firstLine="480"/>
        <w:rPr>
          <w:color w:val="333333"/>
          <w:shd w:val="clear" w:color="auto" w:fill="FFFFFF"/>
        </w:rPr>
      </w:pPr>
      <w:r>
        <w:rPr>
          <w:color w:val="333333"/>
          <w:shd w:val="clear" w:color="auto" w:fill="FFFFFF"/>
        </w:rPr>
        <w:t xml:space="preserve">输入：4个按钮，分别为Start、Stop、Store和Reset。 </w:t>
      </w:r>
    </w:p>
    <w:p>
      <w:pPr>
        <w:pStyle w:val="4"/>
        <w:spacing w:line="300" w:lineRule="auto"/>
        <w:ind w:firstLine="480"/>
        <w:rPr>
          <w:color w:val="333333"/>
          <w:shd w:val="clear" w:color="auto" w:fill="FFFFFF"/>
        </w:rPr>
      </w:pPr>
      <w:r>
        <w:rPr>
          <w:color w:val="333333"/>
          <w:shd w:val="clear" w:color="auto" w:fill="FFFFFF"/>
        </w:rPr>
        <w:t xml:space="preserve">输出：4个7段数码管显示数字，分别显示小时和分钟。 </w:t>
      </w:r>
    </w:p>
    <w:p>
      <w:pPr>
        <w:pStyle w:val="4"/>
        <w:spacing w:line="300" w:lineRule="auto"/>
        <w:ind w:firstLine="480"/>
        <w:rPr>
          <w:color w:val="333333"/>
          <w:shd w:val="clear" w:color="auto" w:fill="FFFFFF"/>
        </w:rPr>
      </w:pPr>
      <w:r>
        <w:rPr>
          <w:color w:val="333333"/>
          <w:shd w:val="clear" w:color="auto" w:fill="FFFFFF"/>
        </w:rPr>
        <w:t xml:space="preserve">具体功能： </w:t>
      </w:r>
    </w:p>
    <w:p>
      <w:pPr>
        <w:pStyle w:val="4"/>
        <w:spacing w:line="300" w:lineRule="auto"/>
        <w:ind w:firstLine="480"/>
        <w:rPr>
          <w:color w:val="333333"/>
          <w:shd w:val="clear" w:color="auto" w:fill="FFFFFF"/>
        </w:rPr>
      </w:pPr>
      <w:r>
        <w:rPr>
          <w:color w:val="333333"/>
          <w:shd w:val="clear" w:color="auto" w:fill="FFFFFF"/>
        </w:rPr>
        <w:t xml:space="preserve">(1)当按下Start时，计时器清零，重新开始计时； </w:t>
      </w:r>
    </w:p>
    <w:p>
      <w:pPr>
        <w:pStyle w:val="4"/>
        <w:spacing w:line="300" w:lineRule="auto"/>
        <w:ind w:firstLine="480"/>
        <w:rPr>
          <w:color w:val="333333"/>
          <w:shd w:val="clear" w:color="auto" w:fill="FFFFFF"/>
        </w:rPr>
      </w:pPr>
      <w:r>
        <w:rPr>
          <w:color w:val="333333"/>
          <w:shd w:val="clear" w:color="auto" w:fill="FFFFFF"/>
        </w:rPr>
        <w:t xml:space="preserve">(2)当按下Stop时，计时器停止计时，显示计时数据； </w:t>
      </w:r>
    </w:p>
    <w:p>
      <w:pPr>
        <w:pStyle w:val="4"/>
        <w:spacing w:line="300" w:lineRule="auto"/>
        <w:ind w:firstLine="480"/>
        <w:rPr>
          <w:color w:val="333333"/>
          <w:shd w:val="clear" w:color="auto" w:fill="FFFFFF"/>
        </w:rPr>
      </w:pPr>
      <w:r>
        <w:rPr>
          <w:color w:val="333333"/>
          <w:shd w:val="clear" w:color="auto" w:fill="FFFFFF"/>
        </w:rPr>
        <w:t>(3)当按下Store时，若当前计时数据小于系统记录，则更新系统记录，并显示当前计时数据；否则不更新系统记录，但显示系统记录。</w:t>
      </w:r>
    </w:p>
    <w:p>
      <w:pPr>
        <w:pStyle w:val="4"/>
        <w:spacing w:line="300" w:lineRule="auto"/>
        <w:ind w:firstLine="480"/>
        <w:rPr>
          <w:color w:val="333333"/>
          <w:shd w:val="clear" w:color="auto" w:fill="FFFFFF"/>
        </w:rPr>
      </w:pPr>
      <w:r>
        <w:rPr>
          <w:color w:val="333333"/>
          <w:shd w:val="clear" w:color="auto" w:fill="FFFFFF"/>
        </w:rPr>
        <w:t>(4)当按下Reset时，复位，计时=0.00, 系统记录=99.99。</w:t>
      </w:r>
    </w:p>
    <w:p>
      <w:pPr>
        <w:pStyle w:val="3"/>
        <w:tabs>
          <w:tab w:val="left" w:pos="567"/>
        </w:tabs>
        <w:ind w:right="240"/>
      </w:pPr>
      <w:bookmarkStart w:id="18" w:name="_Toc69240120"/>
      <w:r>
        <w:rPr>
          <w:rFonts w:hint="eastAsia"/>
        </w:rPr>
        <w:t>实验要求</w:t>
      </w:r>
      <w:bookmarkEnd w:id="18"/>
    </w:p>
    <w:p>
      <w:pPr>
        <w:pStyle w:val="4"/>
        <w:spacing w:line="300" w:lineRule="auto"/>
        <w:ind w:firstLine="480"/>
        <w:rPr>
          <w:color w:val="333333"/>
          <w:shd w:val="clear" w:color="auto" w:fill="FFFFFF"/>
        </w:rPr>
      </w:pPr>
      <w:r>
        <w:rPr>
          <w:rFonts w:hint="eastAsia"/>
          <w:color w:val="333333"/>
          <w:shd w:val="clear" w:color="auto" w:fill="FFFFFF"/>
        </w:rPr>
        <w:t>（1）</w:t>
      </w:r>
      <w:r>
        <w:rPr>
          <w:color w:val="333333"/>
          <w:shd w:val="clear" w:color="auto" w:fill="FFFFFF"/>
        </w:rPr>
        <w:t>根据给定的实验包，将运动码表系统切分为一个个实验单元；</w:t>
      </w:r>
    </w:p>
    <w:p>
      <w:pPr>
        <w:pStyle w:val="4"/>
        <w:spacing w:line="300" w:lineRule="auto"/>
        <w:ind w:firstLine="480"/>
        <w:rPr>
          <w:color w:val="333333"/>
          <w:shd w:val="clear" w:color="auto" w:fill="FFFFFF"/>
        </w:rPr>
      </w:pPr>
      <w:r>
        <w:rPr>
          <w:rFonts w:hint="eastAsia"/>
          <w:color w:val="333333"/>
          <w:shd w:val="clear" w:color="auto" w:fill="FFFFFF"/>
        </w:rPr>
        <w:t>（2）</w:t>
      </w:r>
      <w:r>
        <w:rPr>
          <w:color w:val="333333"/>
          <w:shd w:val="clear" w:color="auto" w:fill="FFFFFF"/>
        </w:rPr>
        <w:t>对每一个实验单元，按要求设计电路并使用Logisim软件进行虚拟仿真；</w:t>
      </w:r>
    </w:p>
    <w:p>
      <w:pPr>
        <w:pStyle w:val="4"/>
        <w:spacing w:line="300" w:lineRule="auto"/>
        <w:ind w:firstLine="480"/>
        <w:rPr>
          <w:color w:val="333333"/>
          <w:shd w:val="clear" w:color="auto" w:fill="FFFFFF"/>
        </w:rPr>
      </w:pPr>
      <w:r>
        <w:rPr>
          <w:rFonts w:hint="eastAsia"/>
          <w:color w:val="333333"/>
          <w:shd w:val="clear" w:color="auto" w:fill="FFFFFF"/>
        </w:rPr>
        <w:t>（3）</w:t>
      </w:r>
      <w:r>
        <w:rPr>
          <w:color w:val="333333"/>
          <w:shd w:val="clear" w:color="auto" w:fill="FFFFFF"/>
        </w:rPr>
        <w:t>设计好的电路在educoder平台上提交并进行评测，直到通过全部关卡。</w:t>
      </w:r>
    </w:p>
    <w:p>
      <w:pPr>
        <w:pStyle w:val="2"/>
        <w:numPr>
          <w:ilvl w:val="0"/>
          <w:numId w:val="7"/>
        </w:numPr>
      </w:pPr>
      <w:bookmarkStart w:id="19" w:name="_Toc69240121"/>
      <w:bookmarkStart w:id="20" w:name="_Toc134007939"/>
      <w:bookmarkStart w:id="21" w:name="_Toc135227344"/>
      <w:bookmarkStart w:id="22" w:name="_Toc135227423"/>
      <w:bookmarkStart w:id="23" w:name="_Toc135229748"/>
      <w:bookmarkStart w:id="24" w:name="_Toc266358996"/>
      <w:bookmarkStart w:id="25" w:name="_Toc135227590"/>
      <w:r>
        <w:rPr>
          <w:rFonts w:hint="eastAsia"/>
        </w:rPr>
        <w:t>实验过程</w:t>
      </w:r>
      <w:bookmarkEnd w:id="19"/>
    </w:p>
    <w:p>
      <w:pPr>
        <w:pStyle w:val="3"/>
        <w:ind w:right="240"/>
        <w:rPr>
          <w:rFonts w:ascii="黑体" w:hAnsi="黑体" w:cs="Segoe UI"/>
          <w:color w:val="333333"/>
          <w:shd w:val="clear" w:color="auto" w:fill="FFFFFF"/>
        </w:rPr>
      </w:pPr>
      <w:bookmarkStart w:id="26" w:name="_Toc69240122"/>
      <w:r>
        <w:rPr>
          <w:rFonts w:ascii="黑体" w:hAnsi="黑体" w:cs="Segoe UI"/>
          <w:color w:val="333333"/>
          <w:shd w:val="clear" w:color="auto" w:fill="FFFFFF"/>
        </w:rPr>
        <w:t>7段数码管驱动电路设计</w:t>
      </w:r>
      <w:bookmarkEnd w:id="26"/>
    </w:p>
    <w:p>
      <w:pPr>
        <w:pStyle w:val="4"/>
        <w:spacing w:line="300" w:lineRule="auto"/>
        <w:ind w:firstLine="480"/>
      </w:pPr>
      <w:r>
        <w:rPr>
          <w:rFonts w:hint="eastAsia"/>
        </w:rPr>
        <w:t>（1）设计思路及设计过程</w:t>
      </w:r>
    </w:p>
    <w:p>
      <w:pPr>
        <w:pStyle w:val="4"/>
        <w:spacing w:line="300" w:lineRule="auto"/>
        <w:ind w:firstLine="480"/>
        <w:rPr>
          <w:rFonts w:hint="eastAsia"/>
          <w:lang w:eastAsia="zh-CN"/>
        </w:rPr>
      </w:pPr>
      <w:r>
        <w:rPr>
          <w:rFonts w:hint="eastAsia"/>
          <w:lang w:val="en-US" w:eastAsia="zh-CN"/>
        </w:rPr>
        <w:t>根据七段数码管的引脚顺序以及十进制数和七段数码管的对应关系，</w:t>
      </w:r>
      <w:r>
        <w:rPr>
          <w:rFonts w:hint="eastAsia"/>
        </w:rPr>
        <w:t>填写真值表的值</w:t>
      </w:r>
      <w:r>
        <w:rPr>
          <w:rFonts w:hint="eastAsia"/>
          <w:lang w:eastAsia="zh-CN"/>
        </w:rPr>
        <w:t>（</w:t>
      </w:r>
      <w:r>
        <w:rPr>
          <w:rFonts w:hint="eastAsia"/>
          <w:lang w:val="en-US" w:eastAsia="zh-CN"/>
        </w:rPr>
        <w:t>如图2.1所示</w:t>
      </w:r>
      <w:r>
        <w:rPr>
          <w:rFonts w:hint="eastAsia"/>
          <w:lang w:eastAsia="zh-CN"/>
        </w:rPr>
        <w:t>）</w:t>
      </w:r>
      <w:r>
        <w:rPr>
          <w:rFonts w:hint="eastAsia"/>
        </w:rPr>
        <w:t>，通过Analysis circuit建立电路，自动生成如</w:t>
      </w:r>
      <w:r>
        <w:rPr>
          <w:rFonts w:hint="eastAsia"/>
          <w:lang w:val="en-US" w:eastAsia="zh-CN"/>
        </w:rPr>
        <w:t>图2.3所示</w:t>
      </w:r>
      <w:r>
        <w:rPr>
          <w:rFonts w:hint="eastAsia"/>
        </w:rPr>
        <w:t>电路。该电路把二进制数转化成7段数码管的每一段，即可</w:t>
      </w:r>
      <w:r>
        <w:rPr>
          <w:rFonts w:hint="eastAsia"/>
          <w:lang w:val="en-US" w:eastAsia="zh-CN"/>
        </w:rPr>
        <w:t>通过</w:t>
      </w:r>
      <w:r>
        <w:rPr>
          <w:rFonts w:hint="eastAsia"/>
        </w:rPr>
        <w:t>控制7段数码管显示0-9的每个数字</w:t>
      </w:r>
      <w:r>
        <w:rPr>
          <w:rFonts w:hint="eastAsia"/>
          <w:lang w:eastAsia="zh-CN"/>
        </w:rPr>
        <w:t>。</w:t>
      </w:r>
    </w:p>
    <w:p>
      <w:pPr>
        <w:pStyle w:val="4"/>
        <w:spacing w:line="300" w:lineRule="auto"/>
        <w:ind w:left="0" w:leftChars="0" w:firstLine="0" w:firstLineChars="0"/>
        <w:jc w:val="center"/>
        <w:rPr>
          <w:rFonts w:hint="eastAsia"/>
          <w:lang w:eastAsia="zh-CN"/>
        </w:rPr>
      </w:pPr>
      <w:r>
        <w:rPr>
          <w:rFonts w:hint="eastAsia"/>
          <w:lang w:eastAsia="zh-CN"/>
        </w:rPr>
        <w:drawing>
          <wp:inline distT="0" distB="0" distL="114300" distR="114300">
            <wp:extent cx="3768090" cy="2406015"/>
            <wp:effectExtent l="0" t="0" r="11430" b="1905"/>
            <wp:docPr id="32" name="图片 32" descr="Snipaste_2021-12-07_15-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nipaste_2021-12-07_15-47-06"/>
                    <pic:cNvPicPr>
                      <a:picLocks noChangeAspect="1"/>
                    </pic:cNvPicPr>
                  </pic:nvPicPr>
                  <pic:blipFill>
                    <a:blip r:embed="rId10"/>
                    <a:stretch>
                      <a:fillRect/>
                    </a:stretch>
                  </pic:blipFill>
                  <pic:spPr>
                    <a:xfrm>
                      <a:off x="0" y="0"/>
                      <a:ext cx="3768090" cy="2406015"/>
                    </a:xfrm>
                    <a:prstGeom prst="rect">
                      <a:avLst/>
                    </a:prstGeom>
                    <a:ln w="38100">
                      <a:noFill/>
                    </a:ln>
                  </pic:spPr>
                </pic:pic>
              </a:graphicData>
            </a:graphic>
          </wp:inline>
        </w:drawing>
      </w:r>
    </w:p>
    <w:p>
      <w:pPr>
        <w:pStyle w:val="4"/>
        <w:spacing w:line="300" w:lineRule="auto"/>
        <w:ind w:left="0" w:leftChars="0" w:firstLine="0" w:firstLineChars="0"/>
        <w:jc w:val="center"/>
        <w:rPr>
          <w:rFonts w:hint="eastAsia"/>
          <w:lang w:val="en-US" w:eastAsia="zh-CN"/>
        </w:rPr>
      </w:pPr>
      <w:r>
        <w:rPr>
          <w:rFonts w:hint="eastAsia"/>
          <w:lang w:val="en-US" w:eastAsia="zh-CN"/>
        </w:rPr>
        <w:t>图2.1  7段数码管驱动电路真值表</w:t>
      </w:r>
    </w:p>
    <w:p>
      <w:pPr>
        <w:pStyle w:val="4"/>
        <w:spacing w:line="30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748665" cy="1322070"/>
            <wp:effectExtent l="0" t="0" r="13335" b="3810"/>
            <wp:docPr id="6" name="图片 6" descr="七段数码管引脚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七段数码管引脚顺序"/>
                    <pic:cNvPicPr>
                      <a:picLocks noChangeAspect="1"/>
                    </pic:cNvPicPr>
                  </pic:nvPicPr>
                  <pic:blipFill>
                    <a:blip r:embed="rId11"/>
                    <a:stretch>
                      <a:fillRect/>
                    </a:stretch>
                  </pic:blipFill>
                  <pic:spPr>
                    <a:xfrm>
                      <a:off x="0" y="0"/>
                      <a:ext cx="748665" cy="1322070"/>
                    </a:xfrm>
                    <a:prstGeom prst="rect">
                      <a:avLst/>
                    </a:prstGeom>
                  </pic:spPr>
                </pic:pic>
              </a:graphicData>
            </a:graphic>
          </wp:inline>
        </w:drawing>
      </w:r>
    </w:p>
    <w:p>
      <w:pPr>
        <w:pStyle w:val="4"/>
        <w:numPr>
          <w:ilvl w:val="0"/>
          <w:numId w:val="0"/>
        </w:numPr>
        <w:spacing w:line="300" w:lineRule="auto"/>
        <w:ind w:firstLine="480"/>
        <w:jc w:val="center"/>
        <w:rPr>
          <w:rFonts w:hint="default"/>
          <w:lang w:val="en-US" w:eastAsia="zh-CN"/>
        </w:rPr>
      </w:pPr>
      <w:r>
        <w:rPr>
          <w:rFonts w:hint="eastAsia"/>
          <w:lang w:val="en-US" w:eastAsia="zh-CN"/>
        </w:rPr>
        <w:t>图2.2 七段数码管引脚顺序</w:t>
      </w:r>
    </w:p>
    <w:p>
      <w:pPr>
        <w:pStyle w:val="4"/>
        <w:numPr>
          <w:ilvl w:val="0"/>
          <w:numId w:val="8"/>
        </w:numPr>
        <w:spacing w:line="300" w:lineRule="auto"/>
        <w:ind w:firstLine="480"/>
        <w:rPr>
          <w:rFonts w:hint="eastAsia"/>
        </w:rPr>
      </w:pPr>
      <w:r>
        <w:rPr>
          <w:rFonts w:hint="eastAsia"/>
        </w:rPr>
        <w:t>电路图</w:t>
      </w:r>
    </w:p>
    <w:p>
      <w:pPr>
        <w:pStyle w:val="4"/>
        <w:widowControl w:val="0"/>
        <w:numPr>
          <w:ilvl w:val="0"/>
          <w:numId w:val="0"/>
        </w:numPr>
        <w:spacing w:line="300" w:lineRule="auto"/>
        <w:ind w:firstLine="480" w:firstLineChars="200"/>
        <w:jc w:val="both"/>
        <w:rPr>
          <w:rFonts w:hint="eastAsia"/>
        </w:rPr>
      </w:pPr>
      <w:r>
        <w:rPr>
          <w:rFonts w:hint="eastAsia"/>
          <w:lang w:val="en-US" w:eastAsia="zh-CN"/>
        </w:rPr>
        <w:t>设计的电路如图2.3所示。</w:t>
      </w:r>
    </w:p>
    <w:p>
      <w:pPr>
        <w:pStyle w:val="4"/>
        <w:spacing w:line="300" w:lineRule="auto"/>
        <w:ind w:left="0" w:leftChars="0" w:firstLine="0" w:firstLineChars="0"/>
        <w:jc w:val="center"/>
        <w:rPr>
          <w:rFonts w:hint="eastAsia" w:eastAsia="宋体"/>
          <w:color w:val="C00000"/>
          <w:lang w:eastAsia="zh-CN"/>
        </w:rPr>
      </w:pPr>
      <w:r>
        <w:drawing>
          <wp:inline distT="0" distB="0" distL="114300" distR="114300">
            <wp:extent cx="2084705" cy="5043170"/>
            <wp:effectExtent l="0" t="0" r="3175" b="127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2"/>
                    <a:srcRect t="332"/>
                    <a:stretch>
                      <a:fillRect/>
                    </a:stretch>
                  </pic:blipFill>
                  <pic:spPr>
                    <a:xfrm>
                      <a:off x="0" y="0"/>
                      <a:ext cx="2084705" cy="5043170"/>
                    </a:xfrm>
                    <a:prstGeom prst="rect">
                      <a:avLst/>
                    </a:prstGeom>
                    <a:noFill/>
                    <a:ln>
                      <a:noFill/>
                    </a:ln>
                  </pic:spPr>
                </pic:pic>
              </a:graphicData>
            </a:graphic>
          </wp:inline>
        </w:drawing>
      </w:r>
    </w:p>
    <w:p>
      <w:pPr>
        <w:pStyle w:val="4"/>
        <w:spacing w:line="300" w:lineRule="auto"/>
        <w:ind w:left="0" w:leftChars="0" w:firstLine="0" w:firstLineChars="0"/>
        <w:jc w:val="center"/>
        <w:rPr>
          <w:rFonts w:hint="eastAsia"/>
          <w:b w:val="0"/>
          <w:bCs w:val="0"/>
        </w:rPr>
      </w:pPr>
      <w:r>
        <w:rPr>
          <w:rFonts w:hint="eastAsia"/>
          <w:b w:val="0"/>
          <w:bCs w:val="0"/>
          <w:color w:val="000000" w:themeColor="text1"/>
          <w:lang w:val="en-US" w:eastAsia="zh-CN"/>
          <w14:textFill>
            <w14:solidFill>
              <w14:schemeClr w14:val="tx1"/>
            </w14:solidFill>
          </w14:textFill>
        </w:rPr>
        <w:t>图2.3  7段数码管驱动设计电路</w:t>
      </w:r>
    </w:p>
    <w:p>
      <w:pPr>
        <w:pStyle w:val="4"/>
        <w:spacing w:line="300" w:lineRule="auto"/>
        <w:ind w:firstLine="480"/>
      </w:pPr>
      <w:r>
        <w:rPr>
          <w:rFonts w:hint="eastAsia"/>
        </w:rPr>
        <w:t>（3）测试图</w:t>
      </w:r>
    </w:p>
    <w:p>
      <w:pPr>
        <w:pStyle w:val="4"/>
        <w:spacing w:line="300" w:lineRule="auto"/>
        <w:ind w:firstLine="480"/>
        <w:jc w:val="center"/>
        <w:rPr>
          <w:rFonts w:hint="eastAsia" w:eastAsia="宋体"/>
          <w:color w:val="C00000"/>
          <w:lang w:eastAsia="zh-CN"/>
        </w:rPr>
      </w:pPr>
      <w:r>
        <w:drawing>
          <wp:inline distT="0" distB="0" distL="114300" distR="114300">
            <wp:extent cx="3216910" cy="1855470"/>
            <wp:effectExtent l="0" t="0" r="1397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3"/>
                    <a:stretch>
                      <a:fillRect/>
                    </a:stretch>
                  </pic:blipFill>
                  <pic:spPr>
                    <a:xfrm>
                      <a:off x="0" y="0"/>
                      <a:ext cx="3216910" cy="1855470"/>
                    </a:xfrm>
                    <a:prstGeom prst="rect">
                      <a:avLst/>
                    </a:prstGeom>
                    <a:noFill/>
                    <a:ln>
                      <a:noFill/>
                    </a:ln>
                  </pic:spPr>
                </pic:pic>
              </a:graphicData>
            </a:graphic>
          </wp:inline>
        </w:drawing>
      </w:r>
    </w:p>
    <w:p>
      <w:pPr>
        <w:pStyle w:val="4"/>
        <w:spacing w:line="300" w:lineRule="auto"/>
        <w:ind w:firstLine="480"/>
        <w:jc w:val="center"/>
        <w:rPr>
          <w:rFonts w:hint="default" w:eastAsia="宋体"/>
          <w:b/>
          <w:bCs/>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图2.4 </w:t>
      </w:r>
      <w:r>
        <w:rPr>
          <w:rFonts w:hint="eastAsia"/>
          <w:lang w:val="en-US" w:eastAsia="zh-CN"/>
        </w:rPr>
        <w:t xml:space="preserve"> 7段数码管驱动电路测试电路</w:t>
      </w:r>
    </w:p>
    <w:p>
      <w:pPr>
        <w:pStyle w:val="4"/>
        <w:spacing w:line="300" w:lineRule="auto"/>
        <w:ind w:firstLine="480"/>
        <w:jc w:val="center"/>
      </w:pPr>
      <w:r>
        <w:drawing>
          <wp:inline distT="0" distB="0" distL="114300" distR="114300">
            <wp:extent cx="4154805" cy="1720850"/>
            <wp:effectExtent l="0" t="0" r="5715" b="127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pic:cNvPicPr>
                      <a:picLocks noChangeAspect="1"/>
                    </pic:cNvPicPr>
                  </pic:nvPicPr>
                  <pic:blipFill>
                    <a:blip r:embed="rId14"/>
                    <a:stretch>
                      <a:fillRect/>
                    </a:stretch>
                  </pic:blipFill>
                  <pic:spPr>
                    <a:xfrm>
                      <a:off x="0" y="0"/>
                      <a:ext cx="4154805" cy="1720850"/>
                    </a:xfrm>
                    <a:prstGeom prst="rect">
                      <a:avLst/>
                    </a:prstGeom>
                    <a:noFill/>
                    <a:ln>
                      <a:noFill/>
                    </a:ln>
                  </pic:spPr>
                </pic:pic>
              </a:graphicData>
            </a:graphic>
          </wp:inline>
        </w:drawing>
      </w:r>
    </w:p>
    <w:p>
      <w:pPr>
        <w:pStyle w:val="4"/>
        <w:spacing w:line="300" w:lineRule="auto"/>
        <w:ind w:firstLine="480"/>
        <w:jc w:val="center"/>
        <w:rPr>
          <w:rFonts w:hint="eastAsia"/>
        </w:rPr>
      </w:pPr>
      <w:r>
        <w:rPr>
          <w:rFonts w:hint="eastAsia"/>
          <w:lang w:val="en-US" w:eastAsia="zh-CN"/>
        </w:rPr>
        <w:t>图2.5  7段数码管驱动电路测试样例</w:t>
      </w:r>
    </w:p>
    <w:p>
      <w:pPr>
        <w:pStyle w:val="4"/>
        <w:spacing w:line="300" w:lineRule="auto"/>
        <w:ind w:firstLine="480"/>
      </w:pPr>
      <w:r>
        <w:rPr>
          <w:rFonts w:hint="eastAsia"/>
        </w:rPr>
        <w:t>（4）测试分析</w:t>
      </w:r>
    </w:p>
    <w:p>
      <w:pPr>
        <w:pStyle w:val="4"/>
        <w:numPr>
          <w:ilvl w:val="0"/>
          <w:numId w:val="0"/>
        </w:numPr>
        <w:tabs>
          <w:tab w:val="left" w:pos="0"/>
        </w:tabs>
        <w:spacing w:line="300" w:lineRule="auto"/>
        <w:ind w:left="0" w:leftChars="0" w:firstLine="480" w:firstLineChars="200"/>
        <w:rPr>
          <w:rFonts w:hint="default" w:eastAsia="宋体"/>
          <w:lang w:val="en-US" w:eastAsia="zh-CN"/>
        </w:rPr>
      </w:pPr>
      <w:r>
        <w:rPr>
          <w:rFonts w:hint="eastAsia"/>
          <w:lang w:val="en-US" w:eastAsia="zh-CN"/>
        </w:rPr>
        <w:t>通过Ctrl+T驱动时钟单步运行测试，0-9数字均正常显示，并且由图2.5可得，电路输出正确，所设计的电路符合要求。</w:t>
      </w:r>
    </w:p>
    <w:p>
      <w:pPr>
        <w:pStyle w:val="3"/>
        <w:ind w:right="240"/>
        <w:rPr>
          <w:rFonts w:ascii="黑体" w:hAnsi="黑体" w:cs="Segoe UI"/>
          <w:color w:val="333333"/>
          <w:shd w:val="clear" w:color="auto" w:fill="FFFFFF"/>
        </w:rPr>
      </w:pPr>
      <w:bookmarkStart w:id="27" w:name="_Toc69240123"/>
      <w:r>
        <w:rPr>
          <w:rFonts w:ascii="黑体" w:hAnsi="黑体" w:cs="Segoe UI"/>
          <w:color w:val="333333"/>
          <w:shd w:val="clear" w:color="auto" w:fill="FFFFFF"/>
        </w:rPr>
        <w:t>2选1选择器设计</w:t>
      </w:r>
      <w:bookmarkEnd w:id="27"/>
      <w:r>
        <w:rPr>
          <w:rFonts w:hint="eastAsia" w:ascii="黑体" w:hAnsi="黑体" w:cs="Segoe UI"/>
          <w:color w:val="333333"/>
          <w:shd w:val="clear" w:color="auto" w:fill="FFFFFF"/>
        </w:rPr>
        <w:t>（1位）</w:t>
      </w:r>
    </w:p>
    <w:p>
      <w:pPr>
        <w:pStyle w:val="4"/>
        <w:spacing w:line="300" w:lineRule="auto"/>
        <w:ind w:firstLine="480"/>
      </w:pPr>
      <w:r>
        <w:rPr>
          <w:rFonts w:hint="eastAsia"/>
        </w:rPr>
        <w:t>（1）设计思路及设计过程</w:t>
      </w:r>
    </w:p>
    <w:p>
      <w:pPr>
        <w:pStyle w:val="4"/>
        <w:spacing w:line="300" w:lineRule="auto"/>
        <w:ind w:firstLine="480"/>
        <w:rPr>
          <w:rFonts w:hint="default"/>
          <w:lang w:val="en-US" w:eastAsia="zh-CN"/>
        </w:rPr>
      </w:pPr>
      <w:r>
        <w:rPr>
          <w:rFonts w:hint="eastAsia"/>
          <w:lang w:val="en-US" w:eastAsia="zh-CN"/>
        </w:rPr>
        <w:t>已知输入为X0，X1，Sel，根据Out = (Sel == 0) ? x0 : x1构建原始的输出函数表达式为Sel X1 + X0 ~Sel；最后通过增加冗余项的方法消除险象后的输出函数表达式为：Sel X1 + X0 ~ Sel + X1X0。</w:t>
      </w:r>
    </w:p>
    <w:p>
      <w:pPr>
        <w:pStyle w:val="4"/>
        <w:spacing w:line="300" w:lineRule="auto"/>
        <w:ind w:firstLine="480"/>
      </w:pPr>
      <w:r>
        <w:rPr>
          <w:rFonts w:hint="eastAsia"/>
        </w:rPr>
        <w:t>（2）电路图</w:t>
      </w:r>
    </w:p>
    <w:p>
      <w:pPr>
        <w:pStyle w:val="4"/>
        <w:spacing w:line="300" w:lineRule="auto"/>
        <w:ind w:firstLine="480"/>
        <w:jc w:val="center"/>
        <w:rPr>
          <w:rFonts w:hint="eastAsia" w:eastAsia="宋体"/>
          <w:color w:val="C00000"/>
          <w:lang w:eastAsia="zh-CN"/>
        </w:rPr>
      </w:pPr>
      <w:r>
        <w:drawing>
          <wp:inline distT="0" distB="0" distL="114300" distR="114300">
            <wp:extent cx="4099560" cy="2156460"/>
            <wp:effectExtent l="0" t="0" r="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5"/>
                    <a:stretch>
                      <a:fillRect/>
                    </a:stretch>
                  </pic:blipFill>
                  <pic:spPr>
                    <a:xfrm>
                      <a:off x="0" y="0"/>
                      <a:ext cx="4099560" cy="2156460"/>
                    </a:xfrm>
                    <a:prstGeom prst="rect">
                      <a:avLst/>
                    </a:prstGeom>
                    <a:noFill/>
                    <a:ln>
                      <a:noFill/>
                    </a:ln>
                  </pic:spPr>
                </pic:pic>
              </a:graphicData>
            </a:graphic>
          </wp:inline>
        </w:drawing>
      </w:r>
    </w:p>
    <w:p>
      <w:pPr>
        <w:pStyle w:val="4"/>
        <w:spacing w:line="300" w:lineRule="auto"/>
        <w:ind w:firstLine="480"/>
        <w:jc w:val="center"/>
        <w:rPr>
          <w:rFonts w:hint="default" w:eastAsia="宋体"/>
          <w:b w:val="0"/>
          <w:bCs w:val="0"/>
          <w:color w:val="000000" w:themeColor="text1"/>
          <w:lang w:val="en-US" w:eastAsia="zh-CN"/>
          <w14:textFill>
            <w14:solidFill>
              <w14:schemeClr w14:val="tx1"/>
            </w14:solidFill>
          </w14:textFill>
        </w:rPr>
      </w:pPr>
      <w:r>
        <w:rPr>
          <w:rFonts w:hint="eastAsia"/>
          <w:lang w:val="en-US" w:eastAsia="zh-CN"/>
        </w:rPr>
        <w:t xml:space="preserve">图2.6 </w:t>
      </w:r>
      <w:r>
        <w:rPr>
          <w:rFonts w:hint="eastAsia"/>
          <w:b w:val="0"/>
          <w:bCs w:val="0"/>
          <w:color w:val="000000" w:themeColor="text1"/>
          <w:lang w:val="en-US" w:eastAsia="zh-CN"/>
          <w14:textFill>
            <w14:solidFill>
              <w14:schemeClr w14:val="tx1"/>
            </w14:solidFill>
          </w14:textFill>
        </w:rPr>
        <w:t xml:space="preserve"> 2路选择器（1位）设计电路</w:t>
      </w:r>
    </w:p>
    <w:p>
      <w:pPr>
        <w:pStyle w:val="4"/>
        <w:spacing w:line="300" w:lineRule="auto"/>
        <w:ind w:firstLine="480"/>
      </w:pPr>
      <w:r>
        <w:rPr>
          <w:rFonts w:hint="eastAsia"/>
        </w:rPr>
        <w:t>（3）测试图</w:t>
      </w:r>
    </w:p>
    <w:p>
      <w:pPr>
        <w:pStyle w:val="4"/>
        <w:spacing w:line="300" w:lineRule="auto"/>
        <w:ind w:firstLine="480"/>
        <w:jc w:val="left"/>
        <w:rPr>
          <w:rFonts w:hint="eastAsia" w:eastAsia="宋体"/>
          <w:lang w:eastAsia="zh-CN"/>
        </w:rPr>
      </w:pPr>
      <w:r>
        <w:rPr>
          <w:rFonts w:hint="eastAsia"/>
          <w:color w:val="auto"/>
        </w:rPr>
        <w:t>测试</w:t>
      </w:r>
      <w:r>
        <w:rPr>
          <w:rFonts w:hint="eastAsia"/>
          <w:color w:val="auto"/>
          <w:lang w:val="en-US" w:eastAsia="zh-CN"/>
        </w:rPr>
        <w:t>用例</w:t>
      </w:r>
      <w:r>
        <w:rPr>
          <w:rFonts w:hint="eastAsia"/>
          <w:color w:val="auto"/>
        </w:rPr>
        <w:t>如图2</w:t>
      </w:r>
      <w:r>
        <w:rPr>
          <w:color w:val="auto"/>
        </w:rPr>
        <w:t>.</w:t>
      </w:r>
      <w:r>
        <w:rPr>
          <w:rFonts w:hint="eastAsia"/>
          <w:color w:val="auto"/>
          <w:lang w:val="en-US" w:eastAsia="zh-CN"/>
        </w:rPr>
        <w:t>7</w:t>
      </w:r>
      <w:r>
        <w:rPr>
          <w:rFonts w:hint="eastAsia"/>
          <w:color w:val="auto"/>
        </w:rPr>
        <w:t>所示</w:t>
      </w:r>
      <w:r>
        <w:rPr>
          <w:rFonts w:hint="eastAsia"/>
          <w:color w:val="auto"/>
          <w:lang w:eastAsia="zh-CN"/>
        </w:rPr>
        <w:t>。</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6030595" cy="2385060"/>
            <wp:effectExtent l="0" t="0" r="4445" b="7620"/>
            <wp:docPr id="7" name="图片 7" descr="Snipaste_2021-12-07_10-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ipaste_2021-12-07_10-54-54"/>
                    <pic:cNvPicPr>
                      <a:picLocks noChangeAspect="1"/>
                    </pic:cNvPicPr>
                  </pic:nvPicPr>
                  <pic:blipFill>
                    <a:blip r:embed="rId16"/>
                    <a:stretch>
                      <a:fillRect/>
                    </a:stretch>
                  </pic:blipFill>
                  <pic:spPr>
                    <a:xfrm>
                      <a:off x="0" y="0"/>
                      <a:ext cx="6030595" cy="2385060"/>
                    </a:xfrm>
                    <a:prstGeom prst="rect">
                      <a:avLst/>
                    </a:prstGeom>
                    <a:ln w="38100">
                      <a:noFill/>
                    </a:ln>
                  </pic:spPr>
                </pic:pic>
              </a:graphicData>
            </a:graphic>
          </wp:inline>
        </w:drawing>
      </w:r>
    </w:p>
    <w:p>
      <w:pPr>
        <w:pStyle w:val="4"/>
        <w:spacing w:line="300" w:lineRule="auto"/>
        <w:ind w:firstLine="480"/>
        <w:jc w:val="center"/>
        <w:rPr>
          <w:rFonts w:hint="default" w:eastAsia="宋体"/>
          <w:b w:val="0"/>
          <w:bCs w:val="0"/>
          <w:lang w:val="en-US" w:eastAsia="zh-CN"/>
        </w:rPr>
      </w:pPr>
      <w:r>
        <w:rPr>
          <w:rFonts w:hint="eastAsia"/>
          <w:lang w:val="en-US" w:eastAsia="zh-CN"/>
        </w:rPr>
        <w:t>图2.7</w:t>
      </w:r>
      <w:r>
        <w:rPr>
          <w:rFonts w:hint="eastAsia"/>
          <w:b w:val="0"/>
          <w:bCs w:val="0"/>
          <w:lang w:val="en-US" w:eastAsia="zh-CN"/>
        </w:rPr>
        <w:t xml:space="preserve">  2路选择器（1位）测试用例</w:t>
      </w:r>
    </w:p>
    <w:p>
      <w:pPr>
        <w:pStyle w:val="4"/>
        <w:spacing w:line="300" w:lineRule="auto"/>
        <w:ind w:firstLine="480"/>
      </w:pPr>
      <w:r>
        <w:rPr>
          <w:rFonts w:hint="eastAsia"/>
        </w:rPr>
        <w:t>（4）测试分析</w:t>
      </w:r>
    </w:p>
    <w:p>
      <w:pPr>
        <w:pStyle w:val="4"/>
        <w:spacing w:line="300" w:lineRule="auto"/>
        <w:ind w:firstLine="480"/>
        <w:rPr>
          <w:rFonts w:hint="default"/>
          <w:lang w:val="en-US" w:eastAsia="zh-CN"/>
        </w:rPr>
      </w:pPr>
      <w:r>
        <w:rPr>
          <w:rFonts w:hint="eastAsia"/>
          <w:lang w:val="en-US" w:eastAsia="zh-CN"/>
        </w:rPr>
        <w:t>由测试结果可知，该电路可以按要求正确实现：当Sel == 0时，Out == X0；当Sel == 1时，Out == X1，并且成功消除险象，故所设计的电路符合要求。</w:t>
      </w:r>
    </w:p>
    <w:p>
      <w:pPr>
        <w:pStyle w:val="3"/>
        <w:ind w:right="240"/>
        <w:rPr>
          <w:rFonts w:ascii="黑体" w:hAnsi="黑体" w:cs="Segoe UI"/>
          <w:color w:val="333333"/>
          <w:shd w:val="clear" w:color="auto" w:fill="FFFFFF"/>
        </w:rPr>
      </w:pPr>
      <w:r>
        <w:rPr>
          <w:rFonts w:ascii="黑体" w:hAnsi="黑体" w:cs="Segoe UI"/>
          <w:color w:val="333333"/>
          <w:shd w:val="clear" w:color="auto" w:fill="FFFFFF"/>
        </w:rPr>
        <w:t>2选1选择器设计</w:t>
      </w:r>
      <w:r>
        <w:rPr>
          <w:rFonts w:hint="eastAsia" w:ascii="黑体" w:hAnsi="黑体" w:cs="Segoe UI"/>
          <w:color w:val="333333"/>
          <w:shd w:val="clear" w:color="auto" w:fill="FFFFFF"/>
        </w:rPr>
        <w:t>（1</w:t>
      </w:r>
      <w:r>
        <w:rPr>
          <w:rFonts w:ascii="黑体" w:hAnsi="黑体" w:cs="Segoe UI"/>
          <w:color w:val="333333"/>
          <w:shd w:val="clear" w:color="auto" w:fill="FFFFFF"/>
        </w:rPr>
        <w:t>6</w:t>
      </w:r>
      <w:r>
        <w:rPr>
          <w:rFonts w:hint="eastAsia" w:ascii="黑体" w:hAnsi="黑体" w:cs="Segoe UI"/>
          <w:color w:val="333333"/>
          <w:shd w:val="clear" w:color="auto" w:fill="FFFFFF"/>
        </w:rPr>
        <w:t>位）</w:t>
      </w:r>
    </w:p>
    <w:p>
      <w:pPr>
        <w:pStyle w:val="4"/>
        <w:spacing w:line="300" w:lineRule="auto"/>
        <w:ind w:firstLine="480"/>
      </w:pPr>
      <w:r>
        <w:rPr>
          <w:rFonts w:hint="eastAsia"/>
        </w:rPr>
        <w:t>（1）设计思路及设计过程</w:t>
      </w:r>
    </w:p>
    <w:p>
      <w:pPr>
        <w:pStyle w:val="4"/>
        <w:spacing w:line="300" w:lineRule="auto"/>
        <w:ind w:firstLine="480"/>
        <w:rPr>
          <w:rFonts w:hint="default"/>
          <w:lang w:val="en-US" w:eastAsia="zh-CN"/>
        </w:rPr>
      </w:pPr>
      <w:r>
        <w:rPr>
          <w:rFonts w:hint="eastAsia"/>
          <w:lang w:val="en-US" w:eastAsia="zh-CN"/>
        </w:rPr>
        <w:t>已知当Sel == 0时输出X，当Sel == 1时输出Y。本题采用16个一位二进制数的二选一电路进行并发：将两个16位数按位对齐形成16组，每一组都通过逻辑功能一致的二选一选择器，再将16个输出合并成一个16位数，即实现了所求功能。</w:t>
      </w:r>
    </w:p>
    <w:p>
      <w:pPr>
        <w:pStyle w:val="4"/>
        <w:numPr>
          <w:ilvl w:val="0"/>
          <w:numId w:val="8"/>
        </w:numPr>
        <w:spacing w:line="300" w:lineRule="auto"/>
        <w:ind w:left="0" w:leftChars="0" w:firstLine="480" w:firstLineChars="200"/>
        <w:rPr>
          <w:rFonts w:hint="eastAsia"/>
        </w:rPr>
      </w:pPr>
      <w:r>
        <w:rPr>
          <w:rFonts w:hint="eastAsia"/>
        </w:rPr>
        <w:t>电路图</w:t>
      </w:r>
    </w:p>
    <w:p>
      <w:pPr>
        <w:pStyle w:val="4"/>
        <w:spacing w:line="300" w:lineRule="auto"/>
        <w:ind w:firstLine="480"/>
        <w:jc w:val="both"/>
        <w:rPr>
          <w:rFonts w:hint="eastAsia"/>
          <w:lang w:eastAsia="zh-CN"/>
        </w:rPr>
      </w:pPr>
      <w:r>
        <w:rPr>
          <w:rFonts w:hint="eastAsia"/>
          <w:lang w:val="en-US" w:eastAsia="zh-CN"/>
        </w:rPr>
        <w:t>设计的电路如图2.8所示。</w:t>
      </w:r>
    </w:p>
    <w:p>
      <w:pPr>
        <w:pStyle w:val="4"/>
        <w:spacing w:line="300" w:lineRule="auto"/>
        <w:ind w:firstLine="480"/>
        <w:jc w:val="center"/>
        <w:rPr>
          <w:rFonts w:hint="eastAsia" w:eastAsia="宋体"/>
          <w:lang w:eastAsia="zh-CN"/>
        </w:rPr>
      </w:pPr>
      <w:r>
        <w:drawing>
          <wp:inline distT="0" distB="0" distL="114300" distR="114300">
            <wp:extent cx="3868420" cy="5701030"/>
            <wp:effectExtent l="0" t="0" r="2540" b="1397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7"/>
                    <a:stretch>
                      <a:fillRect/>
                    </a:stretch>
                  </pic:blipFill>
                  <pic:spPr>
                    <a:xfrm>
                      <a:off x="0" y="0"/>
                      <a:ext cx="3868420" cy="5701030"/>
                    </a:xfrm>
                    <a:prstGeom prst="rect">
                      <a:avLst/>
                    </a:prstGeom>
                    <a:noFill/>
                    <a:ln>
                      <a:noFill/>
                    </a:ln>
                  </pic:spPr>
                </pic:pic>
              </a:graphicData>
            </a:graphic>
          </wp:inline>
        </w:drawing>
      </w:r>
    </w:p>
    <w:p>
      <w:pPr>
        <w:pStyle w:val="4"/>
        <w:spacing w:line="300" w:lineRule="auto"/>
        <w:ind w:firstLine="480"/>
        <w:jc w:val="center"/>
        <w:rPr>
          <w:rFonts w:hint="default" w:eastAsia="宋体"/>
          <w:b w:val="0"/>
          <w:bCs w:val="0"/>
          <w:lang w:val="en-US" w:eastAsia="zh-CN"/>
        </w:rPr>
      </w:pPr>
      <w:r>
        <w:rPr>
          <w:rFonts w:hint="eastAsia"/>
          <w:lang w:val="en-US" w:eastAsia="zh-CN"/>
        </w:rPr>
        <w:t xml:space="preserve">图2.8 </w:t>
      </w:r>
      <w:r>
        <w:rPr>
          <w:rFonts w:hint="eastAsia"/>
          <w:b w:val="0"/>
          <w:bCs w:val="0"/>
          <w:lang w:val="en-US" w:eastAsia="zh-CN"/>
        </w:rPr>
        <w:t xml:space="preserve"> 2路选择器（16位）设计电路</w:t>
      </w:r>
    </w:p>
    <w:p>
      <w:pPr>
        <w:pStyle w:val="4"/>
        <w:spacing w:line="300" w:lineRule="auto"/>
        <w:ind w:firstLine="480"/>
        <w:rPr>
          <w:rFonts w:hint="eastAsia" w:eastAsia="宋体"/>
          <w:lang w:eastAsia="zh-CN"/>
        </w:rPr>
      </w:pPr>
      <w:r>
        <w:rPr>
          <w:rFonts w:hint="eastAsia"/>
        </w:rPr>
        <w:t>（3）测试图</w:t>
      </w:r>
    </w:p>
    <w:p>
      <w:pPr>
        <w:pStyle w:val="4"/>
        <w:spacing w:line="300" w:lineRule="auto"/>
        <w:ind w:firstLine="480"/>
        <w:jc w:val="center"/>
      </w:pPr>
      <w:r>
        <w:drawing>
          <wp:inline distT="0" distB="0" distL="114300" distR="114300">
            <wp:extent cx="4692015" cy="1437005"/>
            <wp:effectExtent l="0" t="0" r="1905" b="1079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8"/>
                    <a:srcRect r="13664" b="56504"/>
                    <a:stretch>
                      <a:fillRect/>
                    </a:stretch>
                  </pic:blipFill>
                  <pic:spPr>
                    <a:xfrm>
                      <a:off x="0" y="0"/>
                      <a:ext cx="4692015" cy="1437005"/>
                    </a:xfrm>
                    <a:prstGeom prst="rect">
                      <a:avLst/>
                    </a:prstGeom>
                    <a:noFill/>
                    <a:ln>
                      <a:noFill/>
                    </a:ln>
                  </pic:spPr>
                </pic:pic>
              </a:graphicData>
            </a:graphic>
          </wp:inline>
        </w:drawing>
      </w:r>
    </w:p>
    <w:p>
      <w:pPr>
        <w:pStyle w:val="4"/>
        <w:spacing w:line="300" w:lineRule="auto"/>
        <w:ind w:firstLine="480"/>
        <w:jc w:val="center"/>
        <w:rPr>
          <w:rFonts w:hint="eastAsia"/>
          <w:lang w:eastAsia="zh-CN"/>
        </w:rPr>
      </w:pPr>
      <w:r>
        <w:drawing>
          <wp:inline distT="0" distB="0" distL="114300" distR="114300">
            <wp:extent cx="4194810" cy="1680845"/>
            <wp:effectExtent l="0" t="0" r="1143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rcRect t="43088" r="13664"/>
                    <a:stretch>
                      <a:fillRect/>
                    </a:stretch>
                  </pic:blipFill>
                  <pic:spPr>
                    <a:xfrm>
                      <a:off x="0" y="0"/>
                      <a:ext cx="4194810" cy="1680845"/>
                    </a:xfrm>
                    <a:prstGeom prst="rect">
                      <a:avLst/>
                    </a:prstGeom>
                    <a:noFill/>
                    <a:ln>
                      <a:noFill/>
                    </a:ln>
                  </pic:spPr>
                </pic:pic>
              </a:graphicData>
            </a:graphic>
          </wp:inline>
        </w:drawing>
      </w:r>
    </w:p>
    <w:p>
      <w:pPr>
        <w:pStyle w:val="4"/>
        <w:spacing w:line="300" w:lineRule="auto"/>
        <w:ind w:firstLine="480"/>
        <w:jc w:val="center"/>
        <w:rPr>
          <w:rFonts w:hint="eastAsia"/>
          <w:b w:val="0"/>
          <w:bCs w:val="0"/>
          <w:lang w:val="en-US" w:eastAsia="zh-CN"/>
        </w:rPr>
      </w:pPr>
      <w:r>
        <w:rPr>
          <w:rFonts w:hint="eastAsia"/>
          <w:lang w:val="en-US" w:eastAsia="zh-CN"/>
        </w:rPr>
        <w:t>图2.9</w:t>
      </w:r>
      <w:r>
        <w:rPr>
          <w:rFonts w:hint="eastAsia"/>
          <w:b w:val="0"/>
          <w:bCs w:val="0"/>
          <w:lang w:val="en-US" w:eastAsia="zh-CN"/>
        </w:rPr>
        <w:t xml:space="preserve">  2路选择器（16位）测试电路</w:t>
      </w:r>
    </w:p>
    <w:p>
      <w:pPr>
        <w:pStyle w:val="4"/>
        <w:spacing w:line="300" w:lineRule="auto"/>
        <w:ind w:firstLine="480"/>
        <w:jc w:val="center"/>
      </w:pPr>
      <w:r>
        <w:drawing>
          <wp:inline distT="0" distB="0" distL="114300" distR="114300">
            <wp:extent cx="4914265" cy="1239520"/>
            <wp:effectExtent l="0" t="0" r="8255"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rcRect r="13560"/>
                    <a:stretch>
                      <a:fillRect/>
                    </a:stretch>
                  </pic:blipFill>
                  <pic:spPr>
                    <a:xfrm>
                      <a:off x="0" y="0"/>
                      <a:ext cx="4914265" cy="1239520"/>
                    </a:xfrm>
                    <a:prstGeom prst="rect">
                      <a:avLst/>
                    </a:prstGeom>
                    <a:noFill/>
                    <a:ln>
                      <a:noFill/>
                    </a:ln>
                  </pic:spPr>
                </pic:pic>
              </a:graphicData>
            </a:graphic>
          </wp:inline>
        </w:drawing>
      </w:r>
    </w:p>
    <w:p>
      <w:pPr>
        <w:pStyle w:val="4"/>
        <w:spacing w:line="300" w:lineRule="auto"/>
        <w:ind w:firstLine="480"/>
        <w:jc w:val="center"/>
        <w:rPr>
          <w:rFonts w:hint="default"/>
          <w:lang w:val="en-US" w:eastAsia="zh-CN"/>
        </w:rPr>
      </w:pPr>
      <w:r>
        <w:rPr>
          <w:rFonts w:hint="eastAsia"/>
          <w:lang w:val="en-US" w:eastAsia="zh-CN"/>
        </w:rPr>
        <w:t>图2.10  2选1选择器（16位）部分测试样例</w:t>
      </w:r>
    </w:p>
    <w:p>
      <w:pPr>
        <w:pStyle w:val="4"/>
        <w:spacing w:line="300" w:lineRule="auto"/>
        <w:ind w:firstLine="480"/>
      </w:pPr>
      <w:r>
        <w:rPr>
          <w:rFonts w:hint="eastAsia"/>
        </w:rPr>
        <w:t>（4）测试分析</w:t>
      </w:r>
    </w:p>
    <w:p>
      <w:pPr>
        <w:pStyle w:val="4"/>
        <w:ind w:firstLine="480"/>
        <w:rPr>
          <w:rFonts w:hint="default" w:eastAsia="宋体"/>
          <w:lang w:val="en-US" w:eastAsia="zh-CN"/>
        </w:rPr>
      </w:pPr>
      <w:r>
        <w:rPr>
          <w:rFonts w:hint="eastAsia"/>
          <w:lang w:val="en-US" w:eastAsia="zh-CN"/>
        </w:rPr>
        <w:t>通过Ctrl+K驱动时钟自动测试，无错误记录，并且由测试结果可知，该电路可以按要求正确实现两个16位二进制数X0,X1的选择功能，所设计的电路符合要求。</w:t>
      </w:r>
    </w:p>
    <w:p>
      <w:pPr>
        <w:pStyle w:val="3"/>
        <w:ind w:right="240"/>
        <w:rPr>
          <w:rFonts w:ascii="黑体" w:hAnsi="黑体" w:cs="Segoe UI"/>
          <w:color w:val="333333"/>
          <w:shd w:val="clear" w:color="auto" w:fill="FFFFFF"/>
        </w:rPr>
      </w:pPr>
      <w:r>
        <w:rPr>
          <w:rFonts w:ascii="黑体" w:hAnsi="黑体" w:cs="Segoe UI"/>
          <w:color w:val="333333"/>
          <w:shd w:val="clear" w:color="auto" w:fill="FFFFFF"/>
        </w:rPr>
        <w:t>无符号比较器设计</w:t>
      </w:r>
      <w:r>
        <w:rPr>
          <w:rFonts w:hint="eastAsia" w:ascii="黑体" w:hAnsi="黑体" w:cs="Segoe UI"/>
          <w:color w:val="333333"/>
          <w:shd w:val="clear" w:color="auto" w:fill="FFFFFF"/>
        </w:rPr>
        <w:t>（</w:t>
      </w:r>
      <w:r>
        <w:rPr>
          <w:rFonts w:ascii="黑体" w:hAnsi="黑体" w:cs="Segoe UI"/>
          <w:color w:val="333333"/>
          <w:shd w:val="clear" w:color="auto" w:fill="FFFFFF"/>
        </w:rPr>
        <w:t>16</w:t>
      </w:r>
      <w:r>
        <w:rPr>
          <w:rFonts w:hint="eastAsia" w:ascii="黑体" w:hAnsi="黑体" w:cs="Segoe UI"/>
          <w:color w:val="333333"/>
          <w:shd w:val="clear" w:color="auto" w:fill="FFFFFF"/>
        </w:rPr>
        <w:t>位）</w:t>
      </w:r>
    </w:p>
    <w:p>
      <w:pPr>
        <w:pStyle w:val="4"/>
        <w:spacing w:line="300" w:lineRule="auto"/>
        <w:ind w:firstLine="480"/>
      </w:pPr>
      <w:r>
        <w:rPr>
          <w:rFonts w:hint="eastAsia"/>
        </w:rPr>
        <w:t>（1）设计思路及设计过程</w:t>
      </w:r>
    </w:p>
    <w:p>
      <w:pPr>
        <w:pStyle w:val="4"/>
        <w:spacing w:line="300" w:lineRule="auto"/>
        <w:ind w:firstLine="480"/>
        <w:rPr>
          <w:rFonts w:hint="eastAsia"/>
          <w:lang w:val="en-US" w:eastAsia="zh-CN"/>
        </w:rPr>
      </w:pPr>
      <w:r>
        <w:rPr>
          <w:rFonts w:hint="eastAsia"/>
          <w:lang w:val="en-US" w:eastAsia="zh-CN"/>
        </w:rPr>
        <w:t>使用4个</w:t>
      </w:r>
      <w:r>
        <w:rPr>
          <w:rFonts w:hint="eastAsia"/>
        </w:rPr>
        <w:t>4位</w:t>
      </w:r>
      <w:r>
        <w:rPr>
          <w:rFonts w:hint="eastAsia"/>
          <w:lang w:val="en-US" w:eastAsia="zh-CN"/>
        </w:rPr>
        <w:t>无符号比较器分别比较16位的各4位，并将比较结果作为另一个4位无符号比较器的输入。</w:t>
      </w:r>
    </w:p>
    <w:p>
      <w:pPr>
        <w:pStyle w:val="4"/>
        <w:spacing w:line="300" w:lineRule="auto"/>
        <w:ind w:firstLine="480"/>
        <w:rPr>
          <w:rFonts w:hint="eastAsia"/>
          <w:lang w:val="en-US" w:eastAsia="zh-CN"/>
        </w:rPr>
      </w:pPr>
      <w:r>
        <w:rPr>
          <w:rFonts w:hint="eastAsia"/>
          <w:lang w:val="en-US" w:eastAsia="zh-CN"/>
        </w:rPr>
        <w:t>构建比较16位的各4位的4位无符号比较器：输入为四位无符号数X和四位无符号数Y，输出为greaterThan、lessThan、equalTo。输出和输入之间的关系如下。</w:t>
      </w:r>
    </w:p>
    <w:p>
      <w:pPr>
        <w:pStyle w:val="4"/>
        <w:spacing w:line="300" w:lineRule="auto"/>
        <w:ind w:firstLine="480"/>
        <w:rPr>
          <w:rFonts w:hint="eastAsia"/>
          <w:lang w:val="en-US" w:eastAsia="zh-CN"/>
        </w:rPr>
      </w:pPr>
      <w:r>
        <w:rPr>
          <w:rFonts w:hint="eastAsia"/>
          <w:lang w:val="en-US" w:eastAsia="zh-CN"/>
        </w:rPr>
        <w:t>X＞Y：greaterThan=1 lessThan=0 equalTo=0 ；</w:t>
      </w:r>
    </w:p>
    <w:p>
      <w:pPr>
        <w:pStyle w:val="4"/>
        <w:spacing w:line="300" w:lineRule="auto"/>
        <w:ind w:firstLine="480"/>
        <w:rPr>
          <w:rFonts w:hint="eastAsia"/>
          <w:lang w:val="en-US" w:eastAsia="zh-CN"/>
        </w:rPr>
      </w:pPr>
      <w:r>
        <w:rPr>
          <w:rFonts w:hint="eastAsia"/>
          <w:lang w:val="en-US" w:eastAsia="zh-CN"/>
        </w:rPr>
        <w:t>X＜Y：greaterThan=0 lessThan=1 equalTo=0 ；</w:t>
      </w:r>
    </w:p>
    <w:p>
      <w:pPr>
        <w:pStyle w:val="4"/>
        <w:spacing w:line="300" w:lineRule="auto"/>
        <w:ind w:firstLine="480"/>
        <w:rPr>
          <w:rFonts w:hint="eastAsia"/>
          <w:lang w:val="en-US" w:eastAsia="zh-CN"/>
        </w:rPr>
      </w:pPr>
      <w:r>
        <w:rPr>
          <w:rFonts w:hint="eastAsia"/>
          <w:lang w:val="en-US" w:eastAsia="zh-CN"/>
        </w:rPr>
        <w:t>X＝Y：greaterThan=0 lessThan=0 equalTo=1；</w:t>
      </w:r>
    </w:p>
    <w:p>
      <w:pPr>
        <w:pStyle w:val="4"/>
        <w:spacing w:line="300" w:lineRule="auto"/>
        <w:ind w:firstLine="480"/>
        <w:rPr>
          <w:rFonts w:hint="default"/>
          <w:lang w:val="en-US" w:eastAsia="zh-CN"/>
        </w:rPr>
      </w:pPr>
      <w:r>
        <w:rPr>
          <w:rFonts w:hint="eastAsia"/>
          <w:lang w:val="en-US" w:eastAsia="zh-CN"/>
        </w:rPr>
        <w:t>下面构建输出函数：</w:t>
      </w:r>
    </w:p>
    <w:p>
      <w:pPr>
        <w:pStyle w:val="4"/>
        <w:spacing w:line="300" w:lineRule="auto"/>
        <w:ind w:firstLine="480"/>
        <w:rPr>
          <w:rFonts w:hint="eastAsia"/>
          <w:lang w:val="en-US" w:eastAsia="zh-CN"/>
        </w:rPr>
      </w:pPr>
      <w:r>
        <w:rPr>
          <w:rFonts w:hint="default"/>
          <w:lang w:val="en-US" w:eastAsia="zh-CN"/>
        </w:rPr>
        <w:t>1位比较 X : Y</w:t>
      </w:r>
      <w:r>
        <w:rPr>
          <w:rFonts w:hint="eastAsia"/>
          <w:lang w:val="en-US" w:eastAsia="zh-CN"/>
        </w:rPr>
        <w:t xml:space="preserve">   </w:t>
      </w:r>
    </w:p>
    <w:p>
      <w:pPr>
        <w:pStyle w:val="4"/>
        <w:spacing w:line="300" w:lineRule="auto"/>
        <w:ind w:firstLine="480"/>
        <w:rPr>
          <w:rFonts w:hint="eastAsia"/>
          <w:lang w:val="en-US" w:eastAsia="zh-CN"/>
        </w:rPr>
      </w:pPr>
      <w:r>
        <w:rPr>
          <w:rFonts w:hint="eastAsia"/>
          <w:lang w:val="en-US" w:eastAsia="zh-CN"/>
        </w:rPr>
        <w:t>greaterThan</w:t>
      </w:r>
      <w:r>
        <w:rPr>
          <w:rFonts w:hint="default"/>
          <w:lang w:val="en-US" w:eastAsia="zh-CN"/>
        </w:rPr>
        <w:t xml:space="preserve"> = X ~ Y</w:t>
      </w:r>
    </w:p>
    <w:p>
      <w:pPr>
        <w:pStyle w:val="4"/>
        <w:spacing w:line="300" w:lineRule="auto"/>
        <w:ind w:firstLine="480"/>
        <w:rPr>
          <w:rFonts w:hint="default"/>
          <w:lang w:val="en-US" w:eastAsia="zh-CN"/>
        </w:rPr>
      </w:pPr>
      <w:r>
        <w:rPr>
          <w:rFonts w:hint="eastAsia"/>
          <w:lang w:val="en-US" w:eastAsia="zh-CN"/>
        </w:rPr>
        <w:t>lessThan</w:t>
      </w:r>
      <w:r>
        <w:rPr>
          <w:rFonts w:hint="default"/>
          <w:lang w:val="en-US" w:eastAsia="zh-CN"/>
        </w:rPr>
        <w:t xml:space="preserve"> = ~ X Y</w:t>
      </w:r>
    </w:p>
    <w:p>
      <w:pPr>
        <w:pStyle w:val="4"/>
        <w:spacing w:line="300" w:lineRule="auto"/>
        <w:rPr>
          <w:rFonts w:hint="default"/>
          <w:lang w:val="en-US" w:eastAsia="zh-CN"/>
        </w:rPr>
      </w:pPr>
      <w:r>
        <w:rPr>
          <w:rFonts w:hint="eastAsia"/>
          <w:lang w:val="en-US" w:eastAsia="zh-CN"/>
        </w:rPr>
        <w:t>equalTo</w:t>
      </w:r>
      <w:r>
        <w:rPr>
          <w:rFonts w:hint="default"/>
          <w:lang w:val="en-US" w:eastAsia="zh-CN"/>
        </w:rPr>
        <w:t xml:space="preserve"> = ~ (X ^ Y)</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 ~ Y + X Y)</w:t>
      </w:r>
      <w:r>
        <w:rPr>
          <w:rFonts w:hint="eastAsia"/>
          <w:lang w:val="en-US" w:eastAsia="zh-CN"/>
        </w:rPr>
        <w:t xml:space="preserve"> </w:t>
      </w:r>
    </w:p>
    <w:p>
      <w:pPr>
        <w:pStyle w:val="4"/>
        <w:spacing w:line="300" w:lineRule="auto"/>
        <w:ind w:firstLine="480"/>
        <w:rPr>
          <w:rFonts w:hint="eastAsia"/>
          <w:lang w:val="en-US" w:eastAsia="zh-CN"/>
        </w:rPr>
      </w:pPr>
      <w:r>
        <w:rPr>
          <w:rFonts w:hint="default"/>
          <w:lang w:val="en-US" w:eastAsia="zh-CN"/>
        </w:rPr>
        <w:t>2位比较 X</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X1X0 : Y</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Y1Y0</w:t>
      </w:r>
      <w:r>
        <w:rPr>
          <w:rFonts w:hint="eastAsia"/>
          <w:lang w:val="en-US" w:eastAsia="zh-CN"/>
        </w:rPr>
        <w:t xml:space="preserve">  </w:t>
      </w:r>
    </w:p>
    <w:p>
      <w:pPr>
        <w:pStyle w:val="4"/>
        <w:spacing w:line="300" w:lineRule="auto"/>
        <w:ind w:firstLine="480"/>
        <w:rPr>
          <w:rFonts w:hint="eastAsia"/>
          <w:lang w:val="en-US" w:eastAsia="zh-CN"/>
        </w:rPr>
      </w:pPr>
      <w:r>
        <w:rPr>
          <w:rFonts w:hint="eastAsia"/>
          <w:lang w:val="en-US" w:eastAsia="zh-CN"/>
        </w:rPr>
        <w:t>greaterThan</w:t>
      </w:r>
      <w:r>
        <w:rPr>
          <w:rFonts w:hint="default"/>
          <w:lang w:val="en-US" w:eastAsia="zh-CN"/>
        </w:rPr>
        <w:t xml:space="preserve"> = X1 ~ Y1 + ~ (X1 ^ Y1)</w:t>
      </w:r>
      <w:r>
        <w:rPr>
          <w:rFonts w:hint="eastAsia"/>
          <w:lang w:val="en-US" w:eastAsia="zh-CN"/>
        </w:rPr>
        <w:t xml:space="preserve"> </w:t>
      </w:r>
      <w:r>
        <w:rPr>
          <w:rFonts w:hint="default"/>
          <w:lang w:val="en-US" w:eastAsia="zh-CN"/>
        </w:rPr>
        <w:t>X0</w:t>
      </w:r>
      <w:r>
        <w:rPr>
          <w:rFonts w:hint="eastAsia"/>
          <w:lang w:val="en-US" w:eastAsia="zh-CN"/>
        </w:rPr>
        <w:t xml:space="preserve"> </w:t>
      </w:r>
      <w:r>
        <w:rPr>
          <w:rFonts w:hint="default"/>
          <w:lang w:val="en-US" w:eastAsia="zh-CN"/>
        </w:rPr>
        <w:t>~ Y0</w:t>
      </w:r>
      <w:r>
        <w:rPr>
          <w:rFonts w:hint="eastAsia"/>
          <w:lang w:val="en-US" w:eastAsia="zh-CN"/>
        </w:rPr>
        <w:t xml:space="preserve"> </w:t>
      </w:r>
    </w:p>
    <w:p>
      <w:pPr>
        <w:pStyle w:val="4"/>
        <w:spacing w:line="300" w:lineRule="auto"/>
        <w:ind w:firstLine="480"/>
        <w:rPr>
          <w:rFonts w:hint="default"/>
          <w:lang w:val="en-US" w:eastAsia="zh-CN"/>
        </w:rPr>
      </w:pPr>
      <w:r>
        <w:rPr>
          <w:rFonts w:hint="eastAsia"/>
          <w:lang w:val="en-US" w:eastAsia="zh-CN"/>
        </w:rPr>
        <w:t>lessThan</w:t>
      </w:r>
      <w:r>
        <w:rPr>
          <w:rFonts w:hint="default"/>
          <w:lang w:val="en-US" w:eastAsia="zh-CN"/>
        </w:rPr>
        <w:t xml:space="preserve"> = ~ X1 Y1 + ~ (X1^ Y1)</w:t>
      </w:r>
      <w:r>
        <w:rPr>
          <w:rFonts w:hint="eastAsia"/>
          <w:lang w:val="en-US" w:eastAsia="zh-CN"/>
        </w:rPr>
        <w:t xml:space="preserve"> </w:t>
      </w:r>
      <w:r>
        <w:rPr>
          <w:rFonts w:hint="default"/>
          <w:lang w:val="en-US" w:eastAsia="zh-CN"/>
        </w:rPr>
        <w:t>~ X0Y0</w:t>
      </w:r>
      <w:r>
        <w:rPr>
          <w:rFonts w:hint="eastAsia"/>
          <w:lang w:val="en-US" w:eastAsia="zh-CN"/>
        </w:rPr>
        <w:t xml:space="preserve"> </w:t>
      </w:r>
    </w:p>
    <w:p>
      <w:pPr>
        <w:pStyle w:val="4"/>
        <w:spacing w:line="300" w:lineRule="auto"/>
        <w:ind w:left="0" w:leftChars="0" w:firstLine="420" w:firstLineChars="0"/>
        <w:rPr>
          <w:rFonts w:hint="default"/>
          <w:lang w:val="en-US" w:eastAsia="zh-CN"/>
        </w:rPr>
      </w:pPr>
      <w:r>
        <w:rPr>
          <w:rFonts w:hint="eastAsia"/>
          <w:lang w:val="en-US" w:eastAsia="zh-CN"/>
        </w:rPr>
        <w:t>equalTo</w:t>
      </w:r>
      <w:r>
        <w:rPr>
          <w:rFonts w:hint="default"/>
          <w:lang w:val="en-US" w:eastAsia="zh-CN"/>
        </w:rPr>
        <w:t xml:space="preserve"> = ~ (X1 ^ Y1) ~ (X0 ^ Y0)</w:t>
      </w:r>
      <w:r>
        <w:rPr>
          <w:rFonts w:hint="eastAsia"/>
          <w:lang w:val="en-US" w:eastAsia="zh-CN"/>
        </w:rPr>
        <w:t xml:space="preserve"> </w:t>
      </w:r>
    </w:p>
    <w:p>
      <w:pPr>
        <w:pStyle w:val="4"/>
        <w:spacing w:line="300" w:lineRule="auto"/>
        <w:ind w:firstLine="480"/>
        <w:rPr>
          <w:rFonts w:hint="eastAsia"/>
          <w:lang w:val="en-US" w:eastAsia="zh-CN"/>
        </w:rPr>
      </w:pPr>
      <w:r>
        <w:rPr>
          <w:rFonts w:hint="default"/>
          <w:lang w:val="en-US" w:eastAsia="zh-CN"/>
        </w:rPr>
        <w:t>3位、4位比较依此类推</w:t>
      </w:r>
      <w:r>
        <w:rPr>
          <w:rFonts w:hint="eastAsia"/>
          <w:lang w:val="en-US" w:eastAsia="zh-CN"/>
        </w:rPr>
        <w:t>，最后可以得到4位无符号比较器的输出函数为：</w:t>
      </w:r>
    </w:p>
    <w:p>
      <w:pPr>
        <w:pStyle w:val="4"/>
        <w:spacing w:line="300" w:lineRule="auto"/>
        <w:ind w:firstLine="480"/>
        <w:rPr>
          <w:rFonts w:hint="default"/>
          <w:lang w:val="en-US" w:eastAsia="zh-CN"/>
        </w:rPr>
      </w:pPr>
      <w:r>
        <w:rPr>
          <w:rFonts w:hint="eastAsia"/>
          <w:lang w:val="en-US" w:eastAsia="zh-CN"/>
        </w:rPr>
        <w:t>greaterThan= (X0 ~Y3 ~Y2 ~Y1 ~Y0) + (X1 ~Y3 ~Y2 ~Y1) + (X1 X0 ~Y3 ~Y2 ~Y0) + (X2 ~Y3 ~Y2) + (X2 X0 ~Y3 ~Y1 ~Y0) + (X2 X1 ~Y3 ~Y1) + (X2 X1 X0 ~Y3 ~Y0) + (X3 ~Y3) + (X3 X0 ~Y2 ~Y1 ~Y0) + (X3 X1 ~Y2 ~Y1) + (X3 X1 X0 ~Y2 ~Y0) + (X3 X2 ~Y2) + (X3 X2 X0 ~Y1 ~Y0) + (X3 X2 X1 ~Y1) + (X3 X2 X1 X0 ~Y0)</w:t>
      </w:r>
    </w:p>
    <w:p>
      <w:pPr>
        <w:pStyle w:val="4"/>
        <w:spacing w:line="300" w:lineRule="auto"/>
        <w:rPr>
          <w:rFonts w:hint="default"/>
          <w:lang w:val="en-US" w:eastAsia="zh-CN"/>
        </w:rPr>
      </w:pPr>
      <w:r>
        <w:rPr>
          <w:rFonts w:hint="eastAsia"/>
          <w:lang w:val="en-US" w:eastAsia="zh-CN"/>
        </w:rPr>
        <w:t>lessThan= (~X3 ~X2 ~X1 ~X0 Y0) + (~X3 ~X2 ~X1 Y1) + (~X3 ~X2 ~X0 Y1 Y0) + (~X3 ~X2 Y2) + (~X3 ~X1 ~X0 Y2 Y0) + (~X3 ~X1 Y2 Y1) + (~X3 ~X0 Y2 Y1 Y0) + (~X3 Y3) + (~X2 ~X1 ~X0 Y3 Y0) + (~X2 ~X1 Y3 Y1) + (~X2 ~X0 Y3 Y1 Y0) + (~X2 Y3 Y2) + (~X1 ~X0 Y3 Y2 Y0) + (~X1 Y3 Y2 Y1) + (~X0 Y3 Y2 Y1 Y0)</w:t>
      </w:r>
    </w:p>
    <w:p>
      <w:pPr>
        <w:pStyle w:val="4"/>
        <w:spacing w:line="300" w:lineRule="auto"/>
        <w:rPr>
          <w:rFonts w:hint="default"/>
          <w:lang w:val="en-US" w:eastAsia="zh-CN"/>
        </w:rPr>
      </w:pPr>
      <w:r>
        <w:rPr>
          <w:rFonts w:hint="eastAsia"/>
          <w:lang w:val="en-US" w:eastAsia="zh-CN"/>
        </w:rPr>
        <w:t>equalTo= (~X3 ~X2 ~X1 ~X0 ~Y3 ~Y2 ~Y1 ~Y0) + (~X3 ~X2 ~X1 X0 ~Y3 ~Y2 ~Y1 Y0) + (~X3 ~X2 X1 ~X0 ~Y3 ~Y2 Y1 ~Y0) + (~X3 ~X2 X1 X0 ~Y3 ~Y2 Y1 Y0) + (~X3 X2 ~X1 ~X0 ~Y3 Y2 ~Y1 ~Y0) + (~X3 X2 ~X1 X0 ~Y3 Y2 ~Y1 Y0) + (~X3 X2 X1 ~X0 ~Y3 Y2 Y1 ~Y0) + (~X3 X2 X1 X0 ~Y3 Y2 Y1 Y0) + (X3 ~X2 ~X1 ~X0 Y3 ~Y2 ~Y1 ~Y0) + (X3 ~X2 ~X1 X0 Y3 ~Y2 ~Y1 Y0) + (X3 ~X2 X1 ~X0 Y3 ~Y2 Y1 ~Y0) + (X3 ~X2 X1 X0 Y3 ~Y2 Y1 Y0) + (X3 X2 ~X1 ~X0 Y3 Y2 ~Y1 ~Y0) + (X3 X2 ~X1 X0 Y3 Y2 ~Y1 Y0) + (X3 X2 X1 ~X0 Y3 Y2 Y1 ~Y0) + (X3 X2 X1 X0 Y3 Y2 Y1 Y0)</w:t>
      </w:r>
    </w:p>
    <w:p>
      <w:pPr>
        <w:pStyle w:val="4"/>
        <w:spacing w:line="300" w:lineRule="auto"/>
        <w:rPr>
          <w:rFonts w:hint="eastAsia"/>
          <w:lang w:val="en-US" w:eastAsia="zh-CN"/>
        </w:rPr>
      </w:pPr>
      <w:r>
        <w:rPr>
          <w:rFonts w:hint="eastAsia"/>
          <w:lang w:val="en-US" w:eastAsia="zh-CN"/>
        </w:rPr>
        <w:t>然后利用4位无符号比较器构建16位无符号比较器。</w:t>
      </w:r>
    </w:p>
    <w:p>
      <w:pPr>
        <w:pStyle w:val="4"/>
        <w:spacing w:line="300" w:lineRule="auto"/>
        <w:ind w:firstLine="480"/>
      </w:pPr>
      <w:r>
        <w:rPr>
          <w:rFonts w:hint="eastAsia"/>
        </w:rPr>
        <w:t>（2）电路图</w:t>
      </w:r>
    </w:p>
    <w:p>
      <w:pPr>
        <w:pStyle w:val="4"/>
        <w:spacing w:line="300" w:lineRule="auto"/>
        <w:ind w:firstLine="480"/>
        <w:jc w:val="center"/>
        <w:rPr>
          <w:rFonts w:hint="eastAsia" w:eastAsia="宋体"/>
          <w:lang w:eastAsia="zh-CN"/>
        </w:rPr>
      </w:pPr>
      <w:r>
        <w:drawing>
          <wp:inline distT="0" distB="0" distL="114300" distR="114300">
            <wp:extent cx="4574540" cy="3278505"/>
            <wp:effectExtent l="0" t="0" r="12700" b="1333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20"/>
                    <a:stretch>
                      <a:fillRect/>
                    </a:stretch>
                  </pic:blipFill>
                  <pic:spPr>
                    <a:xfrm>
                      <a:off x="0" y="0"/>
                      <a:ext cx="4574540" cy="3278505"/>
                    </a:xfrm>
                    <a:prstGeom prst="rect">
                      <a:avLst/>
                    </a:prstGeom>
                    <a:noFill/>
                    <a:ln>
                      <a:noFill/>
                    </a:ln>
                  </pic:spPr>
                </pic:pic>
              </a:graphicData>
            </a:graphic>
          </wp:inline>
        </w:drawing>
      </w:r>
    </w:p>
    <w:p>
      <w:pPr>
        <w:pStyle w:val="4"/>
        <w:spacing w:line="300" w:lineRule="auto"/>
        <w:ind w:firstLine="480"/>
        <w:jc w:val="center"/>
        <w:rPr>
          <w:rFonts w:hint="default" w:eastAsia="宋体"/>
          <w:b w:val="0"/>
          <w:bCs w:val="0"/>
          <w:lang w:val="en-US" w:eastAsia="zh-CN"/>
        </w:rPr>
      </w:pPr>
      <w:r>
        <w:rPr>
          <w:rFonts w:hint="eastAsia"/>
          <w:lang w:val="en-US" w:eastAsia="zh-CN"/>
        </w:rPr>
        <w:t>图2.11</w:t>
      </w:r>
      <w:r>
        <w:rPr>
          <w:rFonts w:hint="eastAsia"/>
          <w:b w:val="0"/>
          <w:bCs w:val="0"/>
          <w:lang w:val="en-US" w:eastAsia="zh-CN"/>
        </w:rPr>
        <w:t xml:space="preserve">  16位无符号比较器设计电路</w:t>
      </w:r>
    </w:p>
    <w:p>
      <w:pPr>
        <w:pStyle w:val="4"/>
        <w:spacing w:line="300" w:lineRule="auto"/>
        <w:ind w:firstLine="480"/>
      </w:pPr>
      <w:r>
        <w:rPr>
          <w:rFonts w:hint="eastAsia"/>
        </w:rPr>
        <w:t>（3）测试图</w:t>
      </w:r>
    </w:p>
    <w:p>
      <w:pPr>
        <w:pStyle w:val="4"/>
        <w:spacing w:line="300" w:lineRule="auto"/>
        <w:ind w:firstLine="480"/>
        <w:jc w:val="center"/>
        <w:rPr>
          <w:rFonts w:hint="eastAsia" w:eastAsia="宋体"/>
          <w:lang w:eastAsia="zh-CN"/>
        </w:rPr>
      </w:pPr>
      <w:r>
        <w:drawing>
          <wp:inline distT="0" distB="0" distL="114300" distR="114300">
            <wp:extent cx="5221605" cy="2849880"/>
            <wp:effectExtent l="0" t="0" r="5715"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1"/>
                    <a:stretch>
                      <a:fillRect/>
                    </a:stretch>
                  </pic:blipFill>
                  <pic:spPr>
                    <a:xfrm>
                      <a:off x="0" y="0"/>
                      <a:ext cx="5221605" cy="2849880"/>
                    </a:xfrm>
                    <a:prstGeom prst="rect">
                      <a:avLst/>
                    </a:prstGeom>
                    <a:noFill/>
                    <a:ln>
                      <a:noFill/>
                    </a:ln>
                  </pic:spPr>
                </pic:pic>
              </a:graphicData>
            </a:graphic>
          </wp:inline>
        </w:drawing>
      </w:r>
    </w:p>
    <w:p>
      <w:pPr>
        <w:pStyle w:val="4"/>
        <w:spacing w:line="300" w:lineRule="auto"/>
        <w:ind w:firstLine="480"/>
        <w:jc w:val="center"/>
        <w:rPr>
          <w:rFonts w:hint="eastAsia"/>
          <w:b w:val="0"/>
          <w:bCs w:val="0"/>
          <w:lang w:val="en-US" w:eastAsia="zh-CN"/>
        </w:rPr>
      </w:pPr>
      <w:r>
        <w:rPr>
          <w:rFonts w:hint="eastAsia"/>
          <w:lang w:val="en-US" w:eastAsia="zh-CN"/>
        </w:rPr>
        <w:t xml:space="preserve">图2.12 </w:t>
      </w:r>
      <w:r>
        <w:rPr>
          <w:rFonts w:hint="eastAsia"/>
          <w:b w:val="0"/>
          <w:bCs w:val="0"/>
          <w:lang w:val="en-US" w:eastAsia="zh-CN"/>
        </w:rPr>
        <w:t xml:space="preserve"> 16位无符号比较器测试电路</w:t>
      </w:r>
    </w:p>
    <w:p>
      <w:pPr>
        <w:pStyle w:val="4"/>
        <w:spacing w:line="300" w:lineRule="auto"/>
        <w:ind w:firstLine="480"/>
        <w:jc w:val="center"/>
      </w:pPr>
      <w:r>
        <w:drawing>
          <wp:inline distT="0" distB="0" distL="114300" distR="114300">
            <wp:extent cx="5686425" cy="1455420"/>
            <wp:effectExtent l="0" t="0" r="13335" b="7620"/>
            <wp:docPr id="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pic:cNvPicPr>
                      <a:picLocks noChangeAspect="1"/>
                    </pic:cNvPicPr>
                  </pic:nvPicPr>
                  <pic:blipFill>
                    <a:blip r:embed="rId22"/>
                    <a:stretch>
                      <a:fillRect/>
                    </a:stretch>
                  </pic:blipFill>
                  <pic:spPr>
                    <a:xfrm>
                      <a:off x="0" y="0"/>
                      <a:ext cx="5686425" cy="1455420"/>
                    </a:xfrm>
                    <a:prstGeom prst="rect">
                      <a:avLst/>
                    </a:prstGeom>
                    <a:noFill/>
                    <a:ln>
                      <a:noFill/>
                    </a:ln>
                  </pic:spPr>
                </pic:pic>
              </a:graphicData>
            </a:graphic>
          </wp:inline>
        </w:drawing>
      </w:r>
    </w:p>
    <w:p>
      <w:pPr>
        <w:pStyle w:val="4"/>
        <w:spacing w:line="300" w:lineRule="auto"/>
        <w:ind w:firstLine="480"/>
        <w:jc w:val="center"/>
        <w:rPr>
          <w:rFonts w:hint="default"/>
          <w:lang w:val="en-US" w:eastAsia="zh-CN"/>
        </w:rPr>
      </w:pPr>
      <w:r>
        <w:rPr>
          <w:rFonts w:hint="eastAsia"/>
          <w:lang w:val="en-US" w:eastAsia="zh-CN"/>
        </w:rPr>
        <w:t xml:space="preserve">图2.13  </w:t>
      </w:r>
      <w:r>
        <w:rPr>
          <w:rFonts w:hint="eastAsia"/>
          <w:b w:val="0"/>
          <w:bCs w:val="0"/>
          <w:lang w:val="en-US" w:eastAsia="zh-CN"/>
        </w:rPr>
        <w:t>16位无符号比较器</w:t>
      </w:r>
      <w:r>
        <w:rPr>
          <w:rFonts w:hint="eastAsia"/>
          <w:lang w:val="en-US" w:eastAsia="zh-CN"/>
        </w:rPr>
        <w:t>部分测试样例</w:t>
      </w:r>
    </w:p>
    <w:p>
      <w:pPr>
        <w:pStyle w:val="4"/>
        <w:spacing w:line="300" w:lineRule="auto"/>
        <w:ind w:firstLine="480"/>
      </w:pPr>
      <w:r>
        <w:rPr>
          <w:rFonts w:hint="eastAsia"/>
        </w:rPr>
        <w:t>（4）测试分析</w:t>
      </w:r>
    </w:p>
    <w:p>
      <w:pPr>
        <w:pStyle w:val="4"/>
        <w:spacing w:line="300" w:lineRule="auto"/>
        <w:ind w:firstLine="480"/>
        <w:rPr>
          <w:rFonts w:hint="default"/>
          <w:lang w:val="en-US" w:eastAsia="zh-CN"/>
        </w:rPr>
      </w:pPr>
      <w:r>
        <w:rPr>
          <w:rFonts w:hint="eastAsia"/>
          <w:lang w:val="en-US" w:eastAsia="zh-CN"/>
        </w:rPr>
        <w:t>通过Ctrl+K驱动时钟自动测试，无错误记录，并且由测试结果可知，该电路正确实现了比较功能，所设计的电路符合要求。</w:t>
      </w:r>
    </w:p>
    <w:p>
      <w:pPr>
        <w:pStyle w:val="3"/>
        <w:ind w:right="240"/>
        <w:rPr>
          <w:rFonts w:ascii="黑体" w:hAnsi="黑体" w:cs="Segoe UI"/>
          <w:color w:val="333333"/>
          <w:shd w:val="clear" w:color="auto" w:fill="FFFFFF"/>
        </w:rPr>
      </w:pPr>
      <w:bookmarkStart w:id="28" w:name="_Toc69240125"/>
      <w:r>
        <w:rPr>
          <w:rFonts w:ascii="黑体" w:hAnsi="黑体" w:cs="Segoe UI"/>
          <w:color w:val="333333"/>
          <w:shd w:val="clear" w:color="auto" w:fill="FFFFFF"/>
        </w:rPr>
        <w:t>并行加载寄存器</w:t>
      </w:r>
      <w:bookmarkEnd w:id="28"/>
      <w:r>
        <w:rPr>
          <w:rFonts w:hint="eastAsia" w:ascii="黑体" w:hAnsi="黑体" w:cs="Segoe UI"/>
          <w:color w:val="333333"/>
          <w:shd w:val="clear" w:color="auto" w:fill="FFFFFF"/>
        </w:rPr>
        <w:t>(</w:t>
      </w:r>
      <w:r>
        <w:rPr>
          <w:rFonts w:ascii="黑体" w:hAnsi="黑体" w:cs="Segoe UI"/>
          <w:color w:val="333333"/>
          <w:shd w:val="clear" w:color="auto" w:fill="FFFFFF"/>
        </w:rPr>
        <w:t>4</w:t>
      </w:r>
      <w:r>
        <w:rPr>
          <w:rFonts w:hint="eastAsia" w:ascii="黑体" w:hAnsi="黑体" w:cs="Segoe UI"/>
          <w:color w:val="333333"/>
          <w:shd w:val="clear" w:color="auto" w:fill="FFFFFF"/>
        </w:rPr>
        <w:t>位)</w:t>
      </w:r>
    </w:p>
    <w:p>
      <w:pPr>
        <w:pStyle w:val="4"/>
        <w:spacing w:line="300" w:lineRule="auto"/>
        <w:ind w:firstLine="480"/>
      </w:pPr>
      <w:r>
        <w:rPr>
          <w:rFonts w:hint="eastAsia"/>
        </w:rPr>
        <w:t>（1）设计思路及设计过程</w:t>
      </w:r>
    </w:p>
    <w:p>
      <w:pPr>
        <w:pStyle w:val="4"/>
        <w:spacing w:line="300" w:lineRule="auto"/>
        <w:ind w:firstLine="480"/>
        <w:rPr>
          <w:rFonts w:hint="eastAsia"/>
          <w:lang w:val="en-US" w:eastAsia="zh-CN"/>
        </w:rPr>
      </w:pPr>
      <w:r>
        <w:rPr>
          <w:rFonts w:hint="eastAsia"/>
          <w:lang w:val="en-US" w:eastAsia="zh-CN"/>
        </w:rPr>
        <w:t>利用4个D触发器，将4位二进制数的每一位（现态）都输入触发器的D，因为D触发器的次态等于D，所以当时钟脉冲出现上升沿时，次态就会变成D的值，即把原来的现态变成了次态，实现了“寄存”功能——存储二进制代码。</w:t>
      </w:r>
    </w:p>
    <w:p>
      <w:pPr>
        <w:pStyle w:val="4"/>
        <w:spacing w:line="300" w:lineRule="auto"/>
        <w:ind w:firstLine="480"/>
        <w:rPr>
          <w:rFonts w:hint="eastAsia" w:eastAsia="宋体"/>
          <w:lang w:eastAsia="zh-CN"/>
        </w:rPr>
      </w:pPr>
      <w:r>
        <w:rPr>
          <w:rFonts w:hint="eastAsia"/>
        </w:rPr>
        <w:t>（2）电路图</w:t>
      </w:r>
    </w:p>
    <w:p>
      <w:pPr>
        <w:pStyle w:val="4"/>
        <w:spacing w:line="300" w:lineRule="auto"/>
        <w:ind w:firstLine="480"/>
        <w:jc w:val="center"/>
        <w:rPr>
          <w:rFonts w:hint="eastAsia" w:eastAsia="宋体"/>
          <w:lang w:eastAsia="zh-CN"/>
        </w:rPr>
      </w:pPr>
      <w:r>
        <w:drawing>
          <wp:inline distT="0" distB="0" distL="114300" distR="114300">
            <wp:extent cx="3393440" cy="2518410"/>
            <wp:effectExtent l="0" t="0" r="5080" b="1143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3"/>
                    <a:srcRect t="2344" b="5257"/>
                    <a:stretch>
                      <a:fillRect/>
                    </a:stretch>
                  </pic:blipFill>
                  <pic:spPr>
                    <a:xfrm>
                      <a:off x="0" y="0"/>
                      <a:ext cx="3393440" cy="2518410"/>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图2.14  4位并行加载器设计电路图</w:t>
      </w:r>
    </w:p>
    <w:p>
      <w:pPr>
        <w:pStyle w:val="4"/>
        <w:spacing w:line="300" w:lineRule="auto"/>
        <w:ind w:firstLine="480"/>
        <w:rPr>
          <w:rFonts w:hint="eastAsia" w:eastAsia="宋体"/>
          <w:lang w:eastAsia="zh-CN"/>
        </w:rPr>
      </w:pPr>
      <w:r>
        <w:rPr>
          <w:rFonts w:hint="eastAsia"/>
        </w:rPr>
        <w:t>（3）测试图</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4955540" cy="2620645"/>
            <wp:effectExtent l="0" t="0" r="12700" b="635"/>
            <wp:docPr id="13" name="图片 13" descr="Snipaste_2021-12-07_11-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nipaste_2021-12-07_11-15-40"/>
                    <pic:cNvPicPr>
                      <a:picLocks noChangeAspect="1"/>
                    </pic:cNvPicPr>
                  </pic:nvPicPr>
                  <pic:blipFill>
                    <a:blip r:embed="rId24"/>
                    <a:stretch>
                      <a:fillRect/>
                    </a:stretch>
                  </pic:blipFill>
                  <pic:spPr>
                    <a:xfrm>
                      <a:off x="0" y="0"/>
                      <a:ext cx="4955540" cy="2620645"/>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图2.15  4位并行加载器测试用例图</w:t>
      </w:r>
    </w:p>
    <w:p>
      <w:pPr>
        <w:pStyle w:val="4"/>
        <w:spacing w:line="300" w:lineRule="auto"/>
        <w:ind w:firstLine="480"/>
      </w:pPr>
      <w:r>
        <w:rPr>
          <w:rFonts w:hint="eastAsia"/>
        </w:rPr>
        <w:t>（4）测试分析</w:t>
      </w:r>
    </w:p>
    <w:p>
      <w:pPr>
        <w:pStyle w:val="4"/>
        <w:spacing w:line="300" w:lineRule="auto"/>
        <w:ind w:firstLine="480"/>
        <w:rPr>
          <w:rFonts w:hint="default" w:eastAsia="宋体"/>
          <w:lang w:val="en-US" w:eastAsia="zh-CN"/>
        </w:rPr>
      </w:pPr>
      <w:r>
        <w:rPr>
          <w:rFonts w:hint="eastAsia"/>
          <w:lang w:val="en-US" w:eastAsia="zh-CN"/>
        </w:rPr>
        <w:t>使能输入端（点击En高电平），点击时钟脉冲（上升沿触发）即可存储当前4位二进制数。由测试结果可知，所设计的电路符合要求。</w:t>
      </w:r>
    </w:p>
    <w:p>
      <w:pPr>
        <w:pStyle w:val="3"/>
        <w:ind w:right="240"/>
        <w:rPr>
          <w:rFonts w:ascii="黑体" w:hAnsi="黑体" w:cs="Segoe UI"/>
          <w:color w:val="333333"/>
          <w:shd w:val="clear" w:color="auto" w:fill="FFFFFF"/>
        </w:rPr>
      </w:pPr>
      <w:r>
        <w:rPr>
          <w:rFonts w:ascii="黑体" w:hAnsi="黑体" w:cs="Segoe UI"/>
          <w:color w:val="333333"/>
          <w:shd w:val="clear" w:color="auto" w:fill="FFFFFF"/>
        </w:rPr>
        <w:t>并行加载寄存器</w:t>
      </w:r>
      <w:r>
        <w:rPr>
          <w:rFonts w:hint="eastAsia" w:ascii="黑体" w:hAnsi="黑体" w:cs="Segoe UI"/>
          <w:color w:val="333333"/>
          <w:shd w:val="clear" w:color="auto" w:fill="FFFFFF"/>
        </w:rPr>
        <w:t>(</w:t>
      </w:r>
      <w:r>
        <w:rPr>
          <w:rFonts w:ascii="黑体" w:hAnsi="黑体" w:cs="Segoe UI"/>
          <w:color w:val="333333"/>
          <w:shd w:val="clear" w:color="auto" w:fill="FFFFFF"/>
        </w:rPr>
        <w:t>16</w:t>
      </w:r>
      <w:r>
        <w:rPr>
          <w:rFonts w:hint="eastAsia" w:ascii="黑体" w:hAnsi="黑体" w:cs="Segoe UI"/>
          <w:color w:val="333333"/>
          <w:shd w:val="clear" w:color="auto" w:fill="FFFFFF"/>
        </w:rPr>
        <w:t>位)</w:t>
      </w:r>
    </w:p>
    <w:p>
      <w:pPr>
        <w:pStyle w:val="4"/>
        <w:spacing w:line="300" w:lineRule="auto"/>
        <w:ind w:firstLine="480"/>
      </w:pPr>
      <w:r>
        <w:rPr>
          <w:rFonts w:hint="eastAsia"/>
        </w:rPr>
        <w:t>（1）设计思路及设计过程</w:t>
      </w:r>
    </w:p>
    <w:p>
      <w:pPr>
        <w:pStyle w:val="4"/>
        <w:spacing w:line="300" w:lineRule="auto"/>
        <w:ind w:firstLine="480"/>
        <w:rPr>
          <w:rFonts w:hint="default"/>
          <w:lang w:val="en-US" w:eastAsia="zh-CN"/>
        </w:rPr>
      </w:pPr>
      <w:r>
        <w:rPr>
          <w:rFonts w:hint="eastAsia"/>
          <w:lang w:val="en-US" w:eastAsia="zh-CN"/>
        </w:rPr>
        <w:t>16位二进制数分成4组，分别通过4个4位并行加载寄存器。4组的输出组成一个16位二进制数，即实现寄存功能。</w:t>
      </w:r>
    </w:p>
    <w:p>
      <w:pPr>
        <w:pStyle w:val="4"/>
        <w:numPr>
          <w:ilvl w:val="0"/>
          <w:numId w:val="9"/>
        </w:numPr>
        <w:spacing w:line="300" w:lineRule="auto"/>
        <w:ind w:firstLine="480"/>
        <w:rPr>
          <w:rFonts w:hint="eastAsia"/>
        </w:rPr>
      </w:pPr>
      <w:r>
        <w:rPr>
          <w:rFonts w:hint="eastAsia"/>
        </w:rPr>
        <w:t>电路图</w:t>
      </w:r>
    </w:p>
    <w:p>
      <w:pPr>
        <w:pStyle w:val="4"/>
        <w:spacing w:line="300" w:lineRule="auto"/>
        <w:ind w:firstLine="480"/>
        <w:jc w:val="both"/>
        <w:rPr>
          <w:rFonts w:hint="default"/>
          <w:lang w:val="en-US" w:eastAsia="zh-CN"/>
        </w:rPr>
      </w:pPr>
      <w:r>
        <w:rPr>
          <w:rFonts w:hint="eastAsia"/>
          <w:lang w:val="en-US" w:eastAsia="zh-CN"/>
        </w:rPr>
        <w:t>设计的电路如图2.16所示。</w:t>
      </w:r>
    </w:p>
    <w:p>
      <w:pPr>
        <w:pStyle w:val="4"/>
        <w:numPr>
          <w:ilvl w:val="0"/>
          <w:numId w:val="0"/>
        </w:numPr>
        <w:spacing w:line="300" w:lineRule="auto"/>
        <w:rPr>
          <w:rFonts w:hint="eastAsia"/>
          <w:lang w:eastAsia="zh-CN"/>
        </w:rPr>
      </w:pPr>
    </w:p>
    <w:p>
      <w:pPr>
        <w:pStyle w:val="4"/>
        <w:spacing w:line="300" w:lineRule="auto"/>
        <w:ind w:firstLine="480"/>
        <w:jc w:val="center"/>
        <w:rPr>
          <w:rFonts w:hint="eastAsia" w:eastAsia="宋体"/>
          <w:lang w:eastAsia="zh-CN"/>
        </w:rPr>
      </w:pPr>
      <w:r>
        <w:drawing>
          <wp:inline distT="0" distB="0" distL="114300" distR="114300">
            <wp:extent cx="4820920" cy="3528060"/>
            <wp:effectExtent l="0" t="0" r="10160" b="762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25"/>
                    <a:stretch>
                      <a:fillRect/>
                    </a:stretch>
                  </pic:blipFill>
                  <pic:spPr>
                    <a:xfrm>
                      <a:off x="0" y="0"/>
                      <a:ext cx="4820920" cy="3528060"/>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图2.16  16位并行加载器设计电路图</w:t>
      </w:r>
    </w:p>
    <w:p>
      <w:pPr>
        <w:pStyle w:val="4"/>
        <w:spacing w:line="300" w:lineRule="auto"/>
        <w:ind w:firstLine="480"/>
        <w:rPr>
          <w:rFonts w:hint="eastAsia" w:eastAsia="宋体"/>
          <w:lang w:eastAsia="zh-CN"/>
        </w:rPr>
      </w:pPr>
      <w:r>
        <w:rPr>
          <w:rFonts w:hint="eastAsia"/>
        </w:rPr>
        <w:t>（3）测试图</w:t>
      </w:r>
    </w:p>
    <w:p>
      <w:pPr>
        <w:pStyle w:val="4"/>
        <w:spacing w:line="300" w:lineRule="auto"/>
        <w:ind w:firstLine="480"/>
        <w:rPr>
          <w:rFonts w:hint="eastAsia" w:eastAsia="宋体"/>
          <w:lang w:eastAsia="zh-CN"/>
        </w:rPr>
      </w:pPr>
      <w:r>
        <w:rPr>
          <w:rFonts w:hint="eastAsia" w:eastAsia="宋体"/>
          <w:lang w:eastAsia="zh-CN"/>
        </w:rPr>
        <w:drawing>
          <wp:inline distT="0" distB="0" distL="114300" distR="114300">
            <wp:extent cx="5298440" cy="2825750"/>
            <wp:effectExtent l="0" t="0" r="5080" b="8890"/>
            <wp:docPr id="15" name="图片 15" descr="Snipaste_2021-12-07_11-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nipaste_2021-12-07_11-18-18"/>
                    <pic:cNvPicPr>
                      <a:picLocks noChangeAspect="1"/>
                    </pic:cNvPicPr>
                  </pic:nvPicPr>
                  <pic:blipFill>
                    <a:blip r:embed="rId26"/>
                    <a:stretch>
                      <a:fillRect/>
                    </a:stretch>
                  </pic:blipFill>
                  <pic:spPr>
                    <a:xfrm>
                      <a:off x="0" y="0"/>
                      <a:ext cx="5298440" cy="2825750"/>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图2.17  16位并行加载器测试用例图</w:t>
      </w:r>
    </w:p>
    <w:p>
      <w:pPr>
        <w:pStyle w:val="4"/>
        <w:spacing w:line="300" w:lineRule="auto"/>
        <w:ind w:firstLine="480"/>
      </w:pPr>
      <w:r>
        <w:rPr>
          <w:rFonts w:hint="eastAsia"/>
        </w:rPr>
        <w:t>（4）测试分析</w:t>
      </w:r>
    </w:p>
    <w:p>
      <w:pPr>
        <w:pStyle w:val="4"/>
        <w:spacing w:line="300" w:lineRule="auto"/>
        <w:ind w:firstLine="480"/>
        <w:rPr>
          <w:rFonts w:hint="eastAsia"/>
        </w:rPr>
      </w:pPr>
      <w:r>
        <w:rPr>
          <w:rFonts w:hint="eastAsia"/>
          <w:lang w:val="en-US" w:eastAsia="zh-CN"/>
        </w:rPr>
        <w:t>使能输入端（点击En高电平），点击时钟脉冲（上升沿触发）即可存储当前16位二进制数。由测试结果可知，所设计的电路符合要求。</w:t>
      </w:r>
    </w:p>
    <w:p>
      <w:pPr>
        <w:pStyle w:val="3"/>
        <w:ind w:right="240"/>
        <w:rPr>
          <w:rFonts w:ascii="黑体" w:hAnsi="黑体" w:cs="Segoe UI"/>
          <w:color w:val="333333"/>
          <w:shd w:val="clear" w:color="auto" w:fill="FFFFFF"/>
        </w:rPr>
      </w:pPr>
      <w:r>
        <w:rPr>
          <w:rFonts w:hint="eastAsia" w:ascii="黑体" w:hAnsi="黑体" w:cs="Segoe UI"/>
          <w:color w:val="333333"/>
          <w:shd w:val="clear" w:color="auto" w:fill="FFFFFF"/>
        </w:rPr>
        <w:t>B</w:t>
      </w:r>
      <w:r>
        <w:rPr>
          <w:rFonts w:ascii="黑体" w:hAnsi="黑体" w:cs="Segoe UI"/>
          <w:color w:val="333333"/>
          <w:shd w:val="clear" w:color="auto" w:fill="FFFFFF"/>
        </w:rPr>
        <w:t>CD</w:t>
      </w:r>
      <w:r>
        <w:rPr>
          <w:rFonts w:hint="eastAsia" w:ascii="黑体" w:hAnsi="黑体" w:cs="Segoe UI"/>
          <w:color w:val="333333"/>
          <w:shd w:val="clear" w:color="auto" w:fill="FFFFFF"/>
        </w:rPr>
        <w:t>计数器状态机设计</w:t>
      </w:r>
    </w:p>
    <w:p>
      <w:pPr>
        <w:pStyle w:val="4"/>
        <w:spacing w:line="300" w:lineRule="auto"/>
        <w:ind w:firstLine="480"/>
      </w:pPr>
      <w:r>
        <w:rPr>
          <w:rFonts w:hint="eastAsia"/>
        </w:rPr>
        <w:t>（1）设计思路及设计过程</w:t>
      </w:r>
    </w:p>
    <w:p>
      <w:pPr>
        <w:pStyle w:val="4"/>
        <w:spacing w:line="300" w:lineRule="auto"/>
        <w:ind w:firstLine="480"/>
        <w:rPr>
          <w:rFonts w:hint="eastAsia"/>
          <w:lang w:val="en-US" w:eastAsia="zh-CN"/>
        </w:rPr>
      </w:pPr>
      <w:r>
        <w:rPr>
          <w:rFonts w:hint="eastAsia"/>
          <w:lang w:val="en-US" w:eastAsia="zh-CN"/>
        </w:rPr>
        <w:t>电路的输出（N3N2N1N0）应该等于输入（S3S2S1S0）+1。</w:t>
      </w:r>
      <w:r>
        <w:rPr>
          <w:rFonts w:hint="eastAsia"/>
        </w:rPr>
        <w:t>填写真值表，</w:t>
      </w:r>
      <w:r>
        <w:rPr>
          <w:rFonts w:hint="eastAsia"/>
          <w:lang w:val="en-US" w:eastAsia="zh-CN"/>
        </w:rPr>
        <w:t>按照真值表可以得到N3N2N1N0的表达式（</w:t>
      </w:r>
      <w:r>
        <w:rPr>
          <w:rFonts w:hint="eastAsia"/>
        </w:rPr>
        <w:t>自动生成逻辑表达式</w:t>
      </w:r>
      <w:r>
        <w:rPr>
          <w:rFonts w:hint="eastAsia"/>
          <w:lang w:eastAsia="zh-CN"/>
        </w:rPr>
        <w:t>）</w:t>
      </w:r>
      <w:r>
        <w:rPr>
          <w:rFonts w:hint="eastAsia"/>
        </w:rPr>
        <w:t>，使用Analysis circuit自动生成如图所示的BCD计数器状态转换</w:t>
      </w:r>
      <w:r>
        <w:rPr>
          <w:rFonts w:hint="eastAsia"/>
          <w:lang w:val="en-US" w:eastAsia="zh-CN"/>
        </w:rPr>
        <w:t>设计电路。</w:t>
      </w:r>
    </w:p>
    <w:p>
      <w:pPr>
        <w:pStyle w:val="4"/>
        <w:numPr>
          <w:ilvl w:val="0"/>
          <w:numId w:val="10"/>
        </w:numPr>
        <w:spacing w:line="300" w:lineRule="auto"/>
        <w:ind w:left="420" w:leftChars="0" w:hanging="420" w:firstLineChars="0"/>
        <w:rPr>
          <w:rFonts w:hint="default"/>
          <w:lang w:val="en-US" w:eastAsia="zh-CN"/>
        </w:rPr>
      </w:pPr>
      <w:r>
        <w:rPr>
          <w:rFonts w:hint="eastAsia"/>
          <w:lang w:val="en-US" w:eastAsia="zh-CN"/>
        </w:rPr>
        <w:t>N3:~S3 S2 S1 S0 + S3 ~S2 ~S1 ~S0</w:t>
      </w:r>
    </w:p>
    <w:p>
      <w:pPr>
        <w:pStyle w:val="4"/>
        <w:numPr>
          <w:ilvl w:val="0"/>
          <w:numId w:val="10"/>
        </w:numPr>
        <w:spacing w:line="300" w:lineRule="auto"/>
        <w:ind w:left="420" w:leftChars="0" w:hanging="420" w:firstLineChars="0"/>
        <w:rPr>
          <w:rFonts w:hint="eastAsia"/>
          <w:lang w:val="en-US" w:eastAsia="zh-CN"/>
        </w:rPr>
      </w:pPr>
      <w:r>
        <w:rPr>
          <w:rFonts w:hint="eastAsia"/>
          <w:lang w:val="en-US" w:eastAsia="zh-CN"/>
        </w:rPr>
        <w:t>N2:~S3 ~S2 S1 S0 + ~S3 S2 ~S1 + ~S3 S2 ~S0</w:t>
      </w:r>
    </w:p>
    <w:p>
      <w:pPr>
        <w:pStyle w:val="4"/>
        <w:numPr>
          <w:ilvl w:val="0"/>
          <w:numId w:val="10"/>
        </w:numPr>
        <w:spacing w:line="300" w:lineRule="auto"/>
        <w:ind w:left="420" w:leftChars="0" w:hanging="420" w:firstLineChars="0"/>
        <w:rPr>
          <w:rFonts w:hint="default"/>
          <w:lang w:val="en-US" w:eastAsia="zh-CN"/>
        </w:rPr>
      </w:pPr>
      <w:r>
        <w:rPr>
          <w:rFonts w:hint="eastAsia"/>
          <w:lang w:val="en-US" w:eastAsia="zh-CN"/>
        </w:rPr>
        <w:t>N1:~S3 ~S1 S0 + ~S3 S1 ~S0</w:t>
      </w:r>
    </w:p>
    <w:p>
      <w:pPr>
        <w:pStyle w:val="4"/>
        <w:numPr>
          <w:ilvl w:val="0"/>
          <w:numId w:val="10"/>
        </w:numPr>
        <w:spacing w:line="300" w:lineRule="auto"/>
        <w:ind w:left="420" w:leftChars="0" w:hanging="420" w:firstLineChars="0"/>
        <w:rPr>
          <w:rFonts w:hint="default"/>
          <w:lang w:val="en-US" w:eastAsia="zh-CN"/>
        </w:rPr>
      </w:pPr>
      <w:r>
        <w:rPr>
          <w:rFonts w:hint="eastAsia"/>
          <w:lang w:val="en-US" w:eastAsia="zh-CN"/>
        </w:rPr>
        <w:t>N0:~S3 ~S0 + ~S2 ~S1 ~S0</w:t>
      </w:r>
    </w:p>
    <w:p>
      <w:pPr>
        <w:pStyle w:val="4"/>
        <w:numPr>
          <w:ilvl w:val="0"/>
          <w:numId w:val="9"/>
        </w:numPr>
        <w:spacing w:line="300" w:lineRule="auto"/>
        <w:ind w:left="0" w:leftChars="0" w:firstLine="480" w:firstLineChars="200"/>
        <w:rPr>
          <w:rFonts w:hint="eastAsia"/>
        </w:rPr>
      </w:pPr>
      <w:r>
        <w:rPr>
          <w:rFonts w:hint="eastAsia"/>
        </w:rPr>
        <w:t>电路图</w:t>
      </w:r>
    </w:p>
    <w:p>
      <w:pPr>
        <w:pStyle w:val="4"/>
        <w:numPr>
          <w:ilvl w:val="0"/>
          <w:numId w:val="0"/>
        </w:numPr>
        <w:spacing w:line="300" w:lineRule="auto"/>
        <w:ind w:leftChars="200"/>
        <w:rPr>
          <w:rFonts w:hint="eastAsia"/>
        </w:rPr>
      </w:pPr>
      <w:r>
        <w:rPr>
          <w:rFonts w:hint="eastAsia"/>
          <w:lang w:val="en-US" w:eastAsia="zh-CN"/>
        </w:rPr>
        <w:t>设计的电路如图2.18所示。</w:t>
      </w:r>
    </w:p>
    <w:p>
      <w:pPr>
        <w:pStyle w:val="4"/>
        <w:spacing w:line="300" w:lineRule="auto"/>
        <w:ind w:left="0" w:leftChars="0" w:firstLine="0" w:firstLineChars="0"/>
        <w:jc w:val="both"/>
        <w:rPr>
          <w:rFonts w:hint="eastAsia" w:eastAsia="宋体"/>
          <w:lang w:eastAsia="zh-CN"/>
        </w:rPr>
      </w:pPr>
      <w:r>
        <w:drawing>
          <wp:inline distT="0" distB="0" distL="114300" distR="114300">
            <wp:extent cx="1891665" cy="6109335"/>
            <wp:effectExtent l="0" t="0" r="1905" b="13335"/>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27"/>
                    <a:stretch>
                      <a:fillRect/>
                    </a:stretch>
                  </pic:blipFill>
                  <pic:spPr>
                    <a:xfrm rot="16200000">
                      <a:off x="0" y="0"/>
                      <a:ext cx="1891665" cy="6109335"/>
                    </a:xfrm>
                    <a:prstGeom prst="rect">
                      <a:avLst/>
                    </a:prstGeom>
                    <a:noFill/>
                    <a:ln>
                      <a:noFill/>
                    </a:ln>
                  </pic:spPr>
                </pic:pic>
              </a:graphicData>
            </a:graphic>
          </wp:inline>
        </w:drawing>
      </w:r>
    </w:p>
    <w:p>
      <w:pPr>
        <w:pStyle w:val="4"/>
        <w:spacing w:line="300" w:lineRule="auto"/>
        <w:ind w:firstLine="480"/>
        <w:jc w:val="center"/>
        <w:rPr>
          <w:rFonts w:hint="default"/>
          <w:lang w:val="en-US" w:eastAsia="zh-CN"/>
        </w:rPr>
      </w:pPr>
      <w:r>
        <w:rPr>
          <w:rFonts w:hint="eastAsia"/>
          <w:lang w:val="en-US" w:eastAsia="zh-CN"/>
        </w:rPr>
        <w:t>图2.18  BCD计数器状态转换电路图</w:t>
      </w:r>
    </w:p>
    <w:p>
      <w:pPr>
        <w:pStyle w:val="4"/>
        <w:spacing w:line="300" w:lineRule="auto"/>
        <w:ind w:firstLine="480"/>
        <w:rPr>
          <w:rFonts w:hint="eastAsia" w:eastAsia="宋体"/>
          <w:lang w:eastAsia="zh-CN"/>
        </w:rPr>
      </w:pPr>
      <w:r>
        <w:rPr>
          <w:rFonts w:hint="eastAsia"/>
        </w:rPr>
        <w:t>（3）测试图</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5212715" cy="3175635"/>
            <wp:effectExtent l="0" t="0" r="14605" b="9525"/>
            <wp:docPr id="17" name="图片 17" descr="Snipaste_2021-12-07_1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ipaste_2021-12-07_11-22-12"/>
                    <pic:cNvPicPr>
                      <a:picLocks noChangeAspect="1"/>
                    </pic:cNvPicPr>
                  </pic:nvPicPr>
                  <pic:blipFill>
                    <a:blip r:embed="rId28"/>
                    <a:stretch>
                      <a:fillRect/>
                    </a:stretch>
                  </pic:blipFill>
                  <pic:spPr>
                    <a:xfrm>
                      <a:off x="0" y="0"/>
                      <a:ext cx="5212715" cy="3175635"/>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图2.19  BCD计数器状态转换测试用例</w:t>
      </w:r>
    </w:p>
    <w:p>
      <w:pPr>
        <w:pStyle w:val="4"/>
        <w:spacing w:line="300" w:lineRule="auto"/>
        <w:ind w:firstLine="480"/>
      </w:pPr>
      <w:r>
        <w:rPr>
          <w:rFonts w:hint="eastAsia"/>
        </w:rPr>
        <w:t>（4）测试分析</w:t>
      </w:r>
    </w:p>
    <w:p>
      <w:pPr>
        <w:pStyle w:val="4"/>
        <w:spacing w:line="300" w:lineRule="auto"/>
        <w:ind w:firstLine="480"/>
        <w:rPr>
          <w:rFonts w:hint="default" w:eastAsia="宋体"/>
          <w:lang w:val="en-US" w:eastAsia="zh-CN"/>
        </w:rPr>
      </w:pPr>
      <w:r>
        <w:rPr>
          <w:rFonts w:hint="eastAsia"/>
          <w:lang w:val="en-US" w:eastAsia="zh-CN"/>
        </w:rPr>
        <w:t>输出N为当前状态S加1，由测试结果可知，所设计的电路符合要求。</w:t>
      </w:r>
    </w:p>
    <w:p>
      <w:pPr>
        <w:pStyle w:val="3"/>
        <w:ind w:right="240"/>
        <w:rPr>
          <w:rFonts w:ascii="黑体" w:hAnsi="黑体" w:cs="Segoe UI"/>
          <w:color w:val="333333"/>
          <w:shd w:val="clear" w:color="auto" w:fill="FFFFFF"/>
        </w:rPr>
      </w:pPr>
      <w:r>
        <w:rPr>
          <w:rFonts w:hint="eastAsia" w:ascii="黑体" w:hAnsi="黑体" w:cs="Segoe UI"/>
          <w:color w:val="333333"/>
          <w:shd w:val="clear" w:color="auto" w:fill="FFFFFF"/>
        </w:rPr>
        <w:t>B</w:t>
      </w:r>
      <w:r>
        <w:rPr>
          <w:rFonts w:ascii="黑体" w:hAnsi="黑体" w:cs="Segoe UI"/>
          <w:color w:val="333333"/>
          <w:shd w:val="clear" w:color="auto" w:fill="FFFFFF"/>
        </w:rPr>
        <w:t>CD</w:t>
      </w:r>
      <w:r>
        <w:rPr>
          <w:rFonts w:hint="eastAsia" w:ascii="黑体" w:hAnsi="黑体" w:cs="Segoe UI"/>
          <w:color w:val="333333"/>
          <w:shd w:val="clear" w:color="auto" w:fill="FFFFFF"/>
        </w:rPr>
        <w:t>计数器输出函数设计</w:t>
      </w:r>
    </w:p>
    <w:p>
      <w:pPr>
        <w:pStyle w:val="4"/>
        <w:numPr>
          <w:ilvl w:val="0"/>
          <w:numId w:val="11"/>
        </w:numPr>
        <w:spacing w:line="300" w:lineRule="auto"/>
        <w:ind w:firstLineChars="0"/>
      </w:pPr>
      <w:r>
        <w:rPr>
          <w:rFonts w:hint="eastAsia"/>
        </w:rPr>
        <w:t>设计思路及设计过程</w:t>
      </w:r>
    </w:p>
    <w:p>
      <w:pPr>
        <w:pStyle w:val="4"/>
        <w:spacing w:line="300" w:lineRule="auto"/>
        <w:ind w:firstLine="480"/>
        <w:rPr>
          <w:rFonts w:hint="eastAsia"/>
          <w:lang w:val="en-US" w:eastAsia="zh-CN"/>
        </w:rPr>
      </w:pPr>
      <w:r>
        <w:rPr>
          <w:rFonts w:hint="eastAsia"/>
        </w:rPr>
        <w:t>填写真值表，利用自动生成的逻辑表达式，使用Analysis circuit自动生成</w:t>
      </w:r>
      <w:r>
        <w:rPr>
          <w:rFonts w:hint="eastAsia"/>
          <w:lang w:eastAsia="zh-CN"/>
        </w:rPr>
        <w:t>，</w:t>
      </w:r>
      <w:r>
        <w:rPr>
          <w:rFonts w:hint="eastAsia"/>
          <w:lang w:val="en-US" w:eastAsia="zh-CN"/>
        </w:rPr>
        <w:t>或者分析由当S=9时输出1否则输出0直接得到输出函数为S3 ~S2 ~S1 S0，从而生成</w:t>
      </w:r>
      <w:r>
        <w:rPr>
          <w:rFonts w:hint="eastAsia"/>
        </w:rPr>
        <w:t>如图所示的</w:t>
      </w:r>
      <w:r>
        <w:rPr>
          <w:rFonts w:hint="eastAsia"/>
          <w:lang w:val="en-US" w:eastAsia="zh-CN"/>
        </w:rPr>
        <w:t>电路。</w:t>
      </w:r>
    </w:p>
    <w:p>
      <w:pPr>
        <w:pStyle w:val="4"/>
        <w:numPr>
          <w:ilvl w:val="0"/>
          <w:numId w:val="11"/>
        </w:numPr>
        <w:spacing w:line="300" w:lineRule="auto"/>
        <w:ind w:firstLineChars="0"/>
        <w:rPr>
          <w:rFonts w:hint="eastAsia"/>
        </w:rPr>
      </w:pPr>
      <w:r>
        <w:rPr>
          <w:rFonts w:hint="eastAsia"/>
        </w:rPr>
        <w:t>电路图</w:t>
      </w:r>
    </w:p>
    <w:p>
      <w:pPr>
        <w:pStyle w:val="4"/>
        <w:numPr>
          <w:ilvl w:val="0"/>
          <w:numId w:val="0"/>
        </w:numPr>
        <w:spacing w:line="300" w:lineRule="auto"/>
        <w:ind w:left="480" w:leftChars="0"/>
        <w:rPr>
          <w:rFonts w:hint="default" w:eastAsia="宋体"/>
          <w:lang w:val="en-US" w:eastAsia="zh-CN"/>
        </w:rPr>
      </w:pPr>
      <w:r>
        <w:rPr>
          <w:rFonts w:hint="eastAsia"/>
          <w:lang w:val="en-US" w:eastAsia="zh-CN"/>
        </w:rPr>
        <w:t>设计的电路如图2.20所示。</w:t>
      </w:r>
    </w:p>
    <w:p>
      <w:pPr>
        <w:pStyle w:val="4"/>
        <w:numPr>
          <w:ilvl w:val="0"/>
          <w:numId w:val="0"/>
        </w:numPr>
        <w:spacing w:line="300" w:lineRule="auto"/>
        <w:ind w:left="480" w:leftChars="0"/>
        <w:rPr>
          <w:rFonts w:hint="eastAsia"/>
        </w:rPr>
      </w:pPr>
    </w:p>
    <w:p>
      <w:pPr>
        <w:pStyle w:val="4"/>
        <w:spacing w:line="300" w:lineRule="auto"/>
        <w:ind w:left="480" w:firstLine="0" w:firstLineChars="0"/>
        <w:jc w:val="center"/>
        <w:rPr>
          <w:rFonts w:hint="eastAsia" w:eastAsia="宋体"/>
          <w:color w:val="C00000"/>
          <w:lang w:eastAsia="zh-CN"/>
        </w:rPr>
      </w:pPr>
      <w:r>
        <w:drawing>
          <wp:inline distT="0" distB="0" distL="114300" distR="114300">
            <wp:extent cx="3349625" cy="2503805"/>
            <wp:effectExtent l="0" t="0" r="3175" b="1079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29"/>
                    <a:stretch>
                      <a:fillRect/>
                    </a:stretch>
                  </pic:blipFill>
                  <pic:spPr>
                    <a:xfrm>
                      <a:off x="0" y="0"/>
                      <a:ext cx="3349625" cy="2503805"/>
                    </a:xfrm>
                    <a:prstGeom prst="rect">
                      <a:avLst/>
                    </a:prstGeom>
                    <a:noFill/>
                    <a:ln>
                      <a:noFill/>
                    </a:ln>
                  </pic:spPr>
                </pic:pic>
              </a:graphicData>
            </a:graphic>
          </wp:inline>
        </w:drawing>
      </w:r>
    </w:p>
    <w:p>
      <w:pPr>
        <w:pStyle w:val="4"/>
        <w:spacing w:line="300" w:lineRule="auto"/>
        <w:ind w:left="480" w:firstLine="0" w:firstLine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图2.20  BCD计数器输出函数设计电路图</w:t>
      </w:r>
    </w:p>
    <w:p>
      <w:pPr>
        <w:pStyle w:val="4"/>
        <w:numPr>
          <w:ilvl w:val="0"/>
          <w:numId w:val="11"/>
        </w:numPr>
        <w:spacing w:line="300" w:lineRule="auto"/>
        <w:ind w:firstLineChars="0"/>
        <w:rPr>
          <w:rFonts w:hint="eastAsia"/>
        </w:rPr>
      </w:pPr>
      <w:r>
        <w:rPr>
          <w:rFonts w:hint="eastAsia"/>
        </w:rPr>
        <w:t>测试图</w:t>
      </w:r>
    </w:p>
    <w:p>
      <w:pPr>
        <w:pStyle w:val="4"/>
        <w:spacing w:line="300" w:lineRule="auto"/>
        <w:ind w:firstLineChars="0"/>
        <w:jc w:val="center"/>
        <w:rPr>
          <w:rFonts w:hint="eastAsia" w:eastAsia="宋体"/>
          <w:color w:val="C00000"/>
          <w:lang w:eastAsia="zh-CN"/>
        </w:rPr>
      </w:pPr>
      <w:r>
        <w:rPr>
          <w:rFonts w:hint="eastAsia" w:eastAsia="宋体"/>
          <w:color w:val="C00000"/>
          <w:lang w:eastAsia="zh-CN"/>
        </w:rPr>
        <w:drawing>
          <wp:inline distT="0" distB="0" distL="114300" distR="114300">
            <wp:extent cx="5287645" cy="2052955"/>
            <wp:effectExtent l="0" t="0" r="635" b="4445"/>
            <wp:docPr id="19" name="图片 19" descr="Snipaste_2021-12-07_11-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ipaste_2021-12-07_11-24-18"/>
                    <pic:cNvPicPr>
                      <a:picLocks noChangeAspect="1"/>
                    </pic:cNvPicPr>
                  </pic:nvPicPr>
                  <pic:blipFill>
                    <a:blip r:embed="rId30"/>
                    <a:stretch>
                      <a:fillRect/>
                    </a:stretch>
                  </pic:blipFill>
                  <pic:spPr>
                    <a:xfrm>
                      <a:off x="0" y="0"/>
                      <a:ext cx="5287645" cy="2052955"/>
                    </a:xfrm>
                    <a:prstGeom prst="rect">
                      <a:avLst/>
                    </a:prstGeom>
                  </pic:spPr>
                </pic:pic>
              </a:graphicData>
            </a:graphic>
          </wp:inline>
        </w:drawing>
      </w:r>
    </w:p>
    <w:p>
      <w:pPr>
        <w:pStyle w:val="4"/>
        <w:spacing w:line="300" w:lineRule="auto"/>
        <w:ind w:firstLineChars="0"/>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图2.21  BCD计数器输出函数设计测试用例</w:t>
      </w:r>
    </w:p>
    <w:p>
      <w:pPr>
        <w:pStyle w:val="4"/>
        <w:numPr>
          <w:ilvl w:val="0"/>
          <w:numId w:val="11"/>
        </w:numPr>
        <w:spacing w:line="300" w:lineRule="auto"/>
        <w:ind w:firstLineChars="0"/>
      </w:pPr>
      <w:r>
        <w:rPr>
          <w:rFonts w:hint="eastAsia"/>
        </w:rPr>
        <w:t>测试分析</w:t>
      </w:r>
    </w:p>
    <w:p>
      <w:pPr>
        <w:pStyle w:val="4"/>
        <w:spacing w:line="300" w:lineRule="auto"/>
        <w:ind w:firstLine="480"/>
        <w:rPr>
          <w:rFonts w:hint="default" w:eastAsia="宋体"/>
          <w:b w:val="0"/>
          <w:bCs/>
          <w:lang w:val="en-US" w:eastAsia="zh-CN"/>
        </w:rPr>
      </w:pPr>
      <w:r>
        <w:rPr>
          <w:rFonts w:hint="eastAsia"/>
          <w:b w:val="0"/>
          <w:bCs/>
          <w:lang w:val="en-US" w:eastAsia="zh-CN"/>
        </w:rPr>
        <w:t>可得当S=9时产生进位输出，</w:t>
      </w:r>
      <w:r>
        <w:rPr>
          <w:rFonts w:hint="eastAsia"/>
          <w:lang w:val="en-US" w:eastAsia="zh-CN"/>
        </w:rPr>
        <w:t>由测试结果可知，所设计的电路符合要求。</w:t>
      </w:r>
    </w:p>
    <w:p>
      <w:pPr>
        <w:pStyle w:val="3"/>
        <w:ind w:right="240"/>
        <w:rPr>
          <w:rFonts w:ascii="黑体" w:hAnsi="黑体" w:cs="Segoe UI"/>
          <w:color w:val="333333"/>
          <w:shd w:val="clear" w:color="auto" w:fill="FFFFFF"/>
        </w:rPr>
      </w:pPr>
      <w:r>
        <w:rPr>
          <w:rFonts w:ascii="黑体" w:hAnsi="黑体" w:cs="Segoe UI"/>
          <w:color w:val="333333"/>
          <w:shd w:val="clear" w:color="auto" w:fill="FFFFFF"/>
        </w:rPr>
        <w:t xml:space="preserve"> BCD</w:t>
      </w:r>
      <w:r>
        <w:rPr>
          <w:rFonts w:hint="eastAsia" w:ascii="黑体" w:hAnsi="黑体" w:cs="Segoe UI"/>
          <w:color w:val="333333"/>
          <w:shd w:val="clear" w:color="auto" w:fill="FFFFFF"/>
        </w:rPr>
        <w:t>计数器设计（1位十进制）</w:t>
      </w:r>
    </w:p>
    <w:p>
      <w:pPr>
        <w:pStyle w:val="4"/>
        <w:spacing w:line="300" w:lineRule="auto"/>
        <w:ind w:firstLine="480"/>
      </w:pPr>
      <w:r>
        <w:rPr>
          <w:rFonts w:hint="eastAsia"/>
        </w:rPr>
        <w:t>（1）设计思路及设计过程</w:t>
      </w:r>
    </w:p>
    <w:p>
      <w:pPr>
        <w:pStyle w:val="4"/>
        <w:spacing w:line="300" w:lineRule="auto"/>
        <w:ind w:firstLine="480"/>
        <w:rPr>
          <w:rFonts w:hint="eastAsia"/>
          <w:lang w:val="en-US" w:eastAsia="zh-CN"/>
        </w:rPr>
      </w:pPr>
      <w:r>
        <w:rPr>
          <w:rFonts w:hint="eastAsia"/>
          <w:lang w:val="en-US" w:eastAsia="zh-CN"/>
        </w:rPr>
        <w:t>使用4个D触发器，将4个触发器的输出作为状态转换电路和输出函数电路的输入；使用封装好的BCD计数器状态转换电路（将状态转换电路的输出作为4个D触发器的输入）和BCD计数器输出函数电路构造BCD计数器。</w:t>
      </w:r>
    </w:p>
    <w:p>
      <w:pPr>
        <w:pStyle w:val="4"/>
        <w:numPr>
          <w:ilvl w:val="0"/>
          <w:numId w:val="12"/>
        </w:numPr>
        <w:spacing w:line="300" w:lineRule="auto"/>
        <w:ind w:firstLine="480"/>
        <w:rPr>
          <w:rFonts w:hint="eastAsia"/>
        </w:rPr>
      </w:pPr>
      <w:r>
        <w:rPr>
          <w:rFonts w:hint="eastAsia"/>
        </w:rPr>
        <w:t>电路图</w:t>
      </w:r>
    </w:p>
    <w:p>
      <w:pPr>
        <w:pStyle w:val="4"/>
        <w:spacing w:line="300" w:lineRule="auto"/>
        <w:ind w:firstLine="480"/>
        <w:rPr>
          <w:rFonts w:hint="eastAsia"/>
        </w:rPr>
      </w:pPr>
      <w:r>
        <w:rPr>
          <w:rFonts w:hint="eastAsia"/>
          <w:lang w:val="en-US" w:eastAsia="zh-CN"/>
        </w:rPr>
        <w:t>设计的电路如图2.22所示。</w:t>
      </w:r>
    </w:p>
    <w:p>
      <w:pPr>
        <w:pStyle w:val="4"/>
        <w:spacing w:line="300" w:lineRule="auto"/>
        <w:ind w:firstLine="480"/>
        <w:jc w:val="center"/>
        <w:rPr>
          <w:rFonts w:hint="eastAsia" w:eastAsia="宋体"/>
          <w:lang w:eastAsia="zh-CN"/>
        </w:rPr>
      </w:pPr>
      <w:r>
        <w:drawing>
          <wp:inline distT="0" distB="0" distL="114300" distR="114300">
            <wp:extent cx="3985260" cy="2727960"/>
            <wp:effectExtent l="0" t="0" r="762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1"/>
                    <a:stretch>
                      <a:fillRect/>
                    </a:stretch>
                  </pic:blipFill>
                  <pic:spPr>
                    <a:xfrm>
                      <a:off x="0" y="0"/>
                      <a:ext cx="3985260" cy="2727960"/>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图2.22  4位BCD计数器设计电路图</w:t>
      </w:r>
    </w:p>
    <w:p>
      <w:pPr>
        <w:pStyle w:val="4"/>
        <w:spacing w:line="300" w:lineRule="auto"/>
        <w:ind w:firstLine="480"/>
      </w:pPr>
      <w:r>
        <w:rPr>
          <w:rFonts w:hint="eastAsia"/>
        </w:rPr>
        <w:t>（3）测试图</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5253990" cy="2428875"/>
            <wp:effectExtent l="0" t="0" r="3810" b="9525"/>
            <wp:docPr id="1" name="图片 1" descr="Snipaste_2021-12-07_12-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ipaste_2021-12-07_12-33-42"/>
                    <pic:cNvPicPr>
                      <a:picLocks noChangeAspect="1"/>
                    </pic:cNvPicPr>
                  </pic:nvPicPr>
                  <pic:blipFill>
                    <a:blip r:embed="rId32"/>
                    <a:stretch>
                      <a:fillRect/>
                    </a:stretch>
                  </pic:blipFill>
                  <pic:spPr>
                    <a:xfrm>
                      <a:off x="0" y="0"/>
                      <a:ext cx="5253990" cy="2428875"/>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图2.23  4位BCD计数器测试用例图</w:t>
      </w:r>
    </w:p>
    <w:p>
      <w:pPr>
        <w:pStyle w:val="4"/>
        <w:spacing w:line="300" w:lineRule="auto"/>
        <w:ind w:firstLine="480"/>
      </w:pPr>
      <w:r>
        <w:rPr>
          <w:rFonts w:hint="eastAsia"/>
        </w:rPr>
        <w:t>（4）测试分析</w:t>
      </w:r>
    </w:p>
    <w:p>
      <w:pPr>
        <w:pStyle w:val="4"/>
        <w:spacing w:line="300" w:lineRule="auto"/>
        <w:ind w:firstLine="480"/>
        <w:rPr>
          <w:rFonts w:hint="default" w:eastAsia="宋体"/>
          <w:lang w:val="en-US" w:eastAsia="zh-CN"/>
        </w:rPr>
      </w:pPr>
      <w:r>
        <w:rPr>
          <w:rFonts w:hint="eastAsia"/>
          <w:lang w:val="en-US" w:eastAsia="zh-CN"/>
        </w:rPr>
        <w:t>使高电平有效后进行测试，每次CLK从0变为1时（即上升沿触发）电路状态发生转换并且当输出Q == 9时产生进位输出。由测试结果可知，所设计的电路符合要求。</w:t>
      </w:r>
    </w:p>
    <w:p>
      <w:pPr>
        <w:pStyle w:val="3"/>
        <w:ind w:right="240"/>
        <w:rPr>
          <w:rFonts w:ascii="黑体" w:hAnsi="黑体" w:cs="Segoe UI"/>
          <w:color w:val="333333"/>
          <w:shd w:val="clear" w:color="auto" w:fill="FFFFFF"/>
        </w:rPr>
      </w:pPr>
      <w:bookmarkStart w:id="29" w:name="_Hlk72490282"/>
      <w:r>
        <w:rPr>
          <w:rFonts w:hint="eastAsia" w:ascii="黑体" w:hAnsi="黑体" w:cs="Segoe UI"/>
          <w:color w:val="333333"/>
          <w:shd w:val="clear" w:color="auto" w:fill="FFFFFF"/>
        </w:rPr>
        <w:t>码表计数器设计（4位十进制）</w:t>
      </w:r>
    </w:p>
    <w:p>
      <w:pPr>
        <w:pStyle w:val="4"/>
        <w:spacing w:line="300" w:lineRule="auto"/>
        <w:ind w:firstLine="480"/>
      </w:pPr>
      <w:r>
        <w:rPr>
          <w:rFonts w:hint="eastAsia"/>
        </w:rPr>
        <w:t>（1）设计思路及设计过程</w:t>
      </w:r>
    </w:p>
    <w:p>
      <w:pPr>
        <w:pStyle w:val="4"/>
        <w:spacing w:line="300" w:lineRule="auto"/>
        <w:ind w:firstLine="480"/>
        <w:rPr>
          <w:rFonts w:hint="eastAsia" w:eastAsia="宋体"/>
          <w:lang w:eastAsia="zh-CN"/>
        </w:rPr>
      </w:pPr>
      <w:r>
        <w:rPr>
          <w:rFonts w:hint="eastAsia"/>
        </w:rPr>
        <w:t>利用四个4位BCD计数器</w:t>
      </w:r>
      <w:r>
        <w:rPr>
          <w:rFonts w:hint="eastAsia"/>
          <w:lang w:eastAsia="zh-CN"/>
        </w:rPr>
        <w:t>（</w:t>
      </w:r>
      <w:r>
        <w:rPr>
          <w:rFonts w:hint="eastAsia"/>
          <w:lang w:val="en-US" w:eastAsia="zh-CN"/>
        </w:rPr>
        <w:t>分别对应10秒、1秒、0.1秒、0.01秒</w:t>
      </w:r>
      <w:r>
        <w:rPr>
          <w:rFonts w:hint="eastAsia"/>
          <w:lang w:eastAsia="zh-CN"/>
        </w:rPr>
        <w:t>）</w:t>
      </w:r>
      <w:r>
        <w:rPr>
          <w:rFonts w:hint="eastAsia"/>
        </w:rPr>
        <w:t>，构建码表计数器。其中，时钟信号控制最低位的BCD计数器，该计数器的</w:t>
      </w:r>
      <w:r>
        <w:rPr>
          <w:rFonts w:hint="eastAsia"/>
          <w:lang w:val="en-US" w:eastAsia="zh-CN"/>
        </w:rPr>
        <w:t>输出</w:t>
      </w:r>
      <w:r>
        <w:rPr>
          <w:rFonts w:hint="eastAsia"/>
        </w:rPr>
        <w:t>再作为时钟控制高一位的BCD计数器；最高位也就是第四个BCD计数器的</w:t>
      </w:r>
      <w:r>
        <w:rPr>
          <w:rFonts w:hint="eastAsia"/>
          <w:lang w:val="en-US" w:eastAsia="zh-CN"/>
        </w:rPr>
        <w:t>输出</w:t>
      </w:r>
      <w:r>
        <w:rPr>
          <w:rFonts w:hint="eastAsia"/>
        </w:rPr>
        <w:t>不用接线</w:t>
      </w:r>
      <w:r>
        <w:rPr>
          <w:rFonts w:hint="eastAsia"/>
          <w:lang w:eastAsia="zh-CN"/>
        </w:rPr>
        <w:t>，</w:t>
      </w:r>
      <w:r>
        <w:rPr>
          <w:rFonts w:hint="eastAsia"/>
          <w:lang w:val="en-US" w:eastAsia="zh-CN"/>
        </w:rPr>
        <w:t>前面的计数器的使能端可以由en和后面的计数器的进位输出的与来连接，时钟脉冲和异步复位正常接入。</w:t>
      </w:r>
    </w:p>
    <w:p>
      <w:pPr>
        <w:pStyle w:val="4"/>
        <w:numPr>
          <w:ilvl w:val="0"/>
          <w:numId w:val="12"/>
        </w:numPr>
        <w:spacing w:line="300" w:lineRule="auto"/>
        <w:ind w:left="0" w:leftChars="0" w:firstLine="480" w:firstLineChars="200"/>
        <w:rPr>
          <w:rFonts w:hint="eastAsia"/>
        </w:rPr>
      </w:pPr>
      <w:r>
        <w:rPr>
          <w:rFonts w:hint="eastAsia"/>
        </w:rPr>
        <w:t>电路图</w:t>
      </w:r>
    </w:p>
    <w:p>
      <w:pPr>
        <w:pStyle w:val="4"/>
        <w:spacing w:line="300" w:lineRule="auto"/>
        <w:ind w:firstLine="480"/>
        <w:rPr>
          <w:rFonts w:hint="eastAsia"/>
        </w:rPr>
      </w:pPr>
      <w:r>
        <w:rPr>
          <w:rFonts w:hint="eastAsia"/>
          <w:lang w:val="en-US" w:eastAsia="zh-CN"/>
        </w:rPr>
        <w:t>设计的电路如图2.24所示。</w:t>
      </w:r>
    </w:p>
    <w:p>
      <w:pPr>
        <w:pStyle w:val="4"/>
        <w:spacing w:line="300" w:lineRule="auto"/>
        <w:ind w:firstLine="480"/>
        <w:jc w:val="center"/>
        <w:rPr>
          <w:rFonts w:hint="eastAsia" w:eastAsia="宋体"/>
          <w:lang w:eastAsia="zh-CN"/>
        </w:rPr>
      </w:pPr>
      <w:r>
        <w:drawing>
          <wp:inline distT="0" distB="0" distL="114300" distR="114300">
            <wp:extent cx="4944745" cy="2948940"/>
            <wp:effectExtent l="0" t="0" r="8255"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33"/>
                    <a:stretch>
                      <a:fillRect/>
                    </a:stretch>
                  </pic:blipFill>
                  <pic:spPr>
                    <a:xfrm>
                      <a:off x="0" y="0"/>
                      <a:ext cx="4944745" cy="2948940"/>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图2.24  码表计数器设计电路图</w:t>
      </w:r>
    </w:p>
    <w:p>
      <w:pPr>
        <w:pStyle w:val="4"/>
        <w:spacing w:line="300" w:lineRule="auto"/>
        <w:ind w:firstLine="480"/>
      </w:pPr>
      <w:r>
        <w:rPr>
          <w:rFonts w:hint="eastAsia"/>
        </w:rPr>
        <w:t>（3）测试图</w:t>
      </w:r>
    </w:p>
    <w:p>
      <w:pPr>
        <w:pStyle w:val="4"/>
        <w:tabs>
          <w:tab w:val="left" w:pos="7070"/>
        </w:tabs>
        <w:spacing w:line="300" w:lineRule="auto"/>
        <w:ind w:firstLine="480"/>
        <w:jc w:val="center"/>
        <w:rPr>
          <w:rFonts w:hint="eastAsia" w:eastAsia="宋体"/>
          <w:lang w:eastAsia="zh-CN"/>
        </w:rPr>
      </w:pPr>
      <w:r>
        <w:drawing>
          <wp:inline distT="0" distB="0" distL="114300" distR="114300">
            <wp:extent cx="3018155" cy="2245995"/>
            <wp:effectExtent l="0" t="0" r="14605" b="952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34"/>
                    <a:stretch>
                      <a:fillRect/>
                    </a:stretch>
                  </pic:blipFill>
                  <pic:spPr>
                    <a:xfrm>
                      <a:off x="0" y="0"/>
                      <a:ext cx="3018155" cy="2245995"/>
                    </a:xfrm>
                    <a:prstGeom prst="rect">
                      <a:avLst/>
                    </a:prstGeom>
                    <a:noFill/>
                    <a:ln>
                      <a:noFill/>
                    </a:ln>
                  </pic:spPr>
                </pic:pic>
              </a:graphicData>
            </a:graphic>
          </wp:inline>
        </w:drawing>
      </w:r>
    </w:p>
    <w:p>
      <w:pPr>
        <w:pStyle w:val="4"/>
        <w:tabs>
          <w:tab w:val="left" w:pos="7070"/>
        </w:tabs>
        <w:spacing w:line="300" w:lineRule="auto"/>
        <w:ind w:firstLine="480"/>
        <w:jc w:val="center"/>
        <w:rPr>
          <w:rFonts w:hint="eastAsia"/>
          <w:lang w:val="en-US" w:eastAsia="zh-CN"/>
        </w:rPr>
      </w:pPr>
      <w:r>
        <w:rPr>
          <w:rFonts w:hint="eastAsia"/>
          <w:lang w:val="en-US" w:eastAsia="zh-CN"/>
        </w:rPr>
        <w:t>图2.25  码表计数器测试电路图</w:t>
      </w:r>
    </w:p>
    <w:p>
      <w:pPr>
        <w:pStyle w:val="4"/>
        <w:tabs>
          <w:tab w:val="left" w:pos="7070"/>
        </w:tabs>
        <w:spacing w:line="300" w:lineRule="auto"/>
        <w:ind w:firstLine="480"/>
        <w:jc w:val="center"/>
      </w:pPr>
      <w:r>
        <w:drawing>
          <wp:inline distT="0" distB="0" distL="114300" distR="114300">
            <wp:extent cx="5688330" cy="2366645"/>
            <wp:effectExtent l="0" t="0" r="11430" b="1079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5"/>
                    <a:stretch>
                      <a:fillRect/>
                    </a:stretch>
                  </pic:blipFill>
                  <pic:spPr>
                    <a:xfrm>
                      <a:off x="0" y="0"/>
                      <a:ext cx="5688330" cy="2366645"/>
                    </a:xfrm>
                    <a:prstGeom prst="rect">
                      <a:avLst/>
                    </a:prstGeom>
                    <a:noFill/>
                    <a:ln>
                      <a:noFill/>
                    </a:ln>
                  </pic:spPr>
                </pic:pic>
              </a:graphicData>
            </a:graphic>
          </wp:inline>
        </w:drawing>
      </w:r>
    </w:p>
    <w:p>
      <w:pPr>
        <w:pStyle w:val="4"/>
        <w:tabs>
          <w:tab w:val="left" w:pos="7070"/>
        </w:tabs>
        <w:spacing w:line="300" w:lineRule="auto"/>
        <w:ind w:firstLine="480"/>
        <w:jc w:val="center"/>
        <w:rPr>
          <w:rFonts w:hint="default"/>
          <w:lang w:val="en-US" w:eastAsia="zh-CN"/>
        </w:rPr>
      </w:pPr>
      <w:r>
        <w:rPr>
          <w:rFonts w:hint="eastAsia"/>
          <w:lang w:val="en-US" w:eastAsia="zh-CN"/>
        </w:rPr>
        <w:t>图2.26  码表计数器部分测试样例</w:t>
      </w:r>
    </w:p>
    <w:p>
      <w:pPr>
        <w:pStyle w:val="4"/>
        <w:numPr>
          <w:ilvl w:val="0"/>
          <w:numId w:val="13"/>
        </w:numPr>
        <w:tabs>
          <w:tab w:val="left" w:pos="7070"/>
        </w:tabs>
        <w:spacing w:line="300" w:lineRule="auto"/>
        <w:ind w:firstLine="480"/>
        <w:rPr>
          <w:rFonts w:hint="default" w:eastAsia="宋体"/>
          <w:lang w:val="en-US" w:eastAsia="zh-CN"/>
        </w:rPr>
      </w:pPr>
      <w:r>
        <w:rPr>
          <w:rFonts w:hint="eastAsia"/>
        </w:rPr>
        <w:t>测试分析</w:t>
      </w:r>
      <w:r>
        <w:rPr>
          <w:rFonts w:hint="eastAsia"/>
          <w:lang w:eastAsia="zh-CN"/>
        </w:rPr>
        <w:tab/>
      </w:r>
    </w:p>
    <w:p>
      <w:pPr>
        <w:pStyle w:val="4"/>
        <w:numPr>
          <w:ilvl w:val="0"/>
          <w:numId w:val="0"/>
        </w:numPr>
        <w:tabs>
          <w:tab w:val="left" w:pos="7070"/>
        </w:tabs>
        <w:spacing w:line="300" w:lineRule="auto"/>
        <w:ind w:firstLine="720" w:firstLineChars="300"/>
        <w:rPr>
          <w:rFonts w:hint="default" w:eastAsia="宋体"/>
          <w:lang w:val="en-US" w:eastAsia="zh-CN"/>
        </w:rPr>
      </w:pPr>
      <w:r>
        <w:rPr>
          <w:rFonts w:hint="eastAsia"/>
          <w:b w:val="0"/>
          <w:bCs w:val="0"/>
          <w:color w:val="000000" w:themeColor="text1"/>
          <w:lang w:val="en-US" w:eastAsia="zh-CN"/>
          <w14:textFill>
            <w14:solidFill>
              <w14:schemeClr w14:val="tx1"/>
            </w14:solidFill>
          </w14:textFill>
        </w:rPr>
        <w:t>Ctrl+K驱动时钟自动测试，码表显示正常，</w:t>
      </w:r>
      <w:r>
        <w:rPr>
          <w:rFonts w:hint="eastAsia"/>
          <w:lang w:val="en-US" w:eastAsia="zh-CN"/>
        </w:rPr>
        <w:t>由测试结果以及测试电路的数码管输出可知，所设计的电路符合要求。</w:t>
      </w:r>
    </w:p>
    <w:bookmarkEnd w:id="29"/>
    <w:p>
      <w:pPr>
        <w:pStyle w:val="3"/>
        <w:ind w:right="240"/>
        <w:rPr>
          <w:rFonts w:ascii="黑体" w:hAnsi="黑体" w:cs="Segoe UI"/>
          <w:color w:val="333333"/>
          <w:shd w:val="clear" w:color="auto" w:fill="FFFFFF"/>
        </w:rPr>
      </w:pPr>
      <w:bookmarkStart w:id="30" w:name="_Hlk72493852"/>
      <w:r>
        <w:rPr>
          <w:rFonts w:hint="eastAsia" w:ascii="黑体" w:hAnsi="黑体" w:cs="Segoe UI"/>
          <w:color w:val="333333"/>
          <w:shd w:val="clear" w:color="auto" w:fill="FFFFFF"/>
        </w:rPr>
        <w:t>码表显示驱动设计</w:t>
      </w:r>
    </w:p>
    <w:p>
      <w:pPr>
        <w:pStyle w:val="4"/>
        <w:spacing w:line="300" w:lineRule="auto"/>
        <w:ind w:firstLine="480"/>
      </w:pPr>
      <w:r>
        <w:rPr>
          <w:rFonts w:hint="eastAsia"/>
        </w:rPr>
        <w:t>（1）设计思路及设计过程</w:t>
      </w:r>
    </w:p>
    <w:p>
      <w:pPr>
        <w:pStyle w:val="4"/>
        <w:spacing w:line="300" w:lineRule="auto"/>
        <w:ind w:firstLine="480"/>
        <w:rPr>
          <w:rFonts w:hint="default" w:eastAsia="宋体"/>
          <w:lang w:val="en-US" w:eastAsia="zh-CN"/>
        </w:rPr>
      </w:pPr>
      <w:r>
        <w:rPr>
          <w:rFonts w:hint="eastAsia"/>
          <w:lang w:val="en-US" w:eastAsia="zh-CN"/>
        </w:rPr>
        <w:t>使用</w:t>
      </w:r>
      <w:r>
        <w:rPr>
          <w:rFonts w:hint="eastAsia"/>
        </w:rPr>
        <w:t>分线器</w:t>
      </w:r>
      <w:r>
        <w:rPr>
          <w:rFonts w:hint="eastAsia"/>
          <w:lang w:eastAsia="zh-CN"/>
        </w:rPr>
        <w:t>，</w:t>
      </w:r>
      <w:r>
        <w:rPr>
          <w:rFonts w:hint="eastAsia"/>
        </w:rPr>
        <w:t>将输入的Din分为16个数，每4位数用一个数码管驱动分出7条控制7段数码管的线。再用分线器把32个数值合成一个32位数DispInfo</w:t>
      </w:r>
      <w:r>
        <w:rPr>
          <w:rFonts w:hint="eastAsia"/>
          <w:lang w:eastAsia="zh-CN"/>
        </w:rPr>
        <w:t>。</w:t>
      </w:r>
    </w:p>
    <w:p>
      <w:pPr>
        <w:pStyle w:val="4"/>
        <w:numPr>
          <w:ilvl w:val="0"/>
          <w:numId w:val="14"/>
        </w:numPr>
        <w:spacing w:line="300" w:lineRule="auto"/>
        <w:ind w:firstLine="480"/>
        <w:rPr>
          <w:rFonts w:hint="eastAsia"/>
        </w:rPr>
      </w:pPr>
      <w:r>
        <w:rPr>
          <w:rFonts w:hint="eastAsia"/>
        </w:rPr>
        <w:t>电路图</w:t>
      </w:r>
    </w:p>
    <w:p>
      <w:pPr>
        <w:pStyle w:val="4"/>
        <w:numPr>
          <w:ilvl w:val="0"/>
          <w:numId w:val="0"/>
        </w:numPr>
        <w:spacing w:line="300" w:lineRule="auto"/>
        <w:ind w:leftChars="200"/>
        <w:rPr>
          <w:rFonts w:hint="eastAsia"/>
        </w:rPr>
      </w:pPr>
      <w:r>
        <w:rPr>
          <w:rFonts w:hint="eastAsia"/>
          <w:lang w:val="en-US" w:eastAsia="zh-CN"/>
        </w:rPr>
        <w:t>设计的电路如图2.27所示。</w:t>
      </w:r>
    </w:p>
    <w:p>
      <w:pPr>
        <w:pStyle w:val="4"/>
        <w:spacing w:line="300" w:lineRule="auto"/>
        <w:ind w:firstLine="480"/>
        <w:jc w:val="center"/>
        <w:rPr>
          <w:rFonts w:hint="eastAsia" w:eastAsia="宋体"/>
          <w:lang w:eastAsia="zh-CN"/>
        </w:rPr>
      </w:pPr>
      <w:r>
        <w:drawing>
          <wp:inline distT="0" distB="0" distL="114300" distR="114300">
            <wp:extent cx="2939415" cy="2455545"/>
            <wp:effectExtent l="0" t="0" r="1905" b="1333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36"/>
                    <a:stretch>
                      <a:fillRect/>
                    </a:stretch>
                  </pic:blipFill>
                  <pic:spPr>
                    <a:xfrm>
                      <a:off x="0" y="0"/>
                      <a:ext cx="2939415" cy="2455545"/>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图2.27  码表显示驱动设计电路图</w:t>
      </w:r>
    </w:p>
    <w:p>
      <w:pPr>
        <w:pStyle w:val="4"/>
        <w:spacing w:line="300" w:lineRule="auto"/>
        <w:ind w:firstLine="480"/>
      </w:pPr>
      <w:r>
        <w:rPr>
          <w:rFonts w:hint="eastAsia"/>
        </w:rPr>
        <w:t>（3）测试图</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4450715" cy="2171700"/>
            <wp:effectExtent l="0" t="0" r="14605" b="7620"/>
            <wp:docPr id="22" name="图片 22" descr="Snipaste_2021-12-07_12-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nipaste_2021-12-07_12-38-12"/>
                    <pic:cNvPicPr>
                      <a:picLocks noChangeAspect="1"/>
                    </pic:cNvPicPr>
                  </pic:nvPicPr>
                  <pic:blipFill>
                    <a:blip r:embed="rId37"/>
                    <a:stretch>
                      <a:fillRect/>
                    </a:stretch>
                  </pic:blipFill>
                  <pic:spPr>
                    <a:xfrm>
                      <a:off x="0" y="0"/>
                      <a:ext cx="4450715" cy="2171700"/>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图2.28  码表显示驱动测试用例图</w:t>
      </w:r>
    </w:p>
    <w:p>
      <w:pPr>
        <w:pStyle w:val="4"/>
        <w:spacing w:line="300" w:lineRule="auto"/>
        <w:ind w:firstLine="480"/>
      </w:pPr>
      <w:r>
        <w:rPr>
          <w:rFonts w:hint="eastAsia"/>
        </w:rPr>
        <w:t>（4）测试分析</w:t>
      </w:r>
    </w:p>
    <w:p>
      <w:pPr>
        <w:pStyle w:val="4"/>
        <w:spacing w:line="300" w:lineRule="auto"/>
        <w:ind w:firstLine="480"/>
      </w:pPr>
      <w:r>
        <w:rPr>
          <w:rFonts w:hint="eastAsia"/>
          <w:lang w:val="en-US" w:eastAsia="zh-CN"/>
        </w:rPr>
        <w:t>不同输入的Din对应的数码管显示正常，由测试结果可知，所设计的电路符合要求。</w:t>
      </w:r>
    </w:p>
    <w:p>
      <w:pPr>
        <w:pStyle w:val="4"/>
        <w:ind w:firstLine="480"/>
        <w:rPr>
          <w:rFonts w:hint="default" w:eastAsia="宋体"/>
          <w:lang w:val="en-US" w:eastAsia="zh-CN"/>
        </w:rPr>
      </w:pPr>
    </w:p>
    <w:bookmarkEnd w:id="30"/>
    <w:p>
      <w:pPr>
        <w:pStyle w:val="3"/>
        <w:ind w:right="240"/>
        <w:rPr>
          <w:shd w:val="clear" w:color="auto" w:fill="FFFFFF"/>
        </w:rPr>
      </w:pPr>
      <w:r>
        <w:rPr>
          <w:rFonts w:hint="eastAsia"/>
          <w:shd w:val="clear" w:color="auto" w:fill="FFFFFF"/>
        </w:rPr>
        <w:t>码表控制器状态机设计</w:t>
      </w:r>
    </w:p>
    <w:p>
      <w:pPr>
        <w:pStyle w:val="4"/>
        <w:spacing w:line="300" w:lineRule="auto"/>
        <w:ind w:firstLine="480"/>
      </w:pPr>
      <w:r>
        <w:rPr>
          <w:rFonts w:hint="eastAsia"/>
        </w:rPr>
        <w:t>（1）设计思路及设计过程</w:t>
      </w:r>
    </w:p>
    <w:p>
      <w:pPr>
        <w:pStyle w:val="4"/>
        <w:spacing w:line="300" w:lineRule="auto"/>
        <w:ind w:firstLine="480"/>
        <w:rPr>
          <w:rFonts w:hint="eastAsia"/>
          <w:lang w:val="en-US" w:eastAsia="zh-CN"/>
        </w:rPr>
      </w:pPr>
      <w:r>
        <w:rPr>
          <w:rFonts w:hint="eastAsia"/>
          <w:lang w:val="en-US" w:eastAsia="zh-CN"/>
        </w:rPr>
        <w:t>补充隐含的状态转换条件、状态维持的条件完善状态图，根据状态图完成状态转换真值表后自动生成次态输出逻辑表达式，在logisim中自动生成电路。</w:t>
      </w:r>
    </w:p>
    <w:p>
      <w:pPr>
        <w:pStyle w:val="4"/>
        <w:spacing w:line="300" w:lineRule="auto"/>
        <w:ind w:firstLine="480"/>
        <w:rPr>
          <w:rFonts w:hint="default"/>
          <w:lang w:val="en-US" w:eastAsia="zh-CN"/>
        </w:rPr>
      </w:pPr>
      <w:r>
        <w:rPr>
          <w:rFonts w:hint="eastAsia"/>
          <w:lang w:val="en-US" w:eastAsia="zh-CN"/>
        </w:rPr>
        <w:t>输出函数的表达式为：</w:t>
      </w:r>
    </w:p>
    <w:p>
      <w:pPr>
        <w:pStyle w:val="4"/>
        <w:spacing w:line="300" w:lineRule="auto"/>
        <w:rPr>
          <w:rFonts w:hint="eastAsia"/>
          <w:lang w:val="en-US" w:eastAsia="zh-CN"/>
        </w:rPr>
      </w:pPr>
      <w:r>
        <w:rPr>
          <w:rFonts w:hint="eastAsia"/>
          <w:lang w:val="en-US" w:eastAsia="zh-CN"/>
        </w:rPr>
        <w:t>N2:~start ~reset S2 ~S1 + ~reset S2 ~S1 ~S0 + store ~S2 S1 S0</w:t>
      </w:r>
    </w:p>
    <w:p>
      <w:pPr>
        <w:pStyle w:val="4"/>
        <w:spacing w:line="300" w:lineRule="auto"/>
        <w:ind w:firstLine="480"/>
        <w:rPr>
          <w:rFonts w:hint="eastAsia"/>
          <w:lang w:val="en-US" w:eastAsia="zh-CN"/>
        </w:rPr>
      </w:pPr>
      <w:r>
        <w:rPr>
          <w:rFonts w:hint="eastAsia"/>
          <w:lang w:val="en-US" w:eastAsia="zh-CN"/>
        </w:rPr>
        <w:t>N1:~start ~store ~reset ~S2 S1 + ~reset ~S2 S1 ~S0 + stop ~S2 S1 ~S0 + start ~S2 ~S1 S0</w:t>
      </w:r>
    </w:p>
    <w:p>
      <w:pPr>
        <w:pStyle w:val="4"/>
        <w:spacing w:line="300" w:lineRule="auto"/>
        <w:ind w:firstLine="480"/>
        <w:rPr>
          <w:rFonts w:hint="eastAsia"/>
          <w:lang w:val="en-US" w:eastAsia="zh-CN"/>
        </w:rPr>
      </w:pPr>
      <w:r>
        <w:rPr>
          <w:rFonts w:hint="eastAsia"/>
          <w:lang w:val="en-US" w:eastAsia="zh-CN"/>
        </w:rPr>
        <w:t>N0:~start ~reset ~S1 + ~reset ~S1 ~S0 + ~start ~store ~reset ~S2 S0 + store ~NewRecord ~S2 S1 S0 + stop ~S2 S1 ~S0 + start ~S2 S1 S0 + start S2 ~S1 S0</w:t>
      </w:r>
    </w:p>
    <w:p>
      <w:pPr>
        <w:pStyle w:val="4"/>
        <w:spacing w:line="300" w:lineRule="auto"/>
        <w:ind w:firstLine="480"/>
        <w:rPr>
          <w:rFonts w:hint="default"/>
          <w:lang w:val="en-US" w:eastAsia="zh-CN"/>
        </w:rPr>
      </w:pPr>
      <w:r>
        <w:rPr>
          <w:rFonts w:hint="default"/>
          <w:lang w:val="en-US" w:eastAsia="zh-CN"/>
        </w:rPr>
        <w:drawing>
          <wp:inline distT="0" distB="0" distL="114300" distR="114300">
            <wp:extent cx="4834255" cy="3453765"/>
            <wp:effectExtent l="0" t="0" r="12065" b="5715"/>
            <wp:docPr id="33" name="图片 33" descr="Snipaste_2021-12-07_19-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nipaste_2021-12-07_19-37-35"/>
                    <pic:cNvPicPr>
                      <a:picLocks noChangeAspect="1"/>
                    </pic:cNvPicPr>
                  </pic:nvPicPr>
                  <pic:blipFill>
                    <a:blip r:embed="rId38"/>
                    <a:stretch>
                      <a:fillRect/>
                    </a:stretch>
                  </pic:blipFill>
                  <pic:spPr>
                    <a:xfrm>
                      <a:off x="0" y="0"/>
                      <a:ext cx="4834255" cy="3453765"/>
                    </a:xfrm>
                    <a:prstGeom prst="rect">
                      <a:avLst/>
                    </a:prstGeom>
                  </pic:spPr>
                </pic:pic>
              </a:graphicData>
            </a:graphic>
          </wp:inline>
        </w:drawing>
      </w:r>
    </w:p>
    <w:p>
      <w:pPr>
        <w:pStyle w:val="4"/>
        <w:spacing w:line="300" w:lineRule="auto"/>
        <w:ind w:firstLine="480"/>
        <w:jc w:val="center"/>
        <w:rPr>
          <w:rFonts w:hint="eastAsia"/>
          <w:lang w:val="en-US" w:eastAsia="zh-CN"/>
        </w:rPr>
      </w:pPr>
      <w:r>
        <w:rPr>
          <w:rFonts w:hint="eastAsia"/>
          <w:lang w:val="en-US" w:eastAsia="zh-CN"/>
        </w:rPr>
        <w:t>图2.29  码表控制器转换真值表</w:t>
      </w:r>
    </w:p>
    <w:p>
      <w:pPr>
        <w:pStyle w:val="4"/>
        <w:numPr>
          <w:ilvl w:val="0"/>
          <w:numId w:val="14"/>
        </w:numPr>
        <w:spacing w:line="300" w:lineRule="auto"/>
        <w:ind w:left="0" w:leftChars="0" w:firstLine="480" w:firstLineChars="200"/>
        <w:rPr>
          <w:rFonts w:hint="eastAsia"/>
        </w:rPr>
      </w:pPr>
      <w:r>
        <w:rPr>
          <w:rFonts w:hint="eastAsia"/>
        </w:rPr>
        <w:t>电路图</w:t>
      </w:r>
    </w:p>
    <w:p>
      <w:pPr>
        <w:pStyle w:val="4"/>
        <w:spacing w:line="300" w:lineRule="auto"/>
        <w:ind w:firstLine="480"/>
        <w:jc w:val="both"/>
        <w:rPr>
          <w:rFonts w:hint="default"/>
          <w:lang w:val="en-US" w:eastAsia="zh-CN"/>
        </w:rPr>
      </w:pPr>
      <w:r>
        <w:rPr>
          <w:rFonts w:hint="eastAsia"/>
          <w:lang w:val="en-US" w:eastAsia="zh-CN"/>
        </w:rPr>
        <w:t>设计的电路如图2.30所示。</w:t>
      </w:r>
    </w:p>
    <w:p>
      <w:pPr>
        <w:pStyle w:val="4"/>
        <w:numPr>
          <w:ilvl w:val="0"/>
          <w:numId w:val="0"/>
        </w:numPr>
        <w:spacing w:line="300" w:lineRule="auto"/>
        <w:ind w:leftChars="200"/>
        <w:rPr>
          <w:rFonts w:hint="eastAsia"/>
        </w:rPr>
      </w:pPr>
    </w:p>
    <w:p>
      <w:pPr>
        <w:pStyle w:val="4"/>
        <w:spacing w:line="300" w:lineRule="auto"/>
        <w:ind w:left="-480" w:leftChars="-200" w:firstLine="0" w:firstLineChars="0"/>
        <w:jc w:val="center"/>
        <w:rPr>
          <w:rFonts w:hint="eastAsia" w:eastAsia="宋体"/>
          <w:lang w:eastAsia="zh-CN"/>
        </w:rPr>
      </w:pPr>
      <w:r>
        <w:drawing>
          <wp:inline distT="0" distB="0" distL="114300" distR="114300">
            <wp:extent cx="1837690" cy="6381115"/>
            <wp:effectExtent l="0" t="0" r="4445" b="635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39"/>
                    <a:stretch>
                      <a:fillRect/>
                    </a:stretch>
                  </pic:blipFill>
                  <pic:spPr>
                    <a:xfrm rot="16200000">
                      <a:off x="0" y="0"/>
                      <a:ext cx="1837690" cy="6381115"/>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图2.30 码表控制器状态转换电路图</w:t>
      </w:r>
    </w:p>
    <w:p>
      <w:pPr>
        <w:pStyle w:val="4"/>
        <w:spacing w:line="300" w:lineRule="auto"/>
        <w:ind w:firstLine="480"/>
      </w:pPr>
      <w:r>
        <w:rPr>
          <w:rFonts w:hint="eastAsia"/>
        </w:rPr>
        <w:t>（3）测试图</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4933315" cy="2375535"/>
            <wp:effectExtent l="0" t="0" r="4445" b="1905"/>
            <wp:docPr id="25" name="图片 25" descr="Snipaste_2021-12-07_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nipaste_2021-12-07_12-41-36"/>
                    <pic:cNvPicPr>
                      <a:picLocks noChangeAspect="1"/>
                    </pic:cNvPicPr>
                  </pic:nvPicPr>
                  <pic:blipFill>
                    <a:blip r:embed="rId40"/>
                    <a:stretch>
                      <a:fillRect/>
                    </a:stretch>
                  </pic:blipFill>
                  <pic:spPr>
                    <a:xfrm>
                      <a:off x="0" y="0"/>
                      <a:ext cx="4933315" cy="2375535"/>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图2.31  码表控制器状态转换测试用例</w:t>
      </w:r>
    </w:p>
    <w:p>
      <w:pPr>
        <w:pStyle w:val="4"/>
        <w:spacing w:line="300" w:lineRule="auto"/>
        <w:ind w:firstLine="480"/>
      </w:pPr>
      <w:r>
        <w:rPr>
          <w:rFonts w:hint="eastAsia"/>
        </w:rPr>
        <w:t>（4）测试分析</w:t>
      </w:r>
    </w:p>
    <w:p>
      <w:pPr>
        <w:pStyle w:val="4"/>
        <w:spacing w:line="300" w:lineRule="auto"/>
        <w:ind w:firstLine="480"/>
      </w:pPr>
      <w:bookmarkStart w:id="31" w:name="_Hlk72523667"/>
      <w:r>
        <w:rPr>
          <w:rFonts w:hint="eastAsia"/>
          <w:lang w:val="en-US" w:eastAsia="zh-CN"/>
        </w:rPr>
        <w:t>由测试结果可知，所设计的电路符合要求。</w:t>
      </w:r>
    </w:p>
    <w:p>
      <w:pPr>
        <w:pStyle w:val="3"/>
        <w:ind w:right="240"/>
        <w:rPr>
          <w:shd w:val="clear" w:color="auto" w:fill="FFFFFF"/>
        </w:rPr>
      </w:pPr>
      <w:r>
        <w:rPr>
          <w:rFonts w:hint="eastAsia"/>
          <w:shd w:val="clear" w:color="auto" w:fill="FFFFFF"/>
        </w:rPr>
        <w:t xml:space="preserve"> 码表控制器输出函数设计</w:t>
      </w:r>
    </w:p>
    <w:bookmarkEnd w:id="31"/>
    <w:p>
      <w:pPr>
        <w:pStyle w:val="4"/>
        <w:numPr>
          <w:ilvl w:val="0"/>
          <w:numId w:val="15"/>
        </w:numPr>
        <w:spacing w:line="300" w:lineRule="auto"/>
        <w:ind w:firstLine="480"/>
        <w:rPr>
          <w:rFonts w:hint="eastAsia"/>
        </w:rPr>
      </w:pPr>
      <w:r>
        <w:rPr>
          <w:rFonts w:hint="eastAsia"/>
        </w:rPr>
        <w:t>设计思路及设计过程</w:t>
      </w:r>
    </w:p>
    <w:p>
      <w:pPr>
        <w:pStyle w:val="4"/>
        <w:spacing w:line="300" w:lineRule="auto"/>
        <w:ind w:firstLine="480"/>
        <w:rPr>
          <w:rFonts w:hint="eastAsia"/>
          <w:lang w:val="en-US" w:eastAsia="zh-CN"/>
        </w:rPr>
      </w:pPr>
      <w:r>
        <w:rPr>
          <w:rFonts w:hint="eastAsia"/>
          <w:lang w:val="en-US" w:eastAsia="zh-CN"/>
        </w:rPr>
        <w:t>根据码表控制器的功能，</w:t>
      </w:r>
    </w:p>
    <w:p>
      <w:pPr>
        <w:pStyle w:val="4"/>
        <w:spacing w:line="300" w:lineRule="auto"/>
        <w:ind w:firstLine="480"/>
        <w:rPr>
          <w:rFonts w:hint="eastAsia"/>
          <w:lang w:val="en-US" w:eastAsia="zh-CN"/>
        </w:rPr>
      </w:pPr>
      <w:r>
        <w:rPr>
          <w:rFonts w:hint="eastAsia"/>
          <w:lang w:val="en-US" w:eastAsia="zh-CN"/>
        </w:rPr>
        <w:t>当输入为00时，SDen、DPsel和TMrese为1；</w:t>
      </w:r>
    </w:p>
    <w:p>
      <w:pPr>
        <w:pStyle w:val="4"/>
        <w:spacing w:line="300" w:lineRule="auto"/>
        <w:ind w:firstLine="480"/>
        <w:rPr>
          <w:rFonts w:hint="eastAsia"/>
          <w:lang w:val="en-US" w:eastAsia="zh-CN"/>
        </w:rPr>
      </w:pPr>
      <w:r>
        <w:rPr>
          <w:rFonts w:hint="eastAsia"/>
          <w:lang w:val="en-US" w:eastAsia="zh-CN"/>
        </w:rPr>
        <w:t>当输入为001时，DPsel和TMrese为1；</w:t>
      </w:r>
    </w:p>
    <w:p>
      <w:pPr>
        <w:pStyle w:val="4"/>
        <w:spacing w:line="300" w:lineRule="auto"/>
        <w:ind w:firstLine="480"/>
        <w:rPr>
          <w:rFonts w:hint="eastAsia"/>
          <w:lang w:val="en-US" w:eastAsia="zh-CN"/>
        </w:rPr>
      </w:pPr>
      <w:r>
        <w:rPr>
          <w:rFonts w:hint="eastAsia"/>
          <w:lang w:val="en-US" w:eastAsia="zh-CN"/>
        </w:rPr>
        <w:t>当输入为010时，DPsel和TMen为1；</w:t>
      </w:r>
    </w:p>
    <w:p>
      <w:pPr>
        <w:pStyle w:val="4"/>
        <w:spacing w:line="300" w:lineRule="auto"/>
        <w:ind w:firstLine="480"/>
        <w:rPr>
          <w:rFonts w:hint="eastAsia"/>
          <w:lang w:val="en-US" w:eastAsia="zh-CN"/>
        </w:rPr>
      </w:pPr>
      <w:r>
        <w:rPr>
          <w:rFonts w:hint="eastAsia"/>
          <w:lang w:val="en-US" w:eastAsia="zh-CN"/>
        </w:rPr>
        <w:t>当输入为011时，DPsel为1；</w:t>
      </w:r>
    </w:p>
    <w:p>
      <w:pPr>
        <w:pStyle w:val="4"/>
        <w:spacing w:line="300" w:lineRule="auto"/>
        <w:ind w:firstLine="480"/>
        <w:rPr>
          <w:rFonts w:hint="eastAsia"/>
          <w:lang w:val="en-US" w:eastAsia="zh-CN"/>
        </w:rPr>
      </w:pPr>
      <w:r>
        <w:rPr>
          <w:rFonts w:hint="eastAsia"/>
          <w:lang w:val="en-US" w:eastAsia="zh-CN"/>
        </w:rPr>
        <w:t>当输入为100时，SDsel、SDen和DPsel为1；</w:t>
      </w:r>
    </w:p>
    <w:p>
      <w:pPr>
        <w:pStyle w:val="4"/>
        <w:spacing w:line="300" w:lineRule="auto"/>
        <w:ind w:firstLine="480"/>
        <w:rPr>
          <w:rFonts w:hint="eastAsia"/>
          <w:lang w:val="en-US" w:eastAsia="zh-CN"/>
        </w:rPr>
      </w:pPr>
      <w:r>
        <w:rPr>
          <w:rFonts w:hint="eastAsia"/>
          <w:lang w:val="en-US" w:eastAsia="zh-CN"/>
        </w:rPr>
        <w:t>当输入为101时，输出全部为0；</w:t>
      </w:r>
    </w:p>
    <w:p>
      <w:pPr>
        <w:pStyle w:val="4"/>
        <w:spacing w:line="300" w:lineRule="auto"/>
        <w:ind w:firstLine="480"/>
        <w:rPr>
          <w:rFonts w:hint="eastAsia"/>
          <w:lang w:val="en-US" w:eastAsia="zh-CN"/>
        </w:rPr>
      </w:pPr>
      <w:r>
        <w:rPr>
          <w:rFonts w:hint="eastAsia"/>
          <w:lang w:val="en-US" w:eastAsia="zh-CN"/>
        </w:rPr>
        <w:t>完成码表控制器输出函数真值表，如图所示：</w:t>
      </w:r>
    </w:p>
    <w:p>
      <w:pPr>
        <w:pStyle w:val="4"/>
        <w:spacing w:line="300" w:lineRule="auto"/>
        <w:ind w:firstLine="480"/>
      </w:pPr>
      <w:r>
        <w:drawing>
          <wp:inline distT="0" distB="0" distL="114300" distR="114300">
            <wp:extent cx="5687695" cy="1260475"/>
            <wp:effectExtent l="0" t="0" r="12065"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1"/>
                    <a:stretch>
                      <a:fillRect/>
                    </a:stretch>
                  </pic:blipFill>
                  <pic:spPr>
                    <a:xfrm>
                      <a:off x="0" y="0"/>
                      <a:ext cx="5687695" cy="1260475"/>
                    </a:xfrm>
                    <a:prstGeom prst="rect">
                      <a:avLst/>
                    </a:prstGeom>
                    <a:noFill/>
                    <a:ln>
                      <a:noFill/>
                    </a:ln>
                  </pic:spPr>
                </pic:pic>
              </a:graphicData>
            </a:graphic>
          </wp:inline>
        </w:drawing>
      </w:r>
    </w:p>
    <w:p>
      <w:pPr>
        <w:pStyle w:val="4"/>
        <w:spacing w:line="300" w:lineRule="auto"/>
        <w:jc w:val="center"/>
        <w:rPr>
          <w:rFonts w:hint="default" w:eastAsia="宋体"/>
          <w:lang w:val="en-US" w:eastAsia="zh-CN"/>
        </w:rPr>
      </w:pPr>
      <w:r>
        <w:rPr>
          <w:rFonts w:hint="eastAsia"/>
          <w:lang w:val="en-US" w:eastAsia="zh-CN"/>
        </w:rPr>
        <w:t>图2.32  码表控制器输出函数真值表</w:t>
      </w:r>
    </w:p>
    <w:p>
      <w:pPr>
        <w:pStyle w:val="4"/>
        <w:spacing w:line="300" w:lineRule="auto"/>
        <w:ind w:firstLine="480"/>
        <w:rPr>
          <w:rFonts w:hint="eastAsia"/>
          <w:lang w:val="en-US" w:eastAsia="zh-CN"/>
        </w:rPr>
      </w:pPr>
      <w:r>
        <w:rPr>
          <w:rFonts w:hint="eastAsia"/>
          <w:lang w:val="en-US" w:eastAsia="zh-CN"/>
        </w:rPr>
        <w:t>后自动生成码表控制器逻辑函数表达式：</w:t>
      </w:r>
    </w:p>
    <w:p>
      <w:pPr>
        <w:pStyle w:val="4"/>
        <w:spacing w:line="300" w:lineRule="auto"/>
        <w:ind w:firstLine="480"/>
        <w:rPr>
          <w:rFonts w:hint="eastAsia"/>
          <w:lang w:val="en-US" w:eastAsia="zh-CN"/>
        </w:rPr>
      </w:pPr>
      <w:r>
        <w:rPr>
          <w:rFonts w:hint="eastAsia"/>
          <w:lang w:val="en-US" w:eastAsia="zh-CN"/>
        </w:rPr>
        <w:t>SDsel:S2 ~S1 ~S0</w:t>
      </w:r>
    </w:p>
    <w:p>
      <w:pPr>
        <w:pStyle w:val="4"/>
        <w:spacing w:line="300" w:lineRule="auto"/>
        <w:ind w:firstLine="480"/>
        <w:rPr>
          <w:rFonts w:hint="eastAsia"/>
          <w:lang w:val="en-US" w:eastAsia="zh-CN"/>
        </w:rPr>
      </w:pPr>
      <w:r>
        <w:rPr>
          <w:rFonts w:hint="eastAsia"/>
          <w:lang w:val="en-US" w:eastAsia="zh-CN"/>
        </w:rPr>
        <w:t>SDen:~S1 ~S0</w:t>
      </w:r>
    </w:p>
    <w:p>
      <w:pPr>
        <w:pStyle w:val="4"/>
        <w:spacing w:line="300" w:lineRule="auto"/>
        <w:ind w:firstLine="480"/>
        <w:rPr>
          <w:rFonts w:hint="eastAsia"/>
          <w:lang w:val="en-US" w:eastAsia="zh-CN"/>
        </w:rPr>
      </w:pPr>
      <w:r>
        <w:rPr>
          <w:rFonts w:hint="eastAsia"/>
          <w:lang w:val="en-US" w:eastAsia="zh-CN"/>
        </w:rPr>
        <w:t>DPsel:~S2 + ~S1 ~S0</w:t>
      </w:r>
    </w:p>
    <w:p>
      <w:pPr>
        <w:pStyle w:val="4"/>
        <w:spacing w:line="300" w:lineRule="auto"/>
        <w:ind w:firstLine="480"/>
        <w:rPr>
          <w:rFonts w:hint="eastAsia"/>
          <w:lang w:val="en-US" w:eastAsia="zh-CN"/>
        </w:rPr>
      </w:pPr>
      <w:r>
        <w:rPr>
          <w:rFonts w:hint="eastAsia"/>
          <w:lang w:val="en-US" w:eastAsia="zh-CN"/>
        </w:rPr>
        <w:t>TMsel:~S2 S1 ~S0</w:t>
      </w:r>
    </w:p>
    <w:p>
      <w:pPr>
        <w:pStyle w:val="4"/>
        <w:spacing w:line="300" w:lineRule="auto"/>
        <w:ind w:firstLine="480"/>
        <w:rPr>
          <w:rFonts w:hint="eastAsia"/>
          <w:lang w:val="en-US" w:eastAsia="zh-CN"/>
        </w:rPr>
      </w:pPr>
      <w:r>
        <w:rPr>
          <w:rFonts w:hint="eastAsia"/>
          <w:lang w:val="en-US" w:eastAsia="zh-CN"/>
        </w:rPr>
        <w:t>TMrese:~S2 ~S1</w:t>
      </w:r>
    </w:p>
    <w:p>
      <w:pPr>
        <w:pStyle w:val="4"/>
        <w:spacing w:line="300" w:lineRule="auto"/>
        <w:ind w:firstLine="480"/>
        <w:rPr>
          <w:rFonts w:hint="default"/>
          <w:lang w:val="en-US" w:eastAsia="zh-CN"/>
        </w:rPr>
      </w:pPr>
      <w:r>
        <w:rPr>
          <w:rFonts w:hint="eastAsia"/>
          <w:lang w:val="en-US" w:eastAsia="zh-CN"/>
        </w:rPr>
        <w:t>在logisim中自动生成电路。</w:t>
      </w:r>
    </w:p>
    <w:p>
      <w:pPr>
        <w:pStyle w:val="4"/>
        <w:numPr>
          <w:ilvl w:val="0"/>
          <w:numId w:val="16"/>
        </w:numPr>
        <w:spacing w:line="300" w:lineRule="auto"/>
        <w:ind w:firstLine="480"/>
        <w:rPr>
          <w:rFonts w:hint="eastAsia"/>
        </w:rPr>
      </w:pPr>
      <w:r>
        <w:rPr>
          <w:rFonts w:hint="eastAsia"/>
        </w:rPr>
        <w:t>电路图</w:t>
      </w:r>
    </w:p>
    <w:p>
      <w:pPr>
        <w:pStyle w:val="4"/>
        <w:numPr>
          <w:ilvl w:val="0"/>
          <w:numId w:val="0"/>
        </w:numPr>
        <w:spacing w:line="300" w:lineRule="auto"/>
        <w:jc w:val="center"/>
        <w:rPr>
          <w:rFonts w:hint="eastAsia" w:eastAsia="宋体"/>
          <w:lang w:eastAsia="zh-CN"/>
        </w:rPr>
      </w:pPr>
      <w:r>
        <w:drawing>
          <wp:inline distT="0" distB="0" distL="114300" distR="114300">
            <wp:extent cx="1602105" cy="2731770"/>
            <wp:effectExtent l="0" t="0" r="11430"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2"/>
                    <a:srcRect t="1359" r="1110"/>
                    <a:stretch>
                      <a:fillRect/>
                    </a:stretch>
                  </pic:blipFill>
                  <pic:spPr>
                    <a:xfrm rot="16200000">
                      <a:off x="0" y="0"/>
                      <a:ext cx="1602105" cy="2731770"/>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图2.33  码表控制器输出函数电路图</w:t>
      </w:r>
    </w:p>
    <w:p>
      <w:pPr>
        <w:pStyle w:val="4"/>
        <w:spacing w:line="300" w:lineRule="auto"/>
        <w:ind w:firstLine="480"/>
      </w:pPr>
      <w:r>
        <w:rPr>
          <w:rFonts w:hint="eastAsia"/>
        </w:rPr>
        <w:t>（3）测试图</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5614670" cy="1454785"/>
            <wp:effectExtent l="0" t="0" r="8890" b="8255"/>
            <wp:docPr id="27" name="图片 27" descr="Snipaste_2021-12-07_12-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nipaste_2021-12-07_12-42-57"/>
                    <pic:cNvPicPr>
                      <a:picLocks noChangeAspect="1"/>
                    </pic:cNvPicPr>
                  </pic:nvPicPr>
                  <pic:blipFill>
                    <a:blip r:embed="rId43"/>
                    <a:stretch>
                      <a:fillRect/>
                    </a:stretch>
                  </pic:blipFill>
                  <pic:spPr>
                    <a:xfrm>
                      <a:off x="0" y="0"/>
                      <a:ext cx="5614670" cy="1454785"/>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图2.34  码表控制器输出函数测试用例</w:t>
      </w:r>
    </w:p>
    <w:p>
      <w:pPr>
        <w:pStyle w:val="4"/>
        <w:spacing w:line="300" w:lineRule="auto"/>
        <w:ind w:firstLine="480"/>
      </w:pPr>
      <w:r>
        <w:rPr>
          <w:rFonts w:hint="eastAsia"/>
        </w:rPr>
        <w:t>（4）测试分析</w:t>
      </w:r>
    </w:p>
    <w:p>
      <w:pPr>
        <w:pStyle w:val="4"/>
        <w:spacing w:line="300" w:lineRule="auto"/>
        <w:ind w:firstLine="480"/>
        <w:rPr>
          <w:rFonts w:hint="eastAsia"/>
          <w:lang w:val="en-US" w:eastAsia="zh-CN"/>
        </w:rPr>
      </w:pPr>
      <w:r>
        <w:rPr>
          <w:rFonts w:hint="eastAsia"/>
          <w:lang w:val="en-US" w:eastAsia="zh-CN"/>
        </w:rPr>
        <w:t>当输入为00时，SDen、DPsel和TMrese为1；当输入为001时，DPsel和TMrese为1；当输入为010时，DPsel和TMen为1；当输入为011时，DPsel为1；当输入为100时，SDsel、SDen和DPsel为1；当输入为101时，输出全部为0。</w:t>
      </w:r>
    </w:p>
    <w:p>
      <w:pPr>
        <w:pStyle w:val="4"/>
        <w:spacing w:line="300" w:lineRule="auto"/>
        <w:ind w:firstLine="480"/>
      </w:pPr>
      <w:r>
        <w:rPr>
          <w:rFonts w:hint="eastAsia"/>
          <w:lang w:val="en-US" w:eastAsia="zh-CN"/>
        </w:rPr>
        <w:t>由测试结果可知，所设计的电路符合要求。</w:t>
      </w:r>
    </w:p>
    <w:p>
      <w:pPr>
        <w:pStyle w:val="3"/>
        <w:ind w:right="240"/>
        <w:rPr>
          <w:shd w:val="clear" w:color="auto" w:fill="FFFFFF"/>
        </w:rPr>
      </w:pPr>
      <w:r>
        <w:rPr>
          <w:rFonts w:hint="eastAsia"/>
          <w:shd w:val="clear" w:color="auto" w:fill="FFFFFF"/>
        </w:rPr>
        <w:t>码表控制器</w:t>
      </w:r>
      <w:bookmarkStart w:id="36" w:name="_GoBack"/>
      <w:bookmarkEnd w:id="36"/>
    </w:p>
    <w:p>
      <w:pPr>
        <w:pStyle w:val="4"/>
        <w:spacing w:line="300" w:lineRule="auto"/>
        <w:ind w:firstLine="480"/>
      </w:pPr>
      <w:r>
        <w:rPr>
          <w:rFonts w:hint="eastAsia"/>
        </w:rPr>
        <w:t>（1）设计思路及设计过程</w:t>
      </w:r>
    </w:p>
    <w:p>
      <w:pPr>
        <w:pStyle w:val="4"/>
        <w:spacing w:line="300" w:lineRule="auto"/>
        <w:ind w:firstLine="480"/>
        <w:rPr>
          <w:rFonts w:hint="default" w:eastAsia="宋体"/>
          <w:lang w:val="en-US" w:eastAsia="zh-CN"/>
        </w:rPr>
      </w:pPr>
      <w:r>
        <w:rPr>
          <w:rFonts w:hint="eastAsia"/>
        </w:rPr>
        <w:t>利用</w:t>
      </w:r>
      <w:r>
        <w:rPr>
          <w:rFonts w:hint="eastAsia"/>
          <w:lang w:val="en-US" w:eastAsia="zh-CN"/>
        </w:rPr>
        <w:t>3</w:t>
      </w:r>
      <w:r>
        <w:rPr>
          <w:rFonts w:hint="eastAsia"/>
        </w:rPr>
        <w:t>个D触发器</w:t>
      </w:r>
      <w:r>
        <w:rPr>
          <w:rFonts w:hint="eastAsia"/>
          <w:lang w:eastAsia="zh-CN"/>
        </w:rPr>
        <w:t>，</w:t>
      </w:r>
      <w:r>
        <w:rPr>
          <w:rFonts w:hint="eastAsia"/>
          <w:lang w:val="en-US" w:eastAsia="zh-CN"/>
        </w:rPr>
        <w:t>将D触发器的输出接入输出函数以及状态转换模块，作为输出函数和状态转换的输入。将状态转换电路的输出作为3个D触发器的输入。</w:t>
      </w:r>
    </w:p>
    <w:p>
      <w:pPr>
        <w:pStyle w:val="4"/>
        <w:numPr>
          <w:ilvl w:val="0"/>
          <w:numId w:val="16"/>
        </w:numPr>
        <w:spacing w:line="300" w:lineRule="auto"/>
        <w:ind w:left="0" w:leftChars="0" w:firstLine="480" w:firstLineChars="200"/>
        <w:rPr>
          <w:rFonts w:hint="eastAsia" w:eastAsia="宋体"/>
          <w:lang w:eastAsia="zh-CN"/>
        </w:rPr>
      </w:pPr>
      <w:r>
        <w:rPr>
          <w:rFonts w:hint="eastAsia"/>
        </w:rPr>
        <w:t>电路图</w:t>
      </w:r>
    </w:p>
    <w:p>
      <w:pPr>
        <w:pStyle w:val="4"/>
        <w:spacing w:line="300" w:lineRule="auto"/>
        <w:ind w:firstLine="480"/>
        <w:rPr>
          <w:rFonts w:hint="default" w:eastAsia="宋体"/>
          <w:lang w:val="en-US" w:eastAsia="zh-CN"/>
        </w:rPr>
      </w:pPr>
      <w:r>
        <w:rPr>
          <w:rFonts w:hint="eastAsia"/>
          <w:lang w:val="en-US" w:eastAsia="zh-CN"/>
        </w:rPr>
        <w:t>设计的电路如图2.35所示。</w:t>
      </w:r>
    </w:p>
    <w:p>
      <w:pPr>
        <w:pStyle w:val="4"/>
        <w:numPr>
          <w:ilvl w:val="0"/>
          <w:numId w:val="0"/>
        </w:numPr>
        <w:spacing w:line="300" w:lineRule="auto"/>
        <w:ind w:leftChars="200"/>
        <w:rPr>
          <w:rFonts w:hint="eastAsia" w:eastAsia="宋体"/>
          <w:lang w:eastAsia="zh-CN"/>
        </w:rPr>
      </w:pPr>
    </w:p>
    <w:p>
      <w:pPr>
        <w:pStyle w:val="4"/>
        <w:spacing w:line="300" w:lineRule="auto"/>
        <w:ind w:firstLine="480"/>
        <w:jc w:val="center"/>
      </w:pPr>
      <w:r>
        <w:drawing>
          <wp:inline distT="0" distB="0" distL="114300" distR="114300">
            <wp:extent cx="5346700" cy="2099310"/>
            <wp:effectExtent l="0" t="0" r="2540"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rcRect t="8863" r="-43"/>
                    <a:stretch>
                      <a:fillRect/>
                    </a:stretch>
                  </pic:blipFill>
                  <pic:spPr>
                    <a:xfrm>
                      <a:off x="0" y="0"/>
                      <a:ext cx="5346700" cy="2099310"/>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图2.35  码表控制器设计电路图</w:t>
      </w:r>
    </w:p>
    <w:p>
      <w:pPr>
        <w:pStyle w:val="4"/>
        <w:spacing w:line="300" w:lineRule="auto"/>
        <w:ind w:firstLine="480"/>
      </w:pPr>
      <w:r>
        <w:rPr>
          <w:rFonts w:hint="eastAsia"/>
        </w:rPr>
        <w:t>（3）测试图</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5067300" cy="1918335"/>
            <wp:effectExtent l="0" t="0" r="7620" b="1905"/>
            <wp:docPr id="29" name="图片 29" descr="Snipaste_2021-12-07_12-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nipaste_2021-12-07_12-45-11"/>
                    <pic:cNvPicPr>
                      <a:picLocks noChangeAspect="1"/>
                    </pic:cNvPicPr>
                  </pic:nvPicPr>
                  <pic:blipFill>
                    <a:blip r:embed="rId45"/>
                    <a:stretch>
                      <a:fillRect/>
                    </a:stretch>
                  </pic:blipFill>
                  <pic:spPr>
                    <a:xfrm>
                      <a:off x="0" y="0"/>
                      <a:ext cx="5067300" cy="1918335"/>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图2.36  码表控制器测试用例图</w:t>
      </w:r>
    </w:p>
    <w:p>
      <w:pPr>
        <w:pStyle w:val="4"/>
        <w:spacing w:line="300" w:lineRule="auto"/>
        <w:ind w:firstLine="480"/>
      </w:pPr>
      <w:r>
        <w:rPr>
          <w:rFonts w:hint="eastAsia"/>
        </w:rPr>
        <w:t>（4）测试分析</w:t>
      </w:r>
    </w:p>
    <w:p>
      <w:pPr>
        <w:pStyle w:val="4"/>
        <w:spacing w:line="300" w:lineRule="auto"/>
        <w:ind w:firstLine="480"/>
      </w:pPr>
      <w:r>
        <w:rPr>
          <w:rFonts w:hint="eastAsia"/>
          <w:lang w:val="en-US" w:eastAsia="zh-CN"/>
        </w:rPr>
        <w:t>由测试结果可知，码表控制器状态转换电路和码表控制器输出函数电路级联构成的码表控制器输出复合功能要求，所设计的电路符合要求。</w:t>
      </w:r>
    </w:p>
    <w:p>
      <w:pPr>
        <w:pStyle w:val="3"/>
        <w:ind w:right="240"/>
        <w:rPr>
          <w:shd w:val="clear" w:color="auto" w:fill="FFFFFF"/>
        </w:rPr>
      </w:pPr>
      <w:r>
        <w:rPr>
          <w:rFonts w:hint="eastAsia"/>
          <w:shd w:val="clear" w:color="auto" w:fill="FFFFFF"/>
        </w:rPr>
        <w:t xml:space="preserve"> 运动码表</w:t>
      </w:r>
    </w:p>
    <w:p>
      <w:pPr>
        <w:pStyle w:val="4"/>
        <w:spacing w:line="300" w:lineRule="auto"/>
        <w:ind w:firstLine="480"/>
      </w:pPr>
      <w:r>
        <w:rPr>
          <w:rFonts w:hint="eastAsia"/>
        </w:rPr>
        <w:t>（1）设计思路及设计过程</w:t>
      </w:r>
    </w:p>
    <w:p>
      <w:pPr>
        <w:pStyle w:val="4"/>
        <w:spacing w:line="300" w:lineRule="auto"/>
        <w:ind w:firstLine="480"/>
        <w:rPr>
          <w:rFonts w:hint="eastAsia"/>
          <w:lang w:val="en-US" w:eastAsia="zh-CN"/>
        </w:rPr>
      </w:pPr>
      <w:r>
        <w:rPr>
          <w:rFonts w:hint="eastAsia"/>
          <w:lang w:val="en-US" w:eastAsia="zh-CN"/>
        </w:rPr>
        <w:t>第一个选择器用来实现9999与实时计时的选择，16位寄存器用来传递选择器的输出，第二个选择器用来实现第一个选择器的输出数据与计时器的输出数据的选择.将计时器的输出连接到2个二路选择器的1端和16位无符号比较器的</w:t>
      </w:r>
      <w:r>
        <w:rPr>
          <w:rFonts w:hint="default"/>
          <w:lang w:val="en-US" w:eastAsia="zh-CN"/>
        </w:rPr>
        <w:t>”</w:t>
      </w:r>
      <w:r>
        <w:rPr>
          <w:rFonts w:hint="eastAsia"/>
          <w:lang w:val="en-US" w:eastAsia="zh-CN"/>
        </w:rPr>
        <w:t>&lt;</w:t>
      </w:r>
      <w:r>
        <w:rPr>
          <w:rFonts w:hint="default"/>
          <w:lang w:val="en-US" w:eastAsia="zh-CN"/>
        </w:rPr>
        <w:t>”</w:t>
      </w:r>
      <w:r>
        <w:rPr>
          <w:rFonts w:hint="eastAsia"/>
          <w:lang w:val="en-US" w:eastAsia="zh-CN"/>
        </w:rPr>
        <w:t>端，将16位寄存器的输出连接到2路选择器的0端、16位无符号比较器的</w:t>
      </w:r>
      <w:r>
        <w:rPr>
          <w:rFonts w:hint="default"/>
          <w:lang w:val="en-US" w:eastAsia="zh-CN"/>
        </w:rPr>
        <w:t>”</w:t>
      </w:r>
      <w:r>
        <w:rPr>
          <w:rFonts w:hint="eastAsia"/>
          <w:lang w:val="en-US" w:eastAsia="zh-CN"/>
        </w:rPr>
        <w:t>&gt;</w:t>
      </w:r>
      <w:r>
        <w:rPr>
          <w:rFonts w:hint="default"/>
          <w:lang w:val="en-US" w:eastAsia="zh-CN"/>
        </w:rPr>
        <w:t>”</w:t>
      </w:r>
      <w:r>
        <w:rPr>
          <w:rFonts w:hint="eastAsia"/>
          <w:lang w:val="en-US" w:eastAsia="zh-CN"/>
        </w:rPr>
        <w:t>端和最好记录。</w:t>
      </w:r>
    </w:p>
    <w:p>
      <w:pPr>
        <w:pStyle w:val="4"/>
        <w:numPr>
          <w:ilvl w:val="0"/>
          <w:numId w:val="15"/>
        </w:numPr>
        <w:spacing w:line="300" w:lineRule="auto"/>
        <w:ind w:left="0" w:leftChars="0" w:firstLine="480" w:firstLineChars="200"/>
        <w:rPr>
          <w:rFonts w:hint="eastAsia"/>
        </w:rPr>
      </w:pPr>
      <w:r>
        <w:rPr>
          <w:rFonts w:hint="eastAsia"/>
        </w:rPr>
        <w:t>电路图</w:t>
      </w:r>
    </w:p>
    <w:p>
      <w:pPr>
        <w:pStyle w:val="4"/>
        <w:spacing w:line="300" w:lineRule="auto"/>
        <w:ind w:firstLine="480"/>
        <w:rPr>
          <w:rFonts w:hint="eastAsia"/>
        </w:rPr>
      </w:pPr>
      <w:r>
        <w:rPr>
          <w:rFonts w:hint="eastAsia"/>
          <w:lang w:val="en-US" w:eastAsia="zh-CN"/>
        </w:rPr>
        <w:t>设计的电路如图2.37所示。</w:t>
      </w:r>
    </w:p>
    <w:p>
      <w:pPr>
        <w:pStyle w:val="4"/>
        <w:spacing w:line="300" w:lineRule="auto"/>
        <w:ind w:firstLine="480"/>
        <w:jc w:val="center"/>
        <w:rPr>
          <w:rFonts w:hint="eastAsia" w:eastAsia="宋体"/>
          <w:lang w:eastAsia="zh-CN"/>
        </w:rPr>
      </w:pPr>
      <w:r>
        <w:drawing>
          <wp:inline distT="0" distB="0" distL="114300" distR="114300">
            <wp:extent cx="5022215" cy="2898775"/>
            <wp:effectExtent l="0" t="0" r="6985" b="12065"/>
            <wp:docPr id="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pic:cNvPicPr>
                      <a:picLocks noChangeAspect="1"/>
                    </pic:cNvPicPr>
                  </pic:nvPicPr>
                  <pic:blipFill>
                    <a:blip r:embed="rId46"/>
                    <a:stretch>
                      <a:fillRect/>
                    </a:stretch>
                  </pic:blipFill>
                  <pic:spPr>
                    <a:xfrm>
                      <a:off x="0" y="0"/>
                      <a:ext cx="5022215" cy="2898775"/>
                    </a:xfrm>
                    <a:prstGeom prst="rect">
                      <a:avLst/>
                    </a:prstGeom>
                    <a:noFill/>
                    <a:ln>
                      <a:noFill/>
                    </a:ln>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图2.37  运动码表设计电路图</w:t>
      </w:r>
    </w:p>
    <w:p>
      <w:pPr>
        <w:pStyle w:val="4"/>
        <w:spacing w:line="300" w:lineRule="auto"/>
        <w:ind w:firstLine="480"/>
      </w:pPr>
      <w:r>
        <w:rPr>
          <w:rFonts w:hint="eastAsia"/>
        </w:rPr>
        <w:t>（3）测试图</w:t>
      </w:r>
    </w:p>
    <w:p>
      <w:pPr>
        <w:pStyle w:val="4"/>
        <w:spacing w:line="300" w:lineRule="auto"/>
        <w:ind w:firstLine="480"/>
        <w:jc w:val="center"/>
        <w:rPr>
          <w:rFonts w:hint="eastAsia" w:eastAsia="宋体"/>
          <w:lang w:eastAsia="zh-CN"/>
        </w:rPr>
      </w:pPr>
      <w:r>
        <w:rPr>
          <w:rFonts w:hint="eastAsia" w:eastAsia="宋体"/>
          <w:lang w:eastAsia="zh-CN"/>
        </w:rPr>
        <w:drawing>
          <wp:inline distT="0" distB="0" distL="114300" distR="114300">
            <wp:extent cx="4811395" cy="3421380"/>
            <wp:effectExtent l="0" t="0" r="4445" b="7620"/>
            <wp:docPr id="31" name="图片 31" descr="Snipaste_2021-12-07_12-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ipaste_2021-12-07_12-47-35"/>
                    <pic:cNvPicPr>
                      <a:picLocks noChangeAspect="1"/>
                    </pic:cNvPicPr>
                  </pic:nvPicPr>
                  <pic:blipFill>
                    <a:blip r:embed="rId47"/>
                    <a:stretch>
                      <a:fillRect/>
                    </a:stretch>
                  </pic:blipFill>
                  <pic:spPr>
                    <a:xfrm>
                      <a:off x="0" y="0"/>
                      <a:ext cx="4811395" cy="3421380"/>
                    </a:xfrm>
                    <a:prstGeom prst="rect">
                      <a:avLst/>
                    </a:prstGeom>
                  </pic:spPr>
                </pic:pic>
              </a:graphicData>
            </a:graphic>
          </wp:inline>
        </w:drawing>
      </w:r>
    </w:p>
    <w:p>
      <w:pPr>
        <w:pStyle w:val="4"/>
        <w:spacing w:line="300" w:lineRule="auto"/>
        <w:ind w:firstLine="480"/>
        <w:jc w:val="center"/>
        <w:rPr>
          <w:rFonts w:hint="default" w:eastAsia="宋体"/>
          <w:lang w:val="en-US" w:eastAsia="zh-CN"/>
        </w:rPr>
      </w:pPr>
      <w:r>
        <w:rPr>
          <w:rFonts w:hint="eastAsia"/>
          <w:lang w:val="en-US" w:eastAsia="zh-CN"/>
        </w:rPr>
        <w:t>图2.38  运动码表测试用例图</w:t>
      </w:r>
    </w:p>
    <w:p>
      <w:pPr>
        <w:pStyle w:val="4"/>
        <w:spacing w:line="300" w:lineRule="auto"/>
        <w:ind w:firstLine="480"/>
      </w:pPr>
      <w:r>
        <w:rPr>
          <w:rFonts w:hint="eastAsia"/>
        </w:rPr>
        <w:t>（4）测试分析</w:t>
      </w:r>
    </w:p>
    <w:p>
      <w:pPr>
        <w:pStyle w:val="4"/>
        <w:spacing w:line="300" w:lineRule="auto"/>
        <w:ind w:firstLine="480"/>
        <w:rPr>
          <w:rFonts w:hint="eastAsia"/>
        </w:rPr>
      </w:pPr>
      <w:r>
        <w:rPr>
          <w:rFonts w:hint="eastAsia"/>
        </w:rPr>
        <w:t>在运动码表电路中，点击Start，运动码表开始计时</w:t>
      </w:r>
      <w:r>
        <w:rPr>
          <w:rFonts w:hint="eastAsia"/>
          <w:lang w:eastAsia="zh-CN"/>
        </w:rPr>
        <w:t>；</w:t>
      </w:r>
      <w:r>
        <w:rPr>
          <w:rFonts w:hint="eastAsia"/>
        </w:rPr>
        <w:t>点击Stop，运动码表暂停计时。此时最好成绩记录为</w:t>
      </w:r>
      <w:r>
        <w:rPr>
          <w:rFonts w:hint="eastAsia"/>
          <w:lang w:val="en-US" w:eastAsia="zh-CN"/>
        </w:rPr>
        <w:t>1357</w:t>
      </w:r>
      <w:r>
        <w:rPr>
          <w:rFonts w:hint="eastAsia"/>
          <w:lang w:eastAsia="zh-CN"/>
        </w:rPr>
        <w:t>；</w:t>
      </w:r>
      <w:r>
        <w:rPr>
          <w:rFonts w:hint="eastAsia"/>
        </w:rPr>
        <w:t>点击Store，运动码表的值存储到寄存器SD中，同时最好成绩记录发生改变</w:t>
      </w:r>
      <w:r>
        <w:rPr>
          <w:rFonts w:hint="eastAsia"/>
          <w:lang w:eastAsia="zh-CN"/>
        </w:rPr>
        <w:t>；</w:t>
      </w:r>
      <w:r>
        <w:rPr>
          <w:rFonts w:hint="eastAsia"/>
        </w:rPr>
        <w:t>再点击Start，运动码表再次开始计时</w:t>
      </w:r>
      <w:r>
        <w:rPr>
          <w:rFonts w:hint="eastAsia"/>
          <w:lang w:eastAsia="zh-CN"/>
        </w:rPr>
        <w:t>；</w:t>
      </w:r>
      <w:r>
        <w:rPr>
          <w:rFonts w:hint="eastAsia"/>
        </w:rPr>
        <w:t>点击Stop，运动码表暂停计时</w:t>
      </w:r>
      <w:r>
        <w:rPr>
          <w:rFonts w:hint="eastAsia"/>
          <w:lang w:eastAsia="zh-CN"/>
        </w:rPr>
        <w:t>；</w:t>
      </w:r>
      <w:r>
        <w:rPr>
          <w:rFonts w:hint="eastAsia"/>
        </w:rPr>
        <w:t>点击Store，此时运动码表显示的值比最好成绩记录大，所以运动码表显示最好成绩记录</w:t>
      </w:r>
      <w:r>
        <w:rPr>
          <w:rFonts w:hint="eastAsia"/>
          <w:lang w:eastAsia="zh-CN"/>
        </w:rPr>
        <w:t>；</w:t>
      </w:r>
      <w:r>
        <w:rPr>
          <w:rFonts w:hint="eastAsia"/>
        </w:rPr>
        <w:t>点击Reset，运动码表恢复初始状态。</w:t>
      </w:r>
    </w:p>
    <w:bookmarkEnd w:id="20"/>
    <w:bookmarkEnd w:id="21"/>
    <w:bookmarkEnd w:id="22"/>
    <w:bookmarkEnd w:id="23"/>
    <w:bookmarkEnd w:id="24"/>
    <w:bookmarkEnd w:id="25"/>
    <w:p>
      <w:pPr>
        <w:pStyle w:val="4"/>
        <w:spacing w:line="300" w:lineRule="auto"/>
        <w:ind w:firstLine="480"/>
        <w:rPr>
          <w:rFonts w:hint="eastAsia"/>
          <w:lang w:val="en-US" w:eastAsia="zh-CN"/>
        </w:rPr>
      </w:pPr>
      <w:bookmarkStart w:id="32" w:name="_Toc69240133"/>
      <w:r>
        <w:rPr>
          <w:rFonts w:hint="eastAsia"/>
          <w:lang w:val="en-US" w:eastAsia="zh-CN"/>
        </w:rPr>
        <w:t>由测试结果可知，所设计的电路符合要求。</w:t>
      </w:r>
      <w:bookmarkEnd w:id="32"/>
      <w:bookmarkStart w:id="33" w:name="_Toc69240134"/>
    </w:p>
    <w:p>
      <w:pPr>
        <w:pStyle w:val="2"/>
        <w:numPr>
          <w:ilvl w:val="0"/>
          <w:numId w:val="0"/>
        </w:numPr>
        <w:tabs>
          <w:tab w:val="clear" w:pos="601"/>
        </w:tabs>
        <w:ind w:leftChars="0"/>
        <w:rPr>
          <w:rFonts w:hint="eastAsia"/>
          <w:lang w:val="en-US" w:eastAsia="zh-CN"/>
        </w:rPr>
      </w:pPr>
      <w:r>
        <w:rPr>
          <w:rFonts w:hint="eastAsia"/>
          <w:lang w:val="en-US" w:eastAsia="zh-CN"/>
        </w:rPr>
        <w:t>3   测试及故障调试</w:t>
      </w:r>
    </w:p>
    <w:p>
      <w:pPr>
        <w:pStyle w:val="3"/>
        <w:numPr>
          <w:ilvl w:val="0"/>
          <w:numId w:val="0"/>
        </w:numPr>
        <w:ind w:left="1" w:leftChars="-3" w:right="240" w:hanging="8" w:hangingChars="3"/>
        <w:rPr>
          <w:rFonts w:ascii="黑体" w:hAnsi="黑体" w:cs="Segoe UI"/>
          <w:color w:val="333333"/>
          <w:shd w:val="clear" w:color="auto" w:fill="FFFFFF"/>
        </w:rPr>
      </w:pPr>
      <w:r>
        <w:rPr>
          <w:rFonts w:hint="eastAsia" w:ascii="黑体" w:hAnsi="黑体" w:cs="Segoe UI"/>
          <w:color w:val="333333"/>
          <w:shd w:val="clear" w:color="auto" w:fill="FFFFFF"/>
        </w:rPr>
        <w:t>3.1</w:t>
      </w:r>
      <w:r>
        <w:rPr>
          <w:rFonts w:ascii="黑体" w:hAnsi="黑体" w:cs="Segoe UI"/>
          <w:color w:val="333333"/>
          <w:shd w:val="clear" w:color="auto" w:fill="FFFFFF"/>
        </w:rPr>
        <w:t>遇到的问题及处理</w:t>
      </w:r>
    </w:p>
    <w:p>
      <w:pPr>
        <w:pStyle w:val="4"/>
        <w:numPr>
          <w:ilvl w:val="0"/>
          <w:numId w:val="17"/>
        </w:numPr>
        <w:ind w:leftChars="0" w:firstLine="420" w:firstLineChars="0"/>
        <w:rPr>
          <w:rFonts w:hint="eastAsia"/>
          <w:lang w:val="en-US" w:eastAsia="zh-CN"/>
        </w:rPr>
      </w:pPr>
      <w:r>
        <w:rPr>
          <w:rFonts w:hint="eastAsia"/>
          <w:lang w:val="en-US" w:eastAsia="zh-CN"/>
        </w:rPr>
        <w:t>开始对于软件的使用不熟悉，后来也是经过多次使用才形成了自己的使用习惯和作图习惯；</w:t>
      </w:r>
    </w:p>
    <w:p>
      <w:pPr>
        <w:pStyle w:val="4"/>
        <w:numPr>
          <w:ilvl w:val="0"/>
          <w:numId w:val="17"/>
        </w:numPr>
        <w:ind w:leftChars="0" w:firstLine="420" w:firstLineChars="0"/>
        <w:rPr>
          <w:rFonts w:hint="eastAsia"/>
          <w:lang w:val="en-US" w:eastAsia="zh-CN"/>
        </w:rPr>
      </w:pPr>
      <w:r>
        <w:rPr>
          <w:rFonts w:hint="eastAsia"/>
          <w:lang w:val="en-US" w:eastAsia="zh-CN"/>
        </w:rPr>
        <w:t>在进行16位无符号比较器、码表计数器、码表显示驱动的设计时，由于最初排线极为复杂，不光很不美观，并且由于线路繁杂经常出现连接错误的情况。通过更改结点的连接方式以及排线器对应的位极大的简化了电路。</w:t>
      </w:r>
    </w:p>
    <w:p>
      <w:pPr>
        <w:pStyle w:val="4"/>
        <w:numPr>
          <w:ilvl w:val="0"/>
          <w:numId w:val="17"/>
        </w:numPr>
        <w:ind w:leftChars="0" w:firstLine="420" w:firstLineChars="0"/>
        <w:rPr>
          <w:rFonts w:hint="eastAsia"/>
          <w:lang w:val="en-US" w:eastAsia="zh-CN"/>
        </w:rPr>
      </w:pPr>
      <w:r>
        <w:rPr>
          <w:rFonts w:hint="eastAsia"/>
          <w:lang w:val="en-US" w:eastAsia="zh-CN"/>
        </w:rPr>
        <w:t>开始对于消除险象的概念不理解，经过老师和助教的指导下，结合实验逐步理解了。</w:t>
      </w:r>
    </w:p>
    <w:p>
      <w:pPr>
        <w:pStyle w:val="3"/>
        <w:numPr>
          <w:ilvl w:val="0"/>
          <w:numId w:val="0"/>
        </w:numPr>
        <w:ind w:left="1" w:leftChars="-3" w:right="240" w:hanging="8" w:hangingChars="3"/>
        <w:rPr>
          <w:rFonts w:ascii="黑体" w:hAnsi="黑体" w:cs="Segoe UI"/>
          <w:color w:val="333333"/>
          <w:shd w:val="clear" w:color="auto" w:fill="FFFFFF"/>
        </w:rPr>
      </w:pPr>
      <w:r>
        <w:rPr>
          <w:rFonts w:hint="eastAsia" w:ascii="黑体" w:hAnsi="黑体" w:cs="Segoe UI"/>
          <w:color w:val="333333"/>
          <w:shd w:val="clear" w:color="auto" w:fill="FFFFFF"/>
        </w:rPr>
        <w:t>3.2</w:t>
      </w:r>
      <w:r>
        <w:rPr>
          <w:rFonts w:ascii="黑体" w:hAnsi="黑体" w:cs="Segoe UI"/>
          <w:color w:val="333333"/>
          <w:shd w:val="clear" w:color="auto" w:fill="FFFFFF"/>
        </w:rPr>
        <w:t>设计方案存在的不足</w:t>
      </w:r>
    </w:p>
    <w:p>
      <w:pPr>
        <w:pStyle w:val="4"/>
        <w:numPr>
          <w:ilvl w:val="0"/>
          <w:numId w:val="18"/>
        </w:numPr>
        <w:rPr>
          <w:rFonts w:hint="eastAsia"/>
          <w:lang w:val="en-US" w:eastAsia="zh-CN"/>
        </w:rPr>
      </w:pPr>
      <w:r>
        <w:rPr>
          <w:rFonts w:hint="eastAsia"/>
          <w:lang w:val="en-US" w:eastAsia="zh-CN"/>
        </w:rPr>
        <w:t>运动码表不能回看之前存储的历史记录；</w:t>
      </w:r>
    </w:p>
    <w:p>
      <w:pPr>
        <w:pStyle w:val="4"/>
        <w:numPr>
          <w:ilvl w:val="0"/>
          <w:numId w:val="18"/>
        </w:numPr>
        <w:rPr>
          <w:rFonts w:hint="default" w:eastAsia="宋体"/>
          <w:lang w:val="en-US" w:eastAsia="zh-CN"/>
        </w:rPr>
      </w:pPr>
      <w:r>
        <w:rPr>
          <w:rFonts w:hint="eastAsia"/>
          <w:lang w:val="en-US" w:eastAsia="zh-CN"/>
        </w:rPr>
        <w:t>码表设计缺少定时功能；</w:t>
      </w:r>
    </w:p>
    <w:p>
      <w:pPr>
        <w:pStyle w:val="4"/>
        <w:numPr>
          <w:ilvl w:val="0"/>
          <w:numId w:val="18"/>
        </w:numPr>
        <w:rPr>
          <w:rFonts w:hint="default" w:eastAsia="宋体"/>
          <w:lang w:val="en-US" w:eastAsia="zh-CN"/>
        </w:rPr>
      </w:pPr>
      <w:r>
        <w:rPr>
          <w:rFonts w:hint="eastAsia"/>
          <w:lang w:val="en-US" w:eastAsia="zh-CN"/>
        </w:rPr>
        <w:t>16位并行加载寄存器的排线可以继续改进。</w:t>
      </w:r>
    </w:p>
    <w:p>
      <w:pPr>
        <w:pStyle w:val="4"/>
        <w:rPr>
          <w:rFonts w:hint="eastAsia"/>
          <w:lang w:val="en-US" w:eastAsia="zh-CN"/>
        </w:rPr>
      </w:pPr>
    </w:p>
    <w:p>
      <w:pPr>
        <w:pStyle w:val="4"/>
        <w:rPr>
          <w:rFonts w:hint="eastAsia"/>
          <w:lang w:val="en-US" w:eastAsia="zh-CN"/>
        </w:rPr>
      </w:pPr>
    </w:p>
    <w:p>
      <w:pPr>
        <w:pStyle w:val="4"/>
        <w:rPr>
          <w:rFonts w:hint="eastAsia"/>
          <w:lang w:val="en-US" w:eastAsia="zh-CN"/>
        </w:rPr>
      </w:pPr>
    </w:p>
    <w:p>
      <w:pPr>
        <w:pStyle w:val="2"/>
        <w:numPr>
          <w:ilvl w:val="0"/>
          <w:numId w:val="0"/>
        </w:numPr>
        <w:tabs>
          <w:tab w:val="clear" w:pos="601"/>
        </w:tabs>
        <w:ind w:leftChars="0"/>
        <w:rPr>
          <w:rFonts w:hint="default"/>
          <w:lang w:val="en-US" w:eastAsia="zh-CN"/>
        </w:rPr>
      </w:pPr>
      <w:r>
        <w:rPr>
          <w:rFonts w:hint="eastAsia"/>
          <w:lang w:val="en-US" w:eastAsia="zh-CN"/>
        </w:rPr>
        <w:t>4   设计总结与心得</w:t>
      </w:r>
    </w:p>
    <w:p>
      <w:pPr>
        <w:pStyle w:val="3"/>
        <w:numPr>
          <w:ilvl w:val="1"/>
          <w:numId w:val="0"/>
        </w:numPr>
        <w:tabs>
          <w:tab w:val="clear" w:pos="720"/>
        </w:tabs>
        <w:ind w:leftChars="0" w:right="240" w:rightChars="100"/>
        <w:rPr>
          <w:rFonts w:ascii="黑体" w:hAnsi="黑体" w:cs="Segoe UI"/>
          <w:color w:val="333333"/>
          <w:shd w:val="clear" w:color="auto" w:fill="FFFFFF"/>
        </w:rPr>
      </w:pPr>
      <w:r>
        <w:rPr>
          <w:rFonts w:hint="eastAsia" w:ascii="黑体" w:hAnsi="黑体" w:cs="Segoe UI"/>
          <w:color w:val="333333"/>
          <w:shd w:val="clear" w:color="auto" w:fill="FFFFFF"/>
          <w:lang w:val="en-US" w:eastAsia="zh-CN"/>
        </w:rPr>
        <w:t xml:space="preserve">4.1 </w:t>
      </w:r>
      <w:r>
        <w:rPr>
          <w:rFonts w:ascii="黑体" w:hAnsi="黑体" w:cs="Segoe UI"/>
          <w:color w:val="333333"/>
          <w:shd w:val="clear" w:color="auto" w:fill="FFFFFF"/>
        </w:rPr>
        <w:t>实验总结</w:t>
      </w:r>
      <w:bookmarkEnd w:id="33"/>
    </w:p>
    <w:p>
      <w:pPr>
        <w:pStyle w:val="4"/>
        <w:ind w:firstLineChars="175"/>
        <w:rPr>
          <w:rFonts w:hint="default" w:eastAsia="宋体"/>
          <w:lang w:val="en-US" w:eastAsia="zh-CN"/>
        </w:rPr>
      </w:pPr>
      <w:r>
        <w:rPr>
          <w:rFonts w:hint="eastAsia"/>
          <w:lang w:val="en-US" w:eastAsia="zh-CN"/>
        </w:rPr>
        <w:t>本次实验采用模块式设计的方式，从计时器、选择器、寄存器、比较器、显示器、控制器等模块再到最后的运动码表的系统集成，成功实现了运动码表这个小型的数字系统。</w:t>
      </w:r>
    </w:p>
    <w:p>
      <w:pPr>
        <w:pStyle w:val="3"/>
        <w:numPr>
          <w:ilvl w:val="1"/>
          <w:numId w:val="0"/>
        </w:numPr>
        <w:tabs>
          <w:tab w:val="clear" w:pos="720"/>
        </w:tabs>
        <w:ind w:leftChars="0" w:right="240" w:rightChars="100"/>
        <w:rPr>
          <w:rFonts w:ascii="黑体" w:hAnsi="黑体" w:cs="Segoe UI"/>
          <w:color w:val="333333"/>
          <w:shd w:val="clear" w:color="auto" w:fill="FFFFFF"/>
        </w:rPr>
      </w:pPr>
      <w:bookmarkStart w:id="34" w:name="_Toc69240135"/>
      <w:r>
        <w:rPr>
          <w:rFonts w:hint="eastAsia" w:ascii="黑体" w:hAnsi="黑体" w:cs="Segoe UI"/>
          <w:color w:val="333333"/>
          <w:shd w:val="clear" w:color="auto" w:fill="FFFFFF"/>
          <w:lang w:val="en-US" w:eastAsia="zh-CN"/>
        </w:rPr>
        <w:t xml:space="preserve">4.2 </w:t>
      </w:r>
      <w:r>
        <w:rPr>
          <w:rFonts w:ascii="黑体" w:hAnsi="黑体" w:cs="Segoe UI"/>
          <w:color w:val="333333"/>
          <w:shd w:val="clear" w:color="auto" w:fill="FFFFFF"/>
        </w:rPr>
        <w:t>实验心得</w:t>
      </w:r>
      <w:bookmarkEnd w:id="34"/>
    </w:p>
    <w:p>
      <w:pPr>
        <w:pStyle w:val="4"/>
        <w:ind w:firstLine="480"/>
        <w:rPr>
          <w:rFonts w:hint="eastAsia"/>
          <w:lang w:val="en-US" w:eastAsia="zh-CN"/>
        </w:rPr>
      </w:pPr>
      <w:r>
        <w:rPr>
          <w:rFonts w:hint="eastAsia"/>
          <w:lang w:val="en-US" w:eastAsia="zh-CN"/>
        </w:rPr>
        <w:t>首先，本次实验帮助我了解并巩固了数字系统的设计流程：需求分析→设计功能部件→构建数据通路→构建控制单元→系统联调，实践的确是巩固知识的最好方式。</w:t>
      </w:r>
    </w:p>
    <w:p>
      <w:pPr>
        <w:pStyle w:val="4"/>
        <w:ind w:firstLine="480"/>
        <w:rPr>
          <w:rFonts w:hint="eastAsia"/>
          <w:lang w:val="en-US" w:eastAsia="zh-CN"/>
        </w:rPr>
      </w:pPr>
      <w:r>
        <w:rPr>
          <w:rFonts w:hint="eastAsia"/>
          <w:lang w:val="en-US" w:eastAsia="zh-CN"/>
        </w:rPr>
        <w:t>其次，本次实验采取模块式设计的思想，将运动码表分成了不同的功能模块，不光锻炼我们单个模块的设计能力，同时要求我们进行更深层次的考虑，思考各个模块具体的作用，并且思考他们在结构和功能上的衔接功能。</w:t>
      </w:r>
    </w:p>
    <w:p>
      <w:pPr>
        <w:pStyle w:val="4"/>
        <w:ind w:firstLine="480"/>
        <w:rPr>
          <w:rFonts w:hint="default" w:eastAsia="宋体"/>
          <w:lang w:val="en-US" w:eastAsia="zh-CN"/>
        </w:rPr>
      </w:pPr>
      <w:r>
        <w:rPr>
          <w:rFonts w:hint="eastAsia"/>
          <w:lang w:val="en-US" w:eastAsia="zh-CN"/>
        </w:rPr>
        <w:t>此外，我认为这是一个很好的机会，让我们体验到动手实践的乐趣，每次独立解决掉困难，都给予我极大的成就感。</w:t>
      </w:r>
    </w:p>
    <w:p>
      <w:pPr>
        <w:pStyle w:val="3"/>
        <w:numPr>
          <w:ilvl w:val="1"/>
          <w:numId w:val="0"/>
        </w:numPr>
        <w:tabs>
          <w:tab w:val="clear" w:pos="720"/>
        </w:tabs>
        <w:ind w:leftChars="0" w:right="240" w:rightChars="100"/>
        <w:rPr>
          <w:rFonts w:ascii="黑体" w:hAnsi="黑体" w:cs="Segoe UI"/>
          <w:color w:val="333333"/>
          <w:shd w:val="clear" w:color="auto" w:fill="FFFFFF"/>
        </w:rPr>
      </w:pPr>
      <w:bookmarkStart w:id="35" w:name="_Toc69240136"/>
      <w:r>
        <w:rPr>
          <w:rFonts w:hint="eastAsia" w:ascii="黑体" w:hAnsi="黑体" w:cs="Segoe UI"/>
          <w:color w:val="333333"/>
          <w:shd w:val="clear" w:color="auto" w:fill="FFFFFF"/>
          <w:lang w:val="en-US" w:eastAsia="zh-CN"/>
        </w:rPr>
        <w:t xml:space="preserve">4.3 </w:t>
      </w:r>
      <w:r>
        <w:rPr>
          <w:rFonts w:hint="eastAsia" w:ascii="黑体" w:hAnsi="黑体" w:cs="Segoe UI"/>
          <w:color w:val="333333"/>
          <w:shd w:val="clear" w:color="auto" w:fill="FFFFFF"/>
        </w:rPr>
        <w:t>意见与</w:t>
      </w:r>
      <w:r>
        <w:rPr>
          <w:rFonts w:ascii="黑体" w:hAnsi="黑体" w:cs="Segoe UI"/>
          <w:color w:val="333333"/>
          <w:shd w:val="clear" w:color="auto" w:fill="FFFFFF"/>
        </w:rPr>
        <w:t>建议</w:t>
      </w:r>
      <w:bookmarkEnd w:id="35"/>
    </w:p>
    <w:p>
      <w:pPr>
        <w:pStyle w:val="4"/>
        <w:bidi w:val="0"/>
        <w:rPr>
          <w:rFonts w:hint="default"/>
          <w:lang w:val="en-US" w:eastAsia="zh-CN"/>
        </w:rPr>
      </w:pPr>
      <w:r>
        <w:rPr>
          <w:rFonts w:hint="eastAsia"/>
          <w:lang w:val="en-US" w:eastAsia="zh-CN"/>
        </w:rPr>
        <w:t>意见：</w:t>
      </w:r>
    </w:p>
    <w:p>
      <w:pPr>
        <w:pStyle w:val="4"/>
        <w:numPr>
          <w:ilvl w:val="0"/>
          <w:numId w:val="19"/>
        </w:numPr>
        <w:bidi w:val="0"/>
        <w:rPr>
          <w:rFonts w:hint="default"/>
          <w:lang w:val="en-US" w:eastAsia="zh-CN"/>
        </w:rPr>
      </w:pPr>
      <w:r>
        <w:rPr>
          <w:rFonts w:hint="eastAsia"/>
          <w:lang w:val="en-US" w:eastAsia="zh-CN"/>
        </w:rPr>
        <w:t>头歌平台上所要求的码表显示驱动模块连接方式在最后整合运动码表电路时有问题，若想要完成整合电路的测评，需要先改动码表显示驱动！</w:t>
      </w:r>
    </w:p>
    <w:p>
      <w:pPr>
        <w:ind w:firstLine="420" w:firstLineChars="0"/>
        <w:rPr>
          <w:rFonts w:hint="eastAsia"/>
          <w:lang w:val="en-US" w:eastAsia="zh-CN"/>
        </w:rPr>
      </w:pPr>
      <w:r>
        <w:rPr>
          <w:rFonts w:hint="eastAsia"/>
          <w:lang w:val="en-US" w:eastAsia="zh-CN"/>
        </w:rPr>
        <w:t>建议：</w:t>
      </w:r>
    </w:p>
    <w:p>
      <w:pPr>
        <w:numPr>
          <w:ilvl w:val="0"/>
          <w:numId w:val="20"/>
        </w:numPr>
        <w:ind w:firstLine="420" w:firstLineChars="0"/>
        <w:rPr>
          <w:rFonts w:hint="eastAsia"/>
          <w:lang w:val="en-US" w:eastAsia="zh-CN"/>
        </w:rPr>
      </w:pPr>
      <w:r>
        <w:rPr>
          <w:rFonts w:hint="eastAsia"/>
          <w:lang w:val="en-US" w:eastAsia="zh-CN"/>
        </w:rPr>
        <w:t>可以首先放一个相似的简易化码表，让同学自主学习了解大致设计思路后，自己设计属于自己的运动码表；</w:t>
      </w:r>
    </w:p>
    <w:p>
      <w:pPr>
        <w:numPr>
          <w:ilvl w:val="0"/>
          <w:numId w:val="20"/>
        </w:numPr>
        <w:ind w:firstLine="420" w:firstLineChars="0"/>
        <w:rPr>
          <w:rFonts w:hint="default"/>
          <w:lang w:val="en-US" w:eastAsia="zh-CN"/>
        </w:rPr>
      </w:pPr>
      <w:r>
        <w:rPr>
          <w:rFonts w:hint="eastAsia"/>
          <w:lang w:val="en-US" w:eastAsia="zh-CN"/>
        </w:rPr>
        <w:t>使用了一下</w:t>
      </w:r>
      <w:r>
        <w:rPr>
          <w:rFonts w:hint="eastAsia"/>
          <w:lang w:val="en-US" w:eastAsia="zh-CN"/>
        </w:rPr>
        <w:fldChar w:fldCharType="begin"/>
      </w:r>
      <w:r>
        <w:rPr>
          <w:rFonts w:hint="eastAsia"/>
          <w:lang w:val="en-US" w:eastAsia="zh-CN"/>
        </w:rPr>
        <w:instrText xml:space="preserve"> HYPERLINK "https://link.zhihu.com/?target=http://www.ni.com/multisim/" \t "https://www.zhihu.com/question/_blank" </w:instrText>
      </w:r>
      <w:r>
        <w:rPr>
          <w:rFonts w:hint="eastAsia"/>
          <w:lang w:val="en-US" w:eastAsia="zh-CN"/>
        </w:rPr>
        <w:fldChar w:fldCharType="separate"/>
      </w:r>
      <w:r>
        <w:rPr>
          <w:rFonts w:hint="eastAsia"/>
          <w:lang w:val="en-US" w:eastAsia="zh-CN"/>
        </w:rPr>
        <w:t>NI Multisim</w:t>
      </w:r>
      <w:r>
        <w:rPr>
          <w:rFonts w:hint="eastAsia"/>
          <w:lang w:val="en-US" w:eastAsia="zh-CN"/>
        </w:rPr>
        <w:fldChar w:fldCharType="end"/>
      </w:r>
      <w:r>
        <w:rPr>
          <w:rFonts w:hint="eastAsia"/>
          <w:lang w:val="en-US" w:eastAsia="zh-CN"/>
        </w:rPr>
        <w:t>和LTspice，发现和</w:t>
      </w:r>
      <w:r>
        <w:rPr>
          <w:rFonts w:hint="eastAsia" w:ascii="微软雅黑" w:hAnsi="微软雅黑" w:eastAsia="微软雅黑" w:cs="微软雅黑"/>
          <w:i w:val="0"/>
          <w:iCs w:val="0"/>
          <w:caps w:val="0"/>
          <w:spacing w:val="0"/>
          <w:sz w:val="18"/>
          <w:szCs w:val="18"/>
          <w:u w:val="none"/>
          <w:shd w:val="clear" w:fill="FFFFFF"/>
          <w:lang w:val="en-US" w:eastAsia="zh-CN"/>
        </w:rPr>
        <w:t xml:space="preserve"> </w:t>
      </w:r>
      <w:r>
        <w:rPr>
          <w:rFonts w:hint="eastAsia"/>
          <w:lang w:val="en-US" w:eastAsia="zh-CN"/>
        </w:rPr>
        <w:t>Logisim相比无论是界面美观程度还是功能都强大一些，可以换一个仿真软件。</w:t>
      </w:r>
    </w:p>
    <w:p>
      <w:pPr>
        <w:ind w:firstLine="420" w:firstLineChars="0"/>
        <w:rPr>
          <w:rFonts w:hint="eastAsia"/>
          <w:lang w:val="en-US" w:eastAsia="zh-CN"/>
        </w:rPr>
      </w:pPr>
    </w:p>
    <w:p>
      <w:pPr>
        <w:widowControl/>
        <w:jc w:val="left"/>
      </w:pPr>
      <w:r>
        <w:br w:type="page"/>
      </w:r>
    </w:p>
    <w:p/>
    <w:tbl>
      <w:tblPr>
        <w:tblStyle w:val="41"/>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vAlign w:val="bottom"/>
          </w:tcPr>
          <w:p>
            <w:pPr>
              <w:spacing w:line="300" w:lineRule="auto"/>
              <w:jc w:val="center"/>
              <w:rPr>
                <w:rFonts w:ascii="楷体" w:hAnsi="楷体" w:eastAsia="楷体"/>
                <w:sz w:val="36"/>
                <w:szCs w:val="36"/>
              </w:rPr>
            </w:pPr>
            <w:r>
              <w:rPr>
                <w:rFonts w:hint="eastAsia" w:ascii="楷体" w:hAnsi="楷体" w:eastAsia="楷体"/>
                <w:sz w:val="36"/>
                <w:szCs w:val="36"/>
              </w:rPr>
              <w:t>原创性声明</w:t>
            </w:r>
          </w:p>
          <w:p>
            <w:pPr>
              <w:spacing w:line="300" w:lineRule="auto"/>
              <w:jc w:val="center"/>
              <w:rPr>
                <w:rFonts w:ascii="黑体" w:hAnsi="黑体" w:eastAsia="黑体"/>
                <w:sz w:val="36"/>
                <w:szCs w:val="36"/>
                <w:lang w:val="en-GB"/>
              </w:rPr>
            </w:pPr>
          </w:p>
        </w:tc>
      </w:tr>
      <w:tr>
        <w:tblPrEx>
          <w:tblCellMar>
            <w:top w:w="0" w:type="dxa"/>
            <w:left w:w="108" w:type="dxa"/>
            <w:bottom w:w="0" w:type="dxa"/>
            <w:right w:w="108" w:type="dxa"/>
          </w:tblCellMar>
        </w:tblPrEx>
        <w:trPr>
          <w:trHeight w:val="3079" w:hRule="exact"/>
          <w:jc w:val="center"/>
        </w:trPr>
        <w:tc>
          <w:tcPr>
            <w:tcW w:w="9171" w:type="dxa"/>
          </w:tcPr>
          <w:p>
            <w:pPr>
              <w:spacing w:line="276" w:lineRule="auto"/>
              <w:ind w:firstLine="480" w:firstLineChars="200"/>
              <w:rPr>
                <w:rFonts w:ascii="宋体" w:hAnsi="宋体" w:cs="宋体"/>
                <w:kern w:val="0"/>
              </w:rPr>
            </w:pP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rPr>
                <w:b/>
                <w:color w:val="FF0000"/>
              </w:rPr>
            </w:pPr>
          </w:p>
          <w:p>
            <w:pPr>
              <w:spacing w:line="276" w:lineRule="auto"/>
              <w:ind w:firstLine="424" w:firstLineChars="177"/>
              <w:rPr>
                <w:rFonts w:hint="eastAsia" w:eastAsia="宋体"/>
                <w:b/>
                <w:color w:val="FF0000"/>
                <w:lang w:val="en-US" w:eastAsia="zh-CN"/>
              </w:rPr>
            </w:pPr>
            <w:r>
              <w:rPr>
                <w:rFonts w:hint="eastAsia"/>
                <w:b/>
                <w:color w:val="FF0000"/>
              </w:rPr>
              <w:t>作者签名：</w:t>
            </w:r>
            <w:r>
              <w:rPr>
                <w:rFonts w:hint="eastAsia"/>
                <w:b/>
                <w:color w:val="auto"/>
                <w:lang w:val="en-US" w:eastAsia="zh-CN"/>
              </w:rPr>
              <w:t>路昊东</w:t>
            </w:r>
          </w:p>
          <w:p>
            <w:pPr>
              <w:spacing w:line="276" w:lineRule="auto"/>
              <w:ind w:firstLine="424" w:firstLineChars="177"/>
              <w:rPr>
                <w:b/>
                <w:color w:val="FF0000"/>
              </w:rPr>
            </w:pPr>
          </w:p>
        </w:tc>
      </w:tr>
    </w:tbl>
    <w:p>
      <w:pPr>
        <w:spacing w:line="40" w:lineRule="exact"/>
      </w:pPr>
    </w:p>
    <w:sectPr>
      <w:headerReference r:id="rId5" w:type="default"/>
      <w:footerReference r:id="rId6"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4139BC70-427C-489B-A559-8803AD598F05}"/>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embedRegular r:id="rId2" w:fontKey="{1495560E-1596-4D12-99BC-05A157C07407}"/>
  </w:font>
  <w:font w:name="等线">
    <w:panose1 w:val="02010600030101010101"/>
    <w:charset w:val="86"/>
    <w:family w:val="auto"/>
    <w:pitch w:val="default"/>
    <w:sig w:usb0="A00002BF" w:usb1="38CF7CFA" w:usb2="00000016" w:usb3="00000000" w:csb0="0004000F" w:csb1="00000000"/>
    <w:embedRegular r:id="rId3" w:fontKey="{213BB5A9-1B50-4C06-8938-DDB1F85BC7F3}"/>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embedRegular r:id="rId4" w:fontKey="{F814E0B5-6A48-49DB-846E-16514E73072D}"/>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embedRegular r:id="rId5" w:fontKey="{0DF0EFDF-EA2F-447B-AA5C-773D31EE178F}"/>
  </w:font>
  <w:font w:name="华文楷体">
    <w:panose1 w:val="02010600040101010101"/>
    <w:charset w:val="86"/>
    <w:family w:val="auto"/>
    <w:pitch w:val="default"/>
    <w:sig w:usb0="00000287" w:usb1="080F0000" w:usb2="00000000" w:usb3="00000000" w:csb0="0004009F" w:csb1="DFD70000"/>
    <w:embedRegular r:id="rId6" w:fontKey="{AA53BA47-F930-47A7-8589-65DF50EFF6BA}"/>
  </w:font>
  <w:font w:name="Segoe UI">
    <w:panose1 w:val="020B0502040204020203"/>
    <w:charset w:val="00"/>
    <w:family w:val="swiss"/>
    <w:pitch w:val="default"/>
    <w:sig w:usb0="E4002EFF" w:usb1="C000E47F" w:usb2="00000009" w:usb3="00000000" w:csb0="200001FF" w:csb1="00000000"/>
    <w:embedRegular r:id="rId7" w:fontKey="{4CC50BCA-2255-4599-B656-361D95F51B99}"/>
  </w:font>
  <w:font w:name="微软雅黑">
    <w:panose1 w:val="020B0503020204020204"/>
    <w:charset w:val="86"/>
    <w:family w:val="auto"/>
    <w:pitch w:val="default"/>
    <w:sig w:usb0="80000287" w:usb1="2ACF3C50" w:usb2="00000016" w:usb3="00000000" w:csb0="0004001F" w:csb1="00000000"/>
    <w:embedRegular r:id="rId8" w:fontKey="{08E0F86D-4C9B-4D7E-90F0-F8647D774B1B}"/>
  </w:font>
  <w:font w:name="宋体-简">
    <w:altName w:val="宋体"/>
    <w:panose1 w:val="00000000000000000000"/>
    <w:charset w:val="86"/>
    <w:family w:val="auto"/>
    <w:pitch w:val="default"/>
    <w:sig w:usb0="00000000" w:usb1="00000000" w:usb2="00000000" w:usb3="00000000" w:csb0="00040000" w:csb1="00000000"/>
    <w:embedRegular r:id="rId9" w:fontKey="{9A23912C-7D56-4224-86CC-10EB81D139A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70" name="Line 10"/>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0"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A7ZWw7TAQAArQMAAA4AAAAAAAAAAQAg&#10;AAAAJQ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9" name="Line 9"/>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9"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4T5uPd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895350</wp:posOffset>
              </wp:positionH>
              <wp:positionV relativeFrom="paragraph">
                <wp:posOffset>9696450</wp:posOffset>
              </wp:positionV>
              <wp:extent cx="5760085" cy="0"/>
              <wp:effectExtent l="19685" t="24765" r="20955" b="22860"/>
              <wp:wrapNone/>
              <wp:docPr id="6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131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v1oZdYAAAAOAQAADwAAAAAAAAABACAAAAAi&#10;AAAAZHJzL2Rvd25yZXYueG1sUEsBAhQAFAAAAAgAh07iQBtbmkzTAQAArQMAAA4AAAAAAAAAAQAg&#10;AAAAJQEAAGRycy9lMm9Eb2MueG1sUEsFBgAAAAAGAAYAWQEAAGoFAAAAAA==&#10;">
              <v:fill on="f" focussize="0,0"/>
              <v:stroke weight="3pt" color="#000000" linestyle="thinThin"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540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63" name="Line 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8.35pt;margin-top:-3.75pt;height:0pt;width:459pt;z-index:25166540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Kpv37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12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4384" behindDoc="0" locked="0" layoutInCell="1" allowOverlap="1">
              <wp:simplePos x="0" y="0"/>
              <wp:positionH relativeFrom="column">
                <wp:posOffset>-36830</wp:posOffset>
              </wp:positionH>
              <wp:positionV relativeFrom="paragraph">
                <wp:posOffset>98425</wp:posOffset>
              </wp:positionV>
              <wp:extent cx="5716905" cy="385445"/>
              <wp:effectExtent l="20955" t="19685" r="24765" b="0"/>
              <wp:wrapNone/>
              <wp:docPr id="65" name="Group 2"/>
              <wp:cNvGraphicFramePr/>
              <a:graphic xmlns:a="http://schemas.openxmlformats.org/drawingml/2006/main">
                <a:graphicData uri="http://schemas.microsoft.com/office/word/2010/wordprocessingGroup">
                  <wpg:wgp>
                    <wpg:cNvGrpSpPr/>
                    <wpg:grpSpPr>
                      <a:xfrm>
                        <a:off x="0" y="0"/>
                        <a:ext cx="5716905" cy="385445"/>
                        <a:chOff x="14" y="10"/>
                        <a:chExt cx="90" cy="6072"/>
                      </a:xfrm>
                    </wpg:grpSpPr>
                    <wps:wsp>
                      <wps:cNvPr id="66" name="Line 4"/>
                      <wps:cNvCnPr>
                        <a:cxnSpLocks noChangeShapeType="1"/>
                      </wps:cNvCnPr>
                      <wps:spPr bwMode="auto">
                        <a:xfrm>
                          <a:off x="14" y="16"/>
                          <a:ext cx="90" cy="0"/>
                        </a:xfrm>
                        <a:prstGeom prst="line">
                          <a:avLst/>
                        </a:prstGeom>
                        <a:noFill/>
                        <a:ln w="38100" cmpd="dbl">
                          <a:solidFill>
                            <a:srgbClr val="000000"/>
                          </a:solidFill>
                          <a:round/>
                        </a:ln>
                      </wps:spPr>
                      <wps:bodyPr/>
                    </wps:wsp>
                    <wps:wsp>
                      <wps:cNvPr id="67" name="Rectangle 3"/>
                      <wps:cNvSpPr>
                        <a:spLocks noChangeArrowheads="1"/>
                      </wps:cNvSpPr>
                      <wps:spPr bwMode="auto">
                        <a:xfrm>
                          <a:off x="18" y="10"/>
                          <a:ext cx="83" cy="5"/>
                        </a:xfrm>
                        <a:prstGeom prst="rect">
                          <a:avLst/>
                        </a:prstGeom>
                        <a:noFill/>
                        <a:ln>
                          <a:noFill/>
                        </a:ln>
                      </wps:spPr>
                      <wps:txbx>
                        <w:txbxContent>
                          <w:p>
                            <w:pPr>
                              <w:jc w:val="center"/>
                            </w:pPr>
                            <w:r>
                              <w:rPr>
                                <w:rFonts w:hint="eastAsia" w:ascii="宋体-简" w:hAnsi="宋体-简" w:eastAsia="宋体-简" w:cs="宋体-简"/>
                                <w:spacing w:val="20"/>
                                <w:sz w:val="20"/>
                                <w:szCs w:val="15"/>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2.9pt;margin-top:7.75pt;height:30.35pt;width:450.15pt;z-index:251664384;mso-width-relative:page;mso-height-relative:page;" coordorigin="14,10" coordsize="90,6072"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BGwypXZAAAACAEAAA8AAAAAAAAAAQAgAAAAIgAAAGRycy9kb3ducmV2LnhtbFBL&#10;AQIUABQAAAAIAIdO4kAS2NDb2QIAAPkGAAAOAAAAAAAAAAEAIAAAACgBAABkcnMvZTJvRG9jLnht&#10;bFBLBQYAAAAABgAGAFkBAABzBgAAAAA=&#10;">
              <o:lock v:ext="edit" aspectratio="f"/>
              <v:line id="Line 4" o:spid="_x0000_s1026" o:spt="20" style="position:absolute;left:14;top:16;height:0;width:90;" filled="f" stroked="t" coordsize="21600,21600" o:gfxdata="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zuIG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top:10;height:5;width:83;" filled="f" stroked="f" coordsize="21600,21600" o:gfxdata="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BPG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pPr>
                      <w:r>
                        <w:rPr>
                          <w:rFonts w:hint="eastAsia" w:ascii="宋体-简" w:hAnsi="宋体-简" w:eastAsia="宋体-简" w:cs="宋体-简"/>
                          <w:spacing w:val="20"/>
                          <w:sz w:val="20"/>
                          <w:szCs w:val="15"/>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D7B99"/>
    <w:multiLevelType w:val="singleLevel"/>
    <w:tmpl w:val="857D7B99"/>
    <w:lvl w:ilvl="0" w:tentative="0">
      <w:start w:val="2"/>
      <w:numFmt w:val="decimal"/>
      <w:suff w:val="nothing"/>
      <w:lvlText w:val="（%1）"/>
      <w:lvlJc w:val="left"/>
    </w:lvl>
  </w:abstractNum>
  <w:abstractNum w:abstractNumId="1">
    <w:nsid w:val="AA7811CC"/>
    <w:multiLevelType w:val="singleLevel"/>
    <w:tmpl w:val="AA7811CC"/>
    <w:lvl w:ilvl="0" w:tentative="0">
      <w:start w:val="1"/>
      <w:numFmt w:val="decimalEnclosedCircleChinese"/>
      <w:suff w:val="space"/>
      <w:lvlText w:val="%1"/>
      <w:lvlJc w:val="left"/>
      <w:rPr>
        <w:rFonts w:hint="eastAsia"/>
      </w:rPr>
    </w:lvl>
  </w:abstractNum>
  <w:abstractNum w:abstractNumId="2">
    <w:nsid w:val="BBD1A771"/>
    <w:multiLevelType w:val="singleLevel"/>
    <w:tmpl w:val="BBD1A771"/>
    <w:lvl w:ilvl="0" w:tentative="0">
      <w:start w:val="4"/>
      <w:numFmt w:val="decimal"/>
      <w:suff w:val="nothing"/>
      <w:lvlText w:val="（%1）"/>
      <w:lvlJc w:val="left"/>
    </w:lvl>
  </w:abstractNum>
  <w:abstractNum w:abstractNumId="3">
    <w:nsid w:val="C41A5692"/>
    <w:multiLevelType w:val="singleLevel"/>
    <w:tmpl w:val="C41A5692"/>
    <w:lvl w:ilvl="0" w:tentative="0">
      <w:start w:val="2"/>
      <w:numFmt w:val="decimal"/>
      <w:suff w:val="nothing"/>
      <w:lvlText w:val="（%1）"/>
      <w:lvlJc w:val="left"/>
    </w:lvl>
  </w:abstractNum>
  <w:abstractNum w:abstractNumId="4">
    <w:nsid w:val="EAD65E2E"/>
    <w:multiLevelType w:val="singleLevel"/>
    <w:tmpl w:val="EAD65E2E"/>
    <w:lvl w:ilvl="0" w:tentative="0">
      <w:start w:val="2"/>
      <w:numFmt w:val="decimal"/>
      <w:suff w:val="nothing"/>
      <w:lvlText w:val="（%1）"/>
      <w:lvlJc w:val="left"/>
    </w:lvl>
  </w:abstractNum>
  <w:abstractNum w:abstractNumId="5">
    <w:nsid w:val="F2520372"/>
    <w:multiLevelType w:val="singleLevel"/>
    <w:tmpl w:val="F2520372"/>
    <w:lvl w:ilvl="0" w:tentative="0">
      <w:start w:val="1"/>
      <w:numFmt w:val="decimalEnclosedCircleChinese"/>
      <w:suff w:val="space"/>
      <w:lvlText w:val="%1"/>
      <w:lvlJc w:val="left"/>
      <w:rPr>
        <w:rFonts w:hint="eastAsia"/>
      </w:rPr>
    </w:lvl>
  </w:abstractNum>
  <w:abstractNum w:abstractNumId="6">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7">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10">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2">
    <w:nsid w:val="0720CD90"/>
    <w:multiLevelType w:val="singleLevel"/>
    <w:tmpl w:val="0720CD90"/>
    <w:lvl w:ilvl="0" w:tentative="0">
      <w:start w:val="1"/>
      <w:numFmt w:val="decimal"/>
      <w:suff w:val="nothing"/>
      <w:lvlText w:val="（%1）"/>
      <w:lvlJc w:val="left"/>
    </w:lvl>
  </w:abstractNum>
  <w:abstractNum w:abstractNumId="13">
    <w:nsid w:val="09749873"/>
    <w:multiLevelType w:val="singleLevel"/>
    <w:tmpl w:val="09749873"/>
    <w:lvl w:ilvl="0" w:tentative="0">
      <w:start w:val="2"/>
      <w:numFmt w:val="decimal"/>
      <w:suff w:val="nothing"/>
      <w:lvlText w:val="（%1）"/>
      <w:lvlJc w:val="left"/>
    </w:lvl>
  </w:abstractNum>
  <w:abstractNum w:abstractNumId="14">
    <w:nsid w:val="13741466"/>
    <w:multiLevelType w:val="singleLevel"/>
    <w:tmpl w:val="13741466"/>
    <w:lvl w:ilvl="0" w:tentative="0">
      <w:start w:val="1"/>
      <w:numFmt w:val="decimalEnclosedCircleChinese"/>
      <w:suff w:val="space"/>
      <w:lvlText w:val="%1"/>
      <w:lvlJc w:val="left"/>
      <w:rPr>
        <w:rFonts w:hint="eastAsia"/>
      </w:rPr>
    </w:lvl>
  </w:abstractNum>
  <w:abstractNum w:abstractNumId="15">
    <w:nsid w:val="2777BADC"/>
    <w:multiLevelType w:val="singleLevel"/>
    <w:tmpl w:val="2777BADC"/>
    <w:lvl w:ilvl="0" w:tentative="0">
      <w:start w:val="1"/>
      <w:numFmt w:val="bullet"/>
      <w:lvlText w:val=""/>
      <w:lvlJc w:val="left"/>
      <w:pPr>
        <w:ind w:left="420" w:hanging="420"/>
      </w:pPr>
      <w:rPr>
        <w:rFonts w:hint="default" w:ascii="Wingdings" w:hAnsi="Wingdings"/>
      </w:rPr>
    </w:lvl>
  </w:abstractNum>
  <w:abstractNum w:abstractNumId="16">
    <w:nsid w:val="349E8CB3"/>
    <w:multiLevelType w:val="singleLevel"/>
    <w:tmpl w:val="349E8CB3"/>
    <w:lvl w:ilvl="0" w:tentative="0">
      <w:start w:val="2"/>
      <w:numFmt w:val="decimal"/>
      <w:suff w:val="nothing"/>
      <w:lvlText w:val="（%1）"/>
      <w:lvlJc w:val="left"/>
    </w:lvl>
  </w:abstractNum>
  <w:abstractNum w:abstractNumId="17">
    <w:nsid w:val="42B97FDE"/>
    <w:multiLevelType w:val="singleLevel"/>
    <w:tmpl w:val="42B97FDE"/>
    <w:lvl w:ilvl="0" w:tentative="0">
      <w:start w:val="1"/>
      <w:numFmt w:val="decimalEnclosedCircleChinese"/>
      <w:suff w:val="space"/>
      <w:lvlText w:val="%1"/>
      <w:lvlJc w:val="left"/>
      <w:rPr>
        <w:rFonts w:hint="eastAsia"/>
      </w:rPr>
    </w:lvl>
  </w:abstractNum>
  <w:abstractNum w:abstractNumId="18">
    <w:nsid w:val="5D833DB3"/>
    <w:multiLevelType w:val="multilevel"/>
    <w:tmpl w:val="5D833DB3"/>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1"/>
  </w:num>
  <w:num w:numId="2">
    <w:abstractNumId w:val="6"/>
  </w:num>
  <w:num w:numId="3">
    <w:abstractNumId w:val="9"/>
  </w:num>
  <w:num w:numId="4">
    <w:abstractNumId w:val="7"/>
  </w:num>
  <w:num w:numId="5">
    <w:abstractNumId w:val="10"/>
  </w:num>
  <w:num w:numId="6">
    <w:abstractNumId w:val="8"/>
  </w:num>
  <w:num w:numId="7">
    <w:abstractNumId w:val="11"/>
    <w:lvlOverride w:ilvl="0">
      <w:startOverride w:val="1"/>
    </w:lvlOverride>
  </w:num>
  <w:num w:numId="8">
    <w:abstractNumId w:val="3"/>
  </w:num>
  <w:num w:numId="9">
    <w:abstractNumId w:val="13"/>
  </w:num>
  <w:num w:numId="10">
    <w:abstractNumId w:val="15"/>
  </w:num>
  <w:num w:numId="11">
    <w:abstractNumId w:val="18"/>
  </w:num>
  <w:num w:numId="12">
    <w:abstractNumId w:val="4"/>
  </w:num>
  <w:num w:numId="13">
    <w:abstractNumId w:val="2"/>
  </w:num>
  <w:num w:numId="14">
    <w:abstractNumId w:val="16"/>
  </w:num>
  <w:num w:numId="15">
    <w:abstractNumId w:val="12"/>
  </w:num>
  <w:num w:numId="16">
    <w:abstractNumId w:val="0"/>
  </w:num>
  <w:num w:numId="17">
    <w:abstractNumId w:val="5"/>
  </w:num>
  <w:num w:numId="18">
    <w:abstractNumId w:val="1"/>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footnotePr>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241"/>
    <w:rsid w:val="00017D2F"/>
    <w:rsid w:val="000204B1"/>
    <w:rsid w:val="00023C1C"/>
    <w:rsid w:val="00023E8D"/>
    <w:rsid w:val="00025333"/>
    <w:rsid w:val="00026EE1"/>
    <w:rsid w:val="000325D4"/>
    <w:rsid w:val="000349F6"/>
    <w:rsid w:val="000356A5"/>
    <w:rsid w:val="000425AB"/>
    <w:rsid w:val="00043056"/>
    <w:rsid w:val="000456A9"/>
    <w:rsid w:val="00047F4E"/>
    <w:rsid w:val="00054B14"/>
    <w:rsid w:val="000615DA"/>
    <w:rsid w:val="00061FCE"/>
    <w:rsid w:val="0006509D"/>
    <w:rsid w:val="000657E9"/>
    <w:rsid w:val="0007218C"/>
    <w:rsid w:val="000742BF"/>
    <w:rsid w:val="00086216"/>
    <w:rsid w:val="00086837"/>
    <w:rsid w:val="000965F7"/>
    <w:rsid w:val="000A354A"/>
    <w:rsid w:val="000B0D20"/>
    <w:rsid w:val="000B46E4"/>
    <w:rsid w:val="000C1849"/>
    <w:rsid w:val="000C472C"/>
    <w:rsid w:val="000C5960"/>
    <w:rsid w:val="000C6E98"/>
    <w:rsid w:val="000D0320"/>
    <w:rsid w:val="000D094F"/>
    <w:rsid w:val="000D24A4"/>
    <w:rsid w:val="000D4D8D"/>
    <w:rsid w:val="000E1FCE"/>
    <w:rsid w:val="000E391F"/>
    <w:rsid w:val="001024AE"/>
    <w:rsid w:val="00107CBB"/>
    <w:rsid w:val="001139E4"/>
    <w:rsid w:val="00126300"/>
    <w:rsid w:val="00127216"/>
    <w:rsid w:val="00136927"/>
    <w:rsid w:val="00140EBA"/>
    <w:rsid w:val="00142627"/>
    <w:rsid w:val="00145525"/>
    <w:rsid w:val="00150491"/>
    <w:rsid w:val="001531F7"/>
    <w:rsid w:val="0016755A"/>
    <w:rsid w:val="00167D38"/>
    <w:rsid w:val="00172A27"/>
    <w:rsid w:val="00186A26"/>
    <w:rsid w:val="00192E4D"/>
    <w:rsid w:val="001A4F50"/>
    <w:rsid w:val="001A73A3"/>
    <w:rsid w:val="001C0F51"/>
    <w:rsid w:val="001C5D7A"/>
    <w:rsid w:val="001C5F4B"/>
    <w:rsid w:val="001C6801"/>
    <w:rsid w:val="001D1AB4"/>
    <w:rsid w:val="001D3DD2"/>
    <w:rsid w:val="001D4FDA"/>
    <w:rsid w:val="001D7D57"/>
    <w:rsid w:val="001D7F1B"/>
    <w:rsid w:val="001F246C"/>
    <w:rsid w:val="001F4D75"/>
    <w:rsid w:val="001F5053"/>
    <w:rsid w:val="0020007E"/>
    <w:rsid w:val="00200AF4"/>
    <w:rsid w:val="00207D8A"/>
    <w:rsid w:val="00220015"/>
    <w:rsid w:val="002263F4"/>
    <w:rsid w:val="00231BF8"/>
    <w:rsid w:val="002370A2"/>
    <w:rsid w:val="00244457"/>
    <w:rsid w:val="00245479"/>
    <w:rsid w:val="002626FC"/>
    <w:rsid w:val="00262EA4"/>
    <w:rsid w:val="0028443D"/>
    <w:rsid w:val="00286F65"/>
    <w:rsid w:val="002918D5"/>
    <w:rsid w:val="002947B9"/>
    <w:rsid w:val="00294C2D"/>
    <w:rsid w:val="0029524A"/>
    <w:rsid w:val="002A0096"/>
    <w:rsid w:val="002B0F64"/>
    <w:rsid w:val="002B1546"/>
    <w:rsid w:val="002B1636"/>
    <w:rsid w:val="002B16F8"/>
    <w:rsid w:val="002B45CE"/>
    <w:rsid w:val="002B4C3F"/>
    <w:rsid w:val="002E0042"/>
    <w:rsid w:val="002E5288"/>
    <w:rsid w:val="002E54FE"/>
    <w:rsid w:val="002F0C8D"/>
    <w:rsid w:val="002F1296"/>
    <w:rsid w:val="002F3F97"/>
    <w:rsid w:val="002F7A55"/>
    <w:rsid w:val="00315810"/>
    <w:rsid w:val="003279EE"/>
    <w:rsid w:val="00332FD2"/>
    <w:rsid w:val="00340303"/>
    <w:rsid w:val="00344106"/>
    <w:rsid w:val="003462FA"/>
    <w:rsid w:val="00346AA5"/>
    <w:rsid w:val="003475BE"/>
    <w:rsid w:val="00360138"/>
    <w:rsid w:val="0037245F"/>
    <w:rsid w:val="0038074B"/>
    <w:rsid w:val="00396961"/>
    <w:rsid w:val="003A2CB6"/>
    <w:rsid w:val="003A521E"/>
    <w:rsid w:val="003B1CDD"/>
    <w:rsid w:val="003B20B7"/>
    <w:rsid w:val="003B695A"/>
    <w:rsid w:val="003B7D1D"/>
    <w:rsid w:val="003C0294"/>
    <w:rsid w:val="003C1D1D"/>
    <w:rsid w:val="003D6FC7"/>
    <w:rsid w:val="003E16EA"/>
    <w:rsid w:val="003E4D46"/>
    <w:rsid w:val="003F1B77"/>
    <w:rsid w:val="003F7D96"/>
    <w:rsid w:val="004058F1"/>
    <w:rsid w:val="00424FC5"/>
    <w:rsid w:val="004409B9"/>
    <w:rsid w:val="004448BA"/>
    <w:rsid w:val="00445A26"/>
    <w:rsid w:val="004464F3"/>
    <w:rsid w:val="00450213"/>
    <w:rsid w:val="00452323"/>
    <w:rsid w:val="0045673B"/>
    <w:rsid w:val="00485C9C"/>
    <w:rsid w:val="004868D4"/>
    <w:rsid w:val="00490426"/>
    <w:rsid w:val="0049107E"/>
    <w:rsid w:val="00494315"/>
    <w:rsid w:val="004A2F06"/>
    <w:rsid w:val="004A59A7"/>
    <w:rsid w:val="004D2027"/>
    <w:rsid w:val="004D26ED"/>
    <w:rsid w:val="004E12A0"/>
    <w:rsid w:val="004E5F45"/>
    <w:rsid w:val="004E62F2"/>
    <w:rsid w:val="00500174"/>
    <w:rsid w:val="00500A20"/>
    <w:rsid w:val="0051103A"/>
    <w:rsid w:val="00511616"/>
    <w:rsid w:val="00513BC6"/>
    <w:rsid w:val="00516C7B"/>
    <w:rsid w:val="00517C99"/>
    <w:rsid w:val="00517FB0"/>
    <w:rsid w:val="00520759"/>
    <w:rsid w:val="00543D16"/>
    <w:rsid w:val="00545A72"/>
    <w:rsid w:val="00545B3C"/>
    <w:rsid w:val="00546102"/>
    <w:rsid w:val="00552BB0"/>
    <w:rsid w:val="00554413"/>
    <w:rsid w:val="00574960"/>
    <w:rsid w:val="005770C7"/>
    <w:rsid w:val="005773AF"/>
    <w:rsid w:val="00580BB3"/>
    <w:rsid w:val="0058795A"/>
    <w:rsid w:val="00590089"/>
    <w:rsid w:val="00591A3F"/>
    <w:rsid w:val="0059238A"/>
    <w:rsid w:val="00596A7A"/>
    <w:rsid w:val="005A02A5"/>
    <w:rsid w:val="005A11DB"/>
    <w:rsid w:val="005A5BB4"/>
    <w:rsid w:val="005A7737"/>
    <w:rsid w:val="005A7DE6"/>
    <w:rsid w:val="005B21BE"/>
    <w:rsid w:val="005C007D"/>
    <w:rsid w:val="005D0C31"/>
    <w:rsid w:val="005D2474"/>
    <w:rsid w:val="005F5440"/>
    <w:rsid w:val="005F6BA5"/>
    <w:rsid w:val="005F77AF"/>
    <w:rsid w:val="00601796"/>
    <w:rsid w:val="0060712F"/>
    <w:rsid w:val="0061174A"/>
    <w:rsid w:val="00625C45"/>
    <w:rsid w:val="0063251C"/>
    <w:rsid w:val="0063448A"/>
    <w:rsid w:val="00637EF8"/>
    <w:rsid w:val="006577E0"/>
    <w:rsid w:val="00660080"/>
    <w:rsid w:val="00667D2D"/>
    <w:rsid w:val="006764CC"/>
    <w:rsid w:val="00684A39"/>
    <w:rsid w:val="00693E15"/>
    <w:rsid w:val="006A08CB"/>
    <w:rsid w:val="006A4689"/>
    <w:rsid w:val="006A6570"/>
    <w:rsid w:val="006C6881"/>
    <w:rsid w:val="006D1AA0"/>
    <w:rsid w:val="006D5AB5"/>
    <w:rsid w:val="006E045E"/>
    <w:rsid w:val="006E138C"/>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5179"/>
    <w:rsid w:val="0078783A"/>
    <w:rsid w:val="00793965"/>
    <w:rsid w:val="0079589D"/>
    <w:rsid w:val="007A4E23"/>
    <w:rsid w:val="007B004D"/>
    <w:rsid w:val="007B28E1"/>
    <w:rsid w:val="007B2E68"/>
    <w:rsid w:val="007D2C31"/>
    <w:rsid w:val="007D52ED"/>
    <w:rsid w:val="007E12D0"/>
    <w:rsid w:val="007E1868"/>
    <w:rsid w:val="007E1F72"/>
    <w:rsid w:val="007E77ED"/>
    <w:rsid w:val="007F10FF"/>
    <w:rsid w:val="0080274D"/>
    <w:rsid w:val="00814F3B"/>
    <w:rsid w:val="00822CB5"/>
    <w:rsid w:val="008238D0"/>
    <w:rsid w:val="00823F5F"/>
    <w:rsid w:val="0082596A"/>
    <w:rsid w:val="00825F60"/>
    <w:rsid w:val="00837CF0"/>
    <w:rsid w:val="008409EA"/>
    <w:rsid w:val="00841E6E"/>
    <w:rsid w:val="008525B0"/>
    <w:rsid w:val="00852DBD"/>
    <w:rsid w:val="00856955"/>
    <w:rsid w:val="008573F7"/>
    <w:rsid w:val="0086212F"/>
    <w:rsid w:val="0086488A"/>
    <w:rsid w:val="0087157F"/>
    <w:rsid w:val="00871CEE"/>
    <w:rsid w:val="0087338E"/>
    <w:rsid w:val="008851D8"/>
    <w:rsid w:val="00885EAB"/>
    <w:rsid w:val="00887532"/>
    <w:rsid w:val="0089308E"/>
    <w:rsid w:val="008930F6"/>
    <w:rsid w:val="008938DA"/>
    <w:rsid w:val="00897A6A"/>
    <w:rsid w:val="008A1152"/>
    <w:rsid w:val="008A238D"/>
    <w:rsid w:val="008A2E0D"/>
    <w:rsid w:val="008B606E"/>
    <w:rsid w:val="008C14B5"/>
    <w:rsid w:val="008C467E"/>
    <w:rsid w:val="008C48ED"/>
    <w:rsid w:val="008C5232"/>
    <w:rsid w:val="008D039B"/>
    <w:rsid w:val="008D6C09"/>
    <w:rsid w:val="008E4504"/>
    <w:rsid w:val="008F0FB4"/>
    <w:rsid w:val="008F3AB4"/>
    <w:rsid w:val="008F3FD6"/>
    <w:rsid w:val="0090237C"/>
    <w:rsid w:val="0090380C"/>
    <w:rsid w:val="00904380"/>
    <w:rsid w:val="009055F3"/>
    <w:rsid w:val="00910B69"/>
    <w:rsid w:val="0091421D"/>
    <w:rsid w:val="0091580C"/>
    <w:rsid w:val="009170F2"/>
    <w:rsid w:val="00917E9E"/>
    <w:rsid w:val="009219D2"/>
    <w:rsid w:val="00925317"/>
    <w:rsid w:val="00933D81"/>
    <w:rsid w:val="00935512"/>
    <w:rsid w:val="009432D2"/>
    <w:rsid w:val="00943A91"/>
    <w:rsid w:val="00962AA4"/>
    <w:rsid w:val="00971225"/>
    <w:rsid w:val="00976F7A"/>
    <w:rsid w:val="009811AB"/>
    <w:rsid w:val="00984A28"/>
    <w:rsid w:val="009863E7"/>
    <w:rsid w:val="00987260"/>
    <w:rsid w:val="00990FDF"/>
    <w:rsid w:val="009933DE"/>
    <w:rsid w:val="009A07AE"/>
    <w:rsid w:val="009A0DBE"/>
    <w:rsid w:val="009B1473"/>
    <w:rsid w:val="009B21AA"/>
    <w:rsid w:val="009B7FD5"/>
    <w:rsid w:val="009C4906"/>
    <w:rsid w:val="009D6BA9"/>
    <w:rsid w:val="009D7602"/>
    <w:rsid w:val="009E5D66"/>
    <w:rsid w:val="009F042F"/>
    <w:rsid w:val="009F6BC5"/>
    <w:rsid w:val="00A0548D"/>
    <w:rsid w:val="00A06922"/>
    <w:rsid w:val="00A1408A"/>
    <w:rsid w:val="00A2407B"/>
    <w:rsid w:val="00A26CD6"/>
    <w:rsid w:val="00A33DC7"/>
    <w:rsid w:val="00A36395"/>
    <w:rsid w:val="00A44085"/>
    <w:rsid w:val="00A44E5C"/>
    <w:rsid w:val="00A51959"/>
    <w:rsid w:val="00A53231"/>
    <w:rsid w:val="00A621D6"/>
    <w:rsid w:val="00A62C24"/>
    <w:rsid w:val="00A62D5D"/>
    <w:rsid w:val="00A67406"/>
    <w:rsid w:val="00A81B8E"/>
    <w:rsid w:val="00A82EDE"/>
    <w:rsid w:val="00A82FB3"/>
    <w:rsid w:val="00AA0E9D"/>
    <w:rsid w:val="00AA2B6A"/>
    <w:rsid w:val="00AA3072"/>
    <w:rsid w:val="00AA50A1"/>
    <w:rsid w:val="00AA7328"/>
    <w:rsid w:val="00AB4AD9"/>
    <w:rsid w:val="00AC6505"/>
    <w:rsid w:val="00AD01C5"/>
    <w:rsid w:val="00AD02FF"/>
    <w:rsid w:val="00AD2592"/>
    <w:rsid w:val="00AD3EB6"/>
    <w:rsid w:val="00AD752A"/>
    <w:rsid w:val="00AE3011"/>
    <w:rsid w:val="00AE6673"/>
    <w:rsid w:val="00AE7CDE"/>
    <w:rsid w:val="00AF0970"/>
    <w:rsid w:val="00B11667"/>
    <w:rsid w:val="00B13737"/>
    <w:rsid w:val="00B16BD0"/>
    <w:rsid w:val="00B232A5"/>
    <w:rsid w:val="00B2561B"/>
    <w:rsid w:val="00B3011B"/>
    <w:rsid w:val="00B31A39"/>
    <w:rsid w:val="00B350F7"/>
    <w:rsid w:val="00B35FED"/>
    <w:rsid w:val="00B3615C"/>
    <w:rsid w:val="00B37999"/>
    <w:rsid w:val="00B400AC"/>
    <w:rsid w:val="00B42F03"/>
    <w:rsid w:val="00B45EEB"/>
    <w:rsid w:val="00B5058C"/>
    <w:rsid w:val="00B5427A"/>
    <w:rsid w:val="00B64263"/>
    <w:rsid w:val="00B74C5F"/>
    <w:rsid w:val="00B816D8"/>
    <w:rsid w:val="00B85BDA"/>
    <w:rsid w:val="00B91A6F"/>
    <w:rsid w:val="00BB0514"/>
    <w:rsid w:val="00BB4093"/>
    <w:rsid w:val="00BB5609"/>
    <w:rsid w:val="00BC4F82"/>
    <w:rsid w:val="00BC6A03"/>
    <w:rsid w:val="00BD365C"/>
    <w:rsid w:val="00BD59DA"/>
    <w:rsid w:val="00BE037D"/>
    <w:rsid w:val="00BF0CCA"/>
    <w:rsid w:val="00BF7515"/>
    <w:rsid w:val="00C078AD"/>
    <w:rsid w:val="00C1154C"/>
    <w:rsid w:val="00C12F47"/>
    <w:rsid w:val="00C14412"/>
    <w:rsid w:val="00C270BC"/>
    <w:rsid w:val="00C33316"/>
    <w:rsid w:val="00C33888"/>
    <w:rsid w:val="00C3405E"/>
    <w:rsid w:val="00C43794"/>
    <w:rsid w:val="00C50E98"/>
    <w:rsid w:val="00C51744"/>
    <w:rsid w:val="00C523E8"/>
    <w:rsid w:val="00C6058E"/>
    <w:rsid w:val="00C606A6"/>
    <w:rsid w:val="00C828EA"/>
    <w:rsid w:val="00C84EE2"/>
    <w:rsid w:val="00C91BAE"/>
    <w:rsid w:val="00C91E08"/>
    <w:rsid w:val="00C91F18"/>
    <w:rsid w:val="00CA4E5A"/>
    <w:rsid w:val="00CA7807"/>
    <w:rsid w:val="00CB2392"/>
    <w:rsid w:val="00CC35BD"/>
    <w:rsid w:val="00CC727B"/>
    <w:rsid w:val="00CC75C9"/>
    <w:rsid w:val="00CD6360"/>
    <w:rsid w:val="00CD6679"/>
    <w:rsid w:val="00CE7FBA"/>
    <w:rsid w:val="00CF5DDF"/>
    <w:rsid w:val="00D00130"/>
    <w:rsid w:val="00D00172"/>
    <w:rsid w:val="00D067A2"/>
    <w:rsid w:val="00D07D78"/>
    <w:rsid w:val="00D15BAD"/>
    <w:rsid w:val="00D20832"/>
    <w:rsid w:val="00D210D8"/>
    <w:rsid w:val="00D21C3E"/>
    <w:rsid w:val="00D25008"/>
    <w:rsid w:val="00D319EF"/>
    <w:rsid w:val="00D35299"/>
    <w:rsid w:val="00D37FFD"/>
    <w:rsid w:val="00D41F5A"/>
    <w:rsid w:val="00D7035D"/>
    <w:rsid w:val="00D756D2"/>
    <w:rsid w:val="00D8056B"/>
    <w:rsid w:val="00D844AD"/>
    <w:rsid w:val="00D87FFE"/>
    <w:rsid w:val="00D92920"/>
    <w:rsid w:val="00D95DE5"/>
    <w:rsid w:val="00D96E01"/>
    <w:rsid w:val="00D972FD"/>
    <w:rsid w:val="00D97BA4"/>
    <w:rsid w:val="00DB3A41"/>
    <w:rsid w:val="00DB60F4"/>
    <w:rsid w:val="00DB7817"/>
    <w:rsid w:val="00DC39EF"/>
    <w:rsid w:val="00DC7D60"/>
    <w:rsid w:val="00DD2EF2"/>
    <w:rsid w:val="00DD4B7C"/>
    <w:rsid w:val="00DE1CAF"/>
    <w:rsid w:val="00DE5998"/>
    <w:rsid w:val="00DF6E13"/>
    <w:rsid w:val="00E017ED"/>
    <w:rsid w:val="00E02EBF"/>
    <w:rsid w:val="00E071EE"/>
    <w:rsid w:val="00E134A8"/>
    <w:rsid w:val="00E1413C"/>
    <w:rsid w:val="00E206A4"/>
    <w:rsid w:val="00E340E5"/>
    <w:rsid w:val="00E4054C"/>
    <w:rsid w:val="00E43411"/>
    <w:rsid w:val="00E43E68"/>
    <w:rsid w:val="00E544AA"/>
    <w:rsid w:val="00E54F25"/>
    <w:rsid w:val="00E56C0B"/>
    <w:rsid w:val="00E56EAC"/>
    <w:rsid w:val="00E57DA6"/>
    <w:rsid w:val="00E67D8D"/>
    <w:rsid w:val="00E70070"/>
    <w:rsid w:val="00E71910"/>
    <w:rsid w:val="00E874E9"/>
    <w:rsid w:val="00E90582"/>
    <w:rsid w:val="00E9764B"/>
    <w:rsid w:val="00EA2306"/>
    <w:rsid w:val="00EA24AE"/>
    <w:rsid w:val="00EB1C29"/>
    <w:rsid w:val="00EB3E6B"/>
    <w:rsid w:val="00EC01AD"/>
    <w:rsid w:val="00EC1077"/>
    <w:rsid w:val="00EC12E1"/>
    <w:rsid w:val="00EC3D55"/>
    <w:rsid w:val="00EC60B3"/>
    <w:rsid w:val="00EC7847"/>
    <w:rsid w:val="00EE26D2"/>
    <w:rsid w:val="00EE5BEE"/>
    <w:rsid w:val="00EE722C"/>
    <w:rsid w:val="00EE73D8"/>
    <w:rsid w:val="00EF1316"/>
    <w:rsid w:val="00F10F46"/>
    <w:rsid w:val="00F21128"/>
    <w:rsid w:val="00F22D87"/>
    <w:rsid w:val="00F355EF"/>
    <w:rsid w:val="00F37D64"/>
    <w:rsid w:val="00F43BA9"/>
    <w:rsid w:val="00F46D2E"/>
    <w:rsid w:val="00F479ED"/>
    <w:rsid w:val="00F529AC"/>
    <w:rsid w:val="00F5775D"/>
    <w:rsid w:val="00F6457E"/>
    <w:rsid w:val="00F71C78"/>
    <w:rsid w:val="00F811A2"/>
    <w:rsid w:val="00F838CE"/>
    <w:rsid w:val="00F96CE3"/>
    <w:rsid w:val="00F97B72"/>
    <w:rsid w:val="00FB0D44"/>
    <w:rsid w:val="00FB0E29"/>
    <w:rsid w:val="00FB36DB"/>
    <w:rsid w:val="00FC18B6"/>
    <w:rsid w:val="00FC2F68"/>
    <w:rsid w:val="00FC3E8B"/>
    <w:rsid w:val="00FD3F0B"/>
    <w:rsid w:val="00FE07E1"/>
    <w:rsid w:val="00FE366C"/>
    <w:rsid w:val="00FF0F11"/>
    <w:rsid w:val="00FF22EE"/>
    <w:rsid w:val="00FF7CA6"/>
    <w:rsid w:val="03391357"/>
    <w:rsid w:val="04983961"/>
    <w:rsid w:val="04C00607"/>
    <w:rsid w:val="051A51B8"/>
    <w:rsid w:val="0666621E"/>
    <w:rsid w:val="0DDF0975"/>
    <w:rsid w:val="130005D1"/>
    <w:rsid w:val="13FC4543"/>
    <w:rsid w:val="18C76FD0"/>
    <w:rsid w:val="1C272C28"/>
    <w:rsid w:val="2BD63337"/>
    <w:rsid w:val="2D0843A5"/>
    <w:rsid w:val="2F6E0ECD"/>
    <w:rsid w:val="33A81036"/>
    <w:rsid w:val="357344B6"/>
    <w:rsid w:val="36B463BF"/>
    <w:rsid w:val="36F42AB2"/>
    <w:rsid w:val="372149C8"/>
    <w:rsid w:val="37D22C05"/>
    <w:rsid w:val="39F07CBA"/>
    <w:rsid w:val="3C1E2695"/>
    <w:rsid w:val="3FF9C14F"/>
    <w:rsid w:val="45A63F38"/>
    <w:rsid w:val="45AF0A29"/>
    <w:rsid w:val="481334F1"/>
    <w:rsid w:val="4AD11442"/>
    <w:rsid w:val="4B0A1AFE"/>
    <w:rsid w:val="4BFA6EAA"/>
    <w:rsid w:val="53D550DE"/>
    <w:rsid w:val="557EDD98"/>
    <w:rsid w:val="58604AAB"/>
    <w:rsid w:val="58CD1F22"/>
    <w:rsid w:val="58CF5213"/>
    <w:rsid w:val="59CF5B57"/>
    <w:rsid w:val="5C7E0F03"/>
    <w:rsid w:val="5E13418E"/>
    <w:rsid w:val="5E2C6C63"/>
    <w:rsid w:val="5FED78F4"/>
    <w:rsid w:val="64DE058B"/>
    <w:rsid w:val="675018F8"/>
    <w:rsid w:val="692464C6"/>
    <w:rsid w:val="6B212919"/>
    <w:rsid w:val="6BF765A0"/>
    <w:rsid w:val="6E9F0CF9"/>
    <w:rsid w:val="6FF05124"/>
    <w:rsid w:val="702B1EB4"/>
    <w:rsid w:val="714125CE"/>
    <w:rsid w:val="7363682B"/>
    <w:rsid w:val="742F75E3"/>
    <w:rsid w:val="74510D7A"/>
    <w:rsid w:val="77DE303E"/>
    <w:rsid w:val="789F7389"/>
    <w:rsid w:val="798618D5"/>
    <w:rsid w:val="7B827D11"/>
    <w:rsid w:val="7B967F1F"/>
    <w:rsid w:val="7C1C6D6D"/>
    <w:rsid w:val="7D112CCD"/>
    <w:rsid w:val="7F5F279B"/>
    <w:rsid w:val="7F8F330B"/>
    <w:rsid w:val="7FE68812"/>
    <w:rsid w:val="AFFCD5DD"/>
    <w:rsid w:val="B77F3598"/>
    <w:rsid w:val="CBFF803E"/>
    <w:rsid w:val="DD3FF901"/>
    <w:rsid w:val="EFF9CA52"/>
    <w:rsid w:val="F7B962E8"/>
    <w:rsid w:val="FB7A0BD0"/>
    <w:rsid w:val="FBBCC76C"/>
    <w:rsid w:val="FDFBBAFE"/>
    <w:rsid w:val="FEE77913"/>
    <w:rsid w:val="FF776B07"/>
    <w:rsid w:val="FF7B1629"/>
    <w:rsid w:val="FF7FD353"/>
    <w:rsid w:val="FFBBC3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link w:val="103"/>
    <w:qFormat/>
    <w:uiPriority w:val="0"/>
    <w:pPr>
      <w:keepNext/>
      <w:numPr>
        <w:ilvl w:val="1"/>
        <w:numId w:val="1"/>
      </w:numPr>
      <w:tabs>
        <w:tab w:val="left" w:pos="601"/>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601"/>
        <w:tab w:val="left" w:pos="720"/>
      </w:tabs>
      <w:spacing w:beforeLines="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601"/>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601"/>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601"/>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601"/>
      </w:tabs>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Lines="20"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Char"/>
    <w:link w:val="56"/>
    <w:qFormat/>
    <w:uiPriority w:val="0"/>
    <w:rPr>
      <w:rFonts w:ascii="Calibri" w:hAnsi="Calibri"/>
      <w:sz w:val="22"/>
      <w:szCs w:val="22"/>
      <w:lang w:bidi="ar-SA"/>
    </w:rPr>
  </w:style>
  <w:style w:type="paragraph" w:customStyle="1" w:styleId="56">
    <w:name w:val="无间隔1"/>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Char"/>
    <w:link w:val="62"/>
    <w:qFormat/>
    <w:uiPriority w:val="0"/>
    <w:rPr>
      <w:i/>
      <w:iCs/>
      <w:color w:val="000000"/>
      <w:kern w:val="2"/>
      <w:sz w:val="21"/>
      <w:szCs w:val="24"/>
    </w:rPr>
  </w:style>
  <w:style w:type="paragraph" w:customStyle="1" w:styleId="62">
    <w:name w:val="引用1"/>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Lines="25" w:afterLines="25"/>
    </w:pPr>
  </w:style>
  <w:style w:type="paragraph" w:customStyle="1" w:styleId="77">
    <w:name w:val="Char1 Char Char Char"/>
    <w:basedOn w:val="1"/>
    <w:qFormat/>
    <w:uiPriority w:val="0"/>
    <w:rPr>
      <w:sz w:val="21"/>
      <w:szCs w:val="20"/>
    </w:rPr>
  </w:style>
  <w:style w:type="paragraph" w:customStyle="1" w:styleId="78">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Lines="50" w:afterLines="100" w:line="360" w:lineRule="auto"/>
      <w:ind w:left="1105" w:hanging="748"/>
      <w:jc w:val="center"/>
    </w:pPr>
    <w:rPr>
      <w:kern w:val="0"/>
    </w:rPr>
  </w:style>
  <w:style w:type="paragraph" w:customStyle="1" w:styleId="82">
    <w:name w:val="列出段落1"/>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paragraph" w:customStyle="1" w:styleId="102">
    <w:name w:val="列出段落2"/>
    <w:basedOn w:val="1"/>
    <w:qFormat/>
    <w:uiPriority w:val="99"/>
    <w:pPr>
      <w:ind w:firstLine="420" w:firstLineChars="200"/>
    </w:pPr>
    <w:rPr>
      <w:sz w:val="21"/>
      <w:szCs w:val="21"/>
    </w:rPr>
  </w:style>
  <w:style w:type="character" w:customStyle="1" w:styleId="103">
    <w:name w:val="标题 2 字符"/>
    <w:basedOn w:val="43"/>
    <w:link w:val="3"/>
    <w:qFormat/>
    <w:uiPriority w:val="0"/>
    <w:rPr>
      <w:rFonts w:ascii="Arial" w:hAnsi="Arial" w:eastAsia="黑体"/>
      <w:kern w:val="2"/>
      <w:sz w:val="28"/>
      <w:szCs w:val="24"/>
    </w:rPr>
  </w:style>
  <w:style w:type="paragraph" w:styleId="104">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1B86F0-495C-4C0B-9AA9-EFC821770791}">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Pages>
  <Words>727</Words>
  <Characters>4147</Characters>
  <Lines>34</Lines>
  <Paragraphs>9</Paragraphs>
  <TotalTime>22</TotalTime>
  <ScaleCrop>false</ScaleCrop>
  <LinksUpToDate>false</LinksUpToDate>
  <CharactersWithSpaces>4865</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2021-11-16T04:07:00Z</dcterms:created>
  <dc:creator>xmdong</dc:creator>
  <cp:lastModifiedBy>星</cp:lastModifiedBy>
  <cp:lastPrinted>2015-03-01T16:26:00Z</cp:lastPrinted>
  <dcterms:modified xsi:type="dcterms:W3CDTF">2021-12-09T08:15:07Z</dcterms:modified>
  <dc:title>计算机组成原理  课程设计报告</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C0B4DF936F414D47B9A2F320A1F65A37</vt:lpwstr>
  </property>
</Properties>
</file>